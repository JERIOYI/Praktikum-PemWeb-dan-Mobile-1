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0B57" w:rsidRDefault="00A75B86" w:rsidP="00280B57">
      <w:pPr>
        <w:spacing w:before="78" w:line="359" w:lineRule="auto"/>
        <w:ind w:left="851" w:right="55"/>
        <w:jc w:val="center"/>
        <w:rPr>
          <w:b/>
          <w:sz w:val="24"/>
          <w:szCs w:val="24"/>
        </w:rPr>
      </w:pPr>
      <w:r w:rsidRPr="00280B57">
        <w:rPr>
          <w:b/>
          <w:spacing w:val="-2"/>
          <w:sz w:val="24"/>
          <w:szCs w:val="24"/>
        </w:rPr>
        <w:t>L</w:t>
      </w:r>
      <w:r w:rsidRPr="00280B57">
        <w:rPr>
          <w:b/>
          <w:sz w:val="24"/>
          <w:szCs w:val="24"/>
        </w:rPr>
        <w:t>A</w:t>
      </w:r>
      <w:r w:rsidRPr="00280B57">
        <w:rPr>
          <w:b/>
          <w:spacing w:val="-3"/>
          <w:sz w:val="24"/>
          <w:szCs w:val="24"/>
        </w:rPr>
        <w:t>P</w:t>
      </w:r>
      <w:r w:rsidRPr="00280B57">
        <w:rPr>
          <w:b/>
          <w:sz w:val="24"/>
          <w:szCs w:val="24"/>
        </w:rPr>
        <w:t>ORAN</w:t>
      </w:r>
      <w:r w:rsidRPr="00280B57">
        <w:rPr>
          <w:b/>
          <w:spacing w:val="1"/>
          <w:sz w:val="24"/>
          <w:szCs w:val="24"/>
        </w:rPr>
        <w:t xml:space="preserve"> </w:t>
      </w:r>
      <w:r w:rsidRPr="00280B57">
        <w:rPr>
          <w:b/>
          <w:sz w:val="24"/>
          <w:szCs w:val="24"/>
        </w:rPr>
        <w:t>HA</w:t>
      </w:r>
      <w:r w:rsidRPr="00280B57">
        <w:rPr>
          <w:b/>
          <w:spacing w:val="1"/>
          <w:sz w:val="24"/>
          <w:szCs w:val="24"/>
        </w:rPr>
        <w:t>S</w:t>
      </w:r>
      <w:r w:rsidRPr="00280B57">
        <w:rPr>
          <w:b/>
          <w:spacing w:val="-2"/>
          <w:sz w:val="24"/>
          <w:szCs w:val="24"/>
        </w:rPr>
        <w:t>I</w:t>
      </w:r>
      <w:r w:rsidRPr="00280B57">
        <w:rPr>
          <w:b/>
          <w:sz w:val="24"/>
          <w:szCs w:val="24"/>
        </w:rPr>
        <w:t xml:space="preserve">L </w:t>
      </w:r>
      <w:r w:rsidRPr="00280B57">
        <w:rPr>
          <w:b/>
          <w:spacing w:val="-3"/>
          <w:sz w:val="24"/>
          <w:szCs w:val="24"/>
        </w:rPr>
        <w:t>P</w:t>
      </w:r>
      <w:r w:rsidRPr="00280B57">
        <w:rPr>
          <w:b/>
          <w:spacing w:val="4"/>
          <w:sz w:val="24"/>
          <w:szCs w:val="24"/>
        </w:rPr>
        <w:t>R</w:t>
      </w:r>
      <w:r w:rsidRPr="00280B57">
        <w:rPr>
          <w:b/>
          <w:sz w:val="24"/>
          <w:szCs w:val="24"/>
        </w:rPr>
        <w:t>A</w:t>
      </w:r>
      <w:r w:rsidRPr="00280B57">
        <w:rPr>
          <w:b/>
          <w:spacing w:val="5"/>
          <w:sz w:val="24"/>
          <w:szCs w:val="24"/>
        </w:rPr>
        <w:t>K</w:t>
      </w:r>
      <w:r w:rsidRPr="00280B57">
        <w:rPr>
          <w:b/>
          <w:spacing w:val="-2"/>
          <w:sz w:val="24"/>
          <w:szCs w:val="24"/>
        </w:rPr>
        <w:t>TI</w:t>
      </w:r>
      <w:r w:rsidRPr="00280B57">
        <w:rPr>
          <w:b/>
          <w:spacing w:val="5"/>
          <w:sz w:val="24"/>
          <w:szCs w:val="24"/>
        </w:rPr>
        <w:t>K</w:t>
      </w:r>
      <w:r w:rsidRPr="00280B57">
        <w:rPr>
          <w:b/>
          <w:spacing w:val="-5"/>
          <w:sz w:val="24"/>
          <w:szCs w:val="24"/>
        </w:rPr>
        <w:t>U</w:t>
      </w:r>
      <w:r w:rsidRPr="00280B57">
        <w:rPr>
          <w:b/>
          <w:sz w:val="24"/>
          <w:szCs w:val="24"/>
        </w:rPr>
        <w:t>M</w:t>
      </w:r>
    </w:p>
    <w:p w:rsidR="00A777F5" w:rsidRPr="00280B57" w:rsidRDefault="00A75B86" w:rsidP="00280B57">
      <w:pPr>
        <w:spacing w:before="78" w:line="359" w:lineRule="auto"/>
        <w:ind w:left="851" w:right="55"/>
        <w:jc w:val="center"/>
        <w:rPr>
          <w:sz w:val="24"/>
          <w:szCs w:val="24"/>
        </w:rPr>
      </w:pPr>
      <w:r w:rsidRPr="00280B57">
        <w:rPr>
          <w:b/>
          <w:sz w:val="24"/>
          <w:szCs w:val="24"/>
        </w:rPr>
        <w:t xml:space="preserve"> </w:t>
      </w:r>
      <w:r w:rsidRPr="00280B57">
        <w:rPr>
          <w:b/>
          <w:spacing w:val="-3"/>
          <w:sz w:val="24"/>
          <w:szCs w:val="24"/>
        </w:rPr>
        <w:t>P</w:t>
      </w:r>
      <w:r w:rsidRPr="00280B57">
        <w:rPr>
          <w:b/>
          <w:spacing w:val="-2"/>
          <w:sz w:val="24"/>
          <w:szCs w:val="24"/>
        </w:rPr>
        <w:t>E</w:t>
      </w:r>
      <w:r w:rsidRPr="00280B57">
        <w:rPr>
          <w:b/>
          <w:spacing w:val="4"/>
          <w:sz w:val="24"/>
          <w:szCs w:val="24"/>
        </w:rPr>
        <w:t>M</w:t>
      </w:r>
      <w:r w:rsidRPr="00280B57">
        <w:rPr>
          <w:b/>
          <w:spacing w:val="-3"/>
          <w:sz w:val="24"/>
          <w:szCs w:val="24"/>
        </w:rPr>
        <w:t>P</w:t>
      </w:r>
      <w:r w:rsidRPr="00280B57">
        <w:rPr>
          <w:b/>
          <w:sz w:val="24"/>
          <w:szCs w:val="24"/>
        </w:rPr>
        <w:t>ROGA</w:t>
      </w:r>
      <w:r w:rsidRPr="00280B57">
        <w:rPr>
          <w:b/>
          <w:spacing w:val="4"/>
          <w:sz w:val="24"/>
          <w:szCs w:val="24"/>
        </w:rPr>
        <w:t>M</w:t>
      </w:r>
      <w:r w:rsidRPr="00280B57">
        <w:rPr>
          <w:b/>
          <w:sz w:val="24"/>
          <w:szCs w:val="24"/>
        </w:rPr>
        <w:t>AN</w:t>
      </w:r>
      <w:r w:rsidRPr="00280B57">
        <w:rPr>
          <w:b/>
          <w:spacing w:val="1"/>
          <w:sz w:val="24"/>
          <w:szCs w:val="24"/>
        </w:rPr>
        <w:t xml:space="preserve"> </w:t>
      </w:r>
      <w:r w:rsidRPr="00280B57">
        <w:rPr>
          <w:b/>
          <w:sz w:val="24"/>
          <w:szCs w:val="24"/>
        </w:rPr>
        <w:t>W</w:t>
      </w:r>
      <w:r w:rsidRPr="00280B57">
        <w:rPr>
          <w:b/>
          <w:spacing w:val="-2"/>
          <w:sz w:val="24"/>
          <w:szCs w:val="24"/>
        </w:rPr>
        <w:t>E</w:t>
      </w:r>
      <w:r w:rsidRPr="00280B57">
        <w:rPr>
          <w:b/>
          <w:sz w:val="24"/>
          <w:szCs w:val="24"/>
        </w:rPr>
        <w:t>B &amp;</w:t>
      </w:r>
      <w:r w:rsidRPr="00280B57">
        <w:rPr>
          <w:b/>
          <w:spacing w:val="-1"/>
          <w:sz w:val="24"/>
          <w:szCs w:val="24"/>
        </w:rPr>
        <w:t xml:space="preserve"> </w:t>
      </w:r>
      <w:r w:rsidRPr="00280B57">
        <w:rPr>
          <w:b/>
          <w:spacing w:val="4"/>
          <w:sz w:val="24"/>
          <w:szCs w:val="24"/>
        </w:rPr>
        <w:t>M</w:t>
      </w:r>
      <w:r w:rsidRPr="00280B57">
        <w:rPr>
          <w:b/>
          <w:spacing w:val="-4"/>
          <w:sz w:val="24"/>
          <w:szCs w:val="24"/>
        </w:rPr>
        <w:t>O</w:t>
      </w:r>
      <w:r w:rsidRPr="00280B57">
        <w:rPr>
          <w:b/>
          <w:spacing w:val="3"/>
          <w:sz w:val="24"/>
          <w:szCs w:val="24"/>
        </w:rPr>
        <w:t>B</w:t>
      </w:r>
      <w:r w:rsidRPr="00280B57">
        <w:rPr>
          <w:b/>
          <w:spacing w:val="-2"/>
          <w:sz w:val="24"/>
          <w:szCs w:val="24"/>
        </w:rPr>
        <w:t>IL</w:t>
      </w:r>
      <w:r w:rsidRPr="00280B57">
        <w:rPr>
          <w:b/>
          <w:sz w:val="24"/>
          <w:szCs w:val="24"/>
        </w:rPr>
        <w:t>E</w:t>
      </w:r>
      <w:r w:rsidR="00280B57">
        <w:rPr>
          <w:b/>
          <w:sz w:val="24"/>
          <w:szCs w:val="24"/>
        </w:rPr>
        <w:t xml:space="preserve"> I</w:t>
      </w: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before="12" w:line="240" w:lineRule="exact"/>
        <w:rPr>
          <w:sz w:val="24"/>
          <w:szCs w:val="24"/>
        </w:rPr>
      </w:pPr>
    </w:p>
    <w:p w:rsidR="00A777F5" w:rsidRPr="00280B57" w:rsidRDefault="00A75B86" w:rsidP="00280B57">
      <w:pPr>
        <w:ind w:left="3584" w:firstLine="16"/>
        <w:rPr>
          <w:sz w:val="24"/>
          <w:szCs w:val="24"/>
        </w:rPr>
      </w:pPr>
      <w:r w:rsidRPr="00280B57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.6pt;height:141.95pt">
            <v:imagedata r:id="rId8" o:title=""/>
          </v:shape>
        </w:pict>
      </w:r>
    </w:p>
    <w:p w:rsidR="00A777F5" w:rsidRPr="00280B57" w:rsidRDefault="00A777F5">
      <w:pPr>
        <w:spacing w:before="8" w:line="16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FD54E7" w:rsidRPr="00280B57" w:rsidRDefault="00A75B86" w:rsidP="00280B57">
      <w:pPr>
        <w:spacing w:line="359" w:lineRule="auto"/>
        <w:ind w:left="3361" w:right="55" w:firstLine="239"/>
        <w:rPr>
          <w:b/>
          <w:spacing w:val="-2"/>
          <w:sz w:val="24"/>
          <w:szCs w:val="24"/>
        </w:rPr>
      </w:pPr>
      <w:r w:rsidRPr="00280B57">
        <w:rPr>
          <w:b/>
          <w:sz w:val="24"/>
          <w:szCs w:val="24"/>
        </w:rPr>
        <w:t>NA</w:t>
      </w:r>
      <w:r w:rsidRPr="00280B57">
        <w:rPr>
          <w:b/>
          <w:spacing w:val="3"/>
          <w:sz w:val="24"/>
          <w:szCs w:val="24"/>
        </w:rPr>
        <w:t>M</w:t>
      </w:r>
      <w:r w:rsidRPr="00280B57">
        <w:rPr>
          <w:b/>
          <w:sz w:val="24"/>
          <w:szCs w:val="24"/>
        </w:rPr>
        <w:t xml:space="preserve">A          </w:t>
      </w:r>
      <w:r w:rsidRPr="00280B57">
        <w:rPr>
          <w:b/>
          <w:spacing w:val="32"/>
          <w:sz w:val="24"/>
          <w:szCs w:val="24"/>
        </w:rPr>
        <w:t xml:space="preserve"> </w:t>
      </w:r>
      <w:r w:rsidRPr="00280B57">
        <w:rPr>
          <w:b/>
          <w:sz w:val="24"/>
          <w:szCs w:val="24"/>
        </w:rPr>
        <w:t>:</w:t>
      </w:r>
      <w:r w:rsidRPr="00280B57">
        <w:rPr>
          <w:b/>
          <w:spacing w:val="4"/>
          <w:sz w:val="24"/>
          <w:szCs w:val="24"/>
        </w:rPr>
        <w:t xml:space="preserve"> </w:t>
      </w:r>
      <w:r w:rsidR="00FD54E7" w:rsidRPr="00280B57">
        <w:rPr>
          <w:b/>
          <w:spacing w:val="-2"/>
          <w:sz w:val="24"/>
          <w:szCs w:val="24"/>
        </w:rPr>
        <w:t>JERI</w:t>
      </w:r>
    </w:p>
    <w:p w:rsidR="00A777F5" w:rsidRPr="00280B57" w:rsidRDefault="00280B57" w:rsidP="00280B57">
      <w:pPr>
        <w:tabs>
          <w:tab w:val="left" w:pos="1843"/>
        </w:tabs>
        <w:spacing w:line="359" w:lineRule="auto"/>
        <w:ind w:left="1921" w:right="55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</w:t>
      </w:r>
      <w:r>
        <w:rPr>
          <w:b/>
          <w:sz w:val="24"/>
          <w:szCs w:val="24"/>
        </w:rPr>
        <w:tab/>
        <w:t xml:space="preserve"> </w:t>
      </w:r>
      <w:r>
        <w:rPr>
          <w:b/>
          <w:sz w:val="24"/>
          <w:szCs w:val="24"/>
        </w:rPr>
        <w:tab/>
      </w:r>
      <w:r w:rsidR="00A75B86" w:rsidRPr="00280B57">
        <w:rPr>
          <w:b/>
          <w:sz w:val="24"/>
          <w:szCs w:val="24"/>
        </w:rPr>
        <w:t>N</w:t>
      </w:r>
      <w:r w:rsidR="00A75B86" w:rsidRPr="00280B57">
        <w:rPr>
          <w:b/>
          <w:spacing w:val="-3"/>
          <w:sz w:val="24"/>
          <w:szCs w:val="24"/>
        </w:rPr>
        <w:t>I</w:t>
      </w:r>
      <w:r w:rsidR="00A75B86" w:rsidRPr="00280B57">
        <w:rPr>
          <w:b/>
          <w:sz w:val="24"/>
          <w:szCs w:val="24"/>
        </w:rPr>
        <w:t xml:space="preserve">M              </w:t>
      </w:r>
      <w:r w:rsidR="00A75B86" w:rsidRPr="00280B57">
        <w:rPr>
          <w:b/>
          <w:spacing w:val="50"/>
          <w:sz w:val="24"/>
          <w:szCs w:val="24"/>
        </w:rPr>
        <w:t xml:space="preserve"> </w:t>
      </w:r>
      <w:r w:rsidR="00A75B86" w:rsidRPr="00280B57">
        <w:rPr>
          <w:b/>
          <w:sz w:val="24"/>
          <w:szCs w:val="24"/>
        </w:rPr>
        <w:t>:</w:t>
      </w:r>
      <w:r w:rsidR="00A75B86" w:rsidRPr="00280B57">
        <w:rPr>
          <w:b/>
          <w:spacing w:val="4"/>
          <w:sz w:val="24"/>
          <w:szCs w:val="24"/>
        </w:rPr>
        <w:t xml:space="preserve"> </w:t>
      </w:r>
      <w:r w:rsidR="00A75B86" w:rsidRPr="00280B57">
        <w:rPr>
          <w:b/>
          <w:sz w:val="24"/>
          <w:szCs w:val="24"/>
        </w:rPr>
        <w:t>193030503</w:t>
      </w:r>
      <w:r w:rsidR="00A75B86" w:rsidRPr="00280B57">
        <w:rPr>
          <w:b/>
          <w:spacing w:val="1"/>
          <w:sz w:val="24"/>
          <w:szCs w:val="24"/>
        </w:rPr>
        <w:t>0</w:t>
      </w:r>
      <w:r w:rsidR="00FD54E7" w:rsidRPr="00280B57">
        <w:rPr>
          <w:b/>
          <w:sz w:val="24"/>
          <w:szCs w:val="24"/>
        </w:rPr>
        <w:t>55</w:t>
      </w:r>
    </w:p>
    <w:p w:rsidR="00A777F5" w:rsidRPr="00280B57" w:rsidRDefault="00A75B86" w:rsidP="00280B57">
      <w:pPr>
        <w:spacing w:before="9"/>
        <w:ind w:left="3361" w:firstLine="239"/>
        <w:rPr>
          <w:sz w:val="24"/>
          <w:szCs w:val="24"/>
        </w:rPr>
      </w:pPr>
      <w:r w:rsidRPr="00280B57">
        <w:rPr>
          <w:b/>
          <w:spacing w:val="5"/>
          <w:sz w:val="24"/>
          <w:szCs w:val="24"/>
        </w:rPr>
        <w:t>K</w:t>
      </w:r>
      <w:r w:rsidRPr="00280B57">
        <w:rPr>
          <w:b/>
          <w:spacing w:val="-2"/>
          <w:sz w:val="24"/>
          <w:szCs w:val="24"/>
        </w:rPr>
        <w:t>EL</w:t>
      </w:r>
      <w:r w:rsidRPr="00280B57">
        <w:rPr>
          <w:b/>
          <w:sz w:val="24"/>
          <w:szCs w:val="24"/>
        </w:rPr>
        <w:t xml:space="preserve">AS         </w:t>
      </w:r>
      <w:r w:rsidRPr="00280B57">
        <w:rPr>
          <w:b/>
          <w:spacing w:val="25"/>
          <w:sz w:val="24"/>
          <w:szCs w:val="24"/>
        </w:rPr>
        <w:t xml:space="preserve"> </w:t>
      </w:r>
      <w:r w:rsidRPr="00280B57">
        <w:rPr>
          <w:b/>
          <w:sz w:val="24"/>
          <w:szCs w:val="24"/>
        </w:rPr>
        <w:t>:</w:t>
      </w:r>
      <w:r w:rsidRPr="00280B57">
        <w:rPr>
          <w:b/>
          <w:spacing w:val="4"/>
          <w:sz w:val="24"/>
          <w:szCs w:val="24"/>
        </w:rPr>
        <w:t xml:space="preserve"> </w:t>
      </w:r>
      <w:r w:rsidRPr="00280B57">
        <w:rPr>
          <w:b/>
          <w:sz w:val="24"/>
          <w:szCs w:val="24"/>
        </w:rPr>
        <w:t>A</w:t>
      </w:r>
    </w:p>
    <w:p w:rsidR="00A777F5" w:rsidRPr="00280B57" w:rsidRDefault="00A777F5">
      <w:pPr>
        <w:spacing w:before="7" w:line="120" w:lineRule="exact"/>
        <w:rPr>
          <w:sz w:val="24"/>
          <w:szCs w:val="24"/>
        </w:rPr>
      </w:pPr>
    </w:p>
    <w:p w:rsidR="00A777F5" w:rsidRPr="00280B57" w:rsidRDefault="00A75B86" w:rsidP="00280B57">
      <w:pPr>
        <w:ind w:left="2883" w:firstLine="717"/>
        <w:rPr>
          <w:sz w:val="24"/>
          <w:szCs w:val="24"/>
        </w:rPr>
      </w:pPr>
      <w:r w:rsidRPr="00280B57">
        <w:rPr>
          <w:b/>
          <w:spacing w:val="4"/>
          <w:sz w:val="24"/>
          <w:szCs w:val="24"/>
        </w:rPr>
        <w:t>M</w:t>
      </w:r>
      <w:r w:rsidRPr="00280B57">
        <w:rPr>
          <w:b/>
          <w:sz w:val="24"/>
          <w:szCs w:val="24"/>
        </w:rPr>
        <w:t xml:space="preserve">ODUL       </w:t>
      </w:r>
      <w:r w:rsidRPr="00280B57">
        <w:rPr>
          <w:b/>
          <w:spacing w:val="37"/>
          <w:sz w:val="24"/>
          <w:szCs w:val="24"/>
        </w:rPr>
        <w:t xml:space="preserve"> </w:t>
      </w:r>
      <w:r w:rsidRPr="00280B57">
        <w:rPr>
          <w:b/>
          <w:sz w:val="24"/>
          <w:szCs w:val="24"/>
        </w:rPr>
        <w:t>:</w:t>
      </w:r>
      <w:r w:rsidRPr="00280B57">
        <w:rPr>
          <w:b/>
          <w:spacing w:val="4"/>
          <w:sz w:val="24"/>
          <w:szCs w:val="24"/>
        </w:rPr>
        <w:t xml:space="preserve"> </w:t>
      </w:r>
      <w:r w:rsidRPr="00280B57">
        <w:rPr>
          <w:b/>
          <w:sz w:val="24"/>
          <w:szCs w:val="24"/>
        </w:rPr>
        <w:t>V</w:t>
      </w:r>
      <w:r w:rsidRPr="00280B57">
        <w:rPr>
          <w:b/>
          <w:spacing w:val="-2"/>
          <w:sz w:val="24"/>
          <w:szCs w:val="24"/>
        </w:rPr>
        <w:t xml:space="preserve"> </w:t>
      </w:r>
      <w:r w:rsidRPr="00280B57">
        <w:rPr>
          <w:b/>
          <w:spacing w:val="1"/>
          <w:sz w:val="24"/>
          <w:szCs w:val="24"/>
        </w:rPr>
        <w:t>(</w:t>
      </w:r>
      <w:r w:rsidRPr="00280B57">
        <w:rPr>
          <w:b/>
          <w:sz w:val="24"/>
          <w:szCs w:val="24"/>
        </w:rPr>
        <w:t>R</w:t>
      </w:r>
      <w:r w:rsidRPr="00280B57">
        <w:rPr>
          <w:b/>
          <w:spacing w:val="-2"/>
          <w:sz w:val="24"/>
          <w:szCs w:val="24"/>
        </w:rPr>
        <w:t>E</w:t>
      </w:r>
      <w:r w:rsidRPr="00280B57">
        <w:rPr>
          <w:b/>
          <w:sz w:val="24"/>
          <w:szCs w:val="24"/>
        </w:rPr>
        <w:t>A</w:t>
      </w:r>
      <w:r w:rsidRPr="00280B57">
        <w:rPr>
          <w:b/>
          <w:spacing w:val="-1"/>
          <w:sz w:val="24"/>
          <w:szCs w:val="24"/>
        </w:rPr>
        <w:t>C</w:t>
      </w:r>
      <w:r w:rsidRPr="00280B57">
        <w:rPr>
          <w:b/>
          <w:sz w:val="24"/>
          <w:szCs w:val="24"/>
        </w:rPr>
        <w:t>T N</w:t>
      </w:r>
      <w:r w:rsidRPr="00280B57">
        <w:rPr>
          <w:b/>
          <w:spacing w:val="-1"/>
          <w:sz w:val="24"/>
          <w:szCs w:val="24"/>
        </w:rPr>
        <w:t>A</w:t>
      </w:r>
      <w:r w:rsidRPr="00280B57">
        <w:rPr>
          <w:b/>
          <w:spacing w:val="-2"/>
          <w:sz w:val="24"/>
          <w:szCs w:val="24"/>
        </w:rPr>
        <w:t>TI</w:t>
      </w:r>
      <w:r w:rsidRPr="00280B57">
        <w:rPr>
          <w:b/>
          <w:sz w:val="24"/>
          <w:szCs w:val="24"/>
        </w:rPr>
        <w:t>V</w:t>
      </w:r>
      <w:r w:rsidRPr="00280B57">
        <w:rPr>
          <w:b/>
          <w:spacing w:val="-2"/>
          <w:sz w:val="24"/>
          <w:szCs w:val="24"/>
        </w:rPr>
        <w:t>E</w:t>
      </w:r>
      <w:r w:rsidRPr="00280B57">
        <w:rPr>
          <w:b/>
          <w:sz w:val="24"/>
          <w:szCs w:val="24"/>
        </w:rPr>
        <w:t>)</w:t>
      </w: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before="10" w:line="240" w:lineRule="exact"/>
        <w:rPr>
          <w:sz w:val="24"/>
          <w:szCs w:val="24"/>
        </w:rPr>
      </w:pPr>
    </w:p>
    <w:p w:rsidR="00A777F5" w:rsidRPr="00280B57" w:rsidRDefault="00A75B86" w:rsidP="00280B57">
      <w:pPr>
        <w:tabs>
          <w:tab w:val="left" w:pos="567"/>
        </w:tabs>
        <w:spacing w:line="359" w:lineRule="auto"/>
        <w:ind w:left="567" w:right="55"/>
        <w:jc w:val="center"/>
        <w:rPr>
          <w:sz w:val="24"/>
          <w:szCs w:val="24"/>
        </w:rPr>
      </w:pPr>
      <w:bookmarkStart w:id="0" w:name="_GoBack"/>
      <w:bookmarkEnd w:id="0"/>
      <w:r w:rsidRPr="00280B57">
        <w:rPr>
          <w:b/>
          <w:sz w:val="24"/>
          <w:szCs w:val="24"/>
        </w:rPr>
        <w:t>JU</w:t>
      </w:r>
      <w:r w:rsidRPr="00280B57">
        <w:rPr>
          <w:b/>
          <w:spacing w:val="-1"/>
          <w:sz w:val="24"/>
          <w:szCs w:val="24"/>
        </w:rPr>
        <w:t>R</w:t>
      </w:r>
      <w:r w:rsidRPr="00280B57">
        <w:rPr>
          <w:b/>
          <w:sz w:val="24"/>
          <w:szCs w:val="24"/>
        </w:rPr>
        <w:t>USAN</w:t>
      </w:r>
      <w:r w:rsidRPr="00280B57">
        <w:rPr>
          <w:b/>
          <w:spacing w:val="2"/>
          <w:sz w:val="24"/>
          <w:szCs w:val="24"/>
        </w:rPr>
        <w:t xml:space="preserve"> </w:t>
      </w:r>
      <w:r w:rsidRPr="00280B57">
        <w:rPr>
          <w:b/>
          <w:spacing w:val="-2"/>
          <w:sz w:val="24"/>
          <w:szCs w:val="24"/>
        </w:rPr>
        <w:t>TE</w:t>
      </w:r>
      <w:r w:rsidRPr="00280B57">
        <w:rPr>
          <w:b/>
          <w:spacing w:val="5"/>
          <w:sz w:val="24"/>
          <w:szCs w:val="24"/>
        </w:rPr>
        <w:t>K</w:t>
      </w:r>
      <w:r w:rsidRPr="00280B57">
        <w:rPr>
          <w:b/>
          <w:sz w:val="24"/>
          <w:szCs w:val="24"/>
        </w:rPr>
        <w:t>N</w:t>
      </w:r>
      <w:r w:rsidRPr="00280B57">
        <w:rPr>
          <w:b/>
          <w:spacing w:val="-3"/>
          <w:sz w:val="24"/>
          <w:szCs w:val="24"/>
        </w:rPr>
        <w:t>I</w:t>
      </w:r>
      <w:r w:rsidRPr="00280B57">
        <w:rPr>
          <w:b/>
          <w:sz w:val="24"/>
          <w:szCs w:val="24"/>
        </w:rPr>
        <w:t>K</w:t>
      </w:r>
      <w:r w:rsidRPr="00280B57">
        <w:rPr>
          <w:b/>
          <w:spacing w:val="-5"/>
          <w:sz w:val="24"/>
          <w:szCs w:val="24"/>
        </w:rPr>
        <w:t xml:space="preserve"> </w:t>
      </w:r>
      <w:r w:rsidRPr="00280B57">
        <w:rPr>
          <w:b/>
          <w:spacing w:val="-2"/>
          <w:sz w:val="24"/>
          <w:szCs w:val="24"/>
        </w:rPr>
        <w:t>I</w:t>
      </w:r>
      <w:r w:rsidRPr="00280B57">
        <w:rPr>
          <w:b/>
          <w:sz w:val="24"/>
          <w:szCs w:val="24"/>
        </w:rPr>
        <w:t>N</w:t>
      </w:r>
      <w:r w:rsidRPr="00280B57">
        <w:rPr>
          <w:b/>
          <w:spacing w:val="-3"/>
          <w:sz w:val="24"/>
          <w:szCs w:val="24"/>
        </w:rPr>
        <w:t>F</w:t>
      </w:r>
      <w:r w:rsidRPr="00280B57">
        <w:rPr>
          <w:b/>
          <w:sz w:val="24"/>
          <w:szCs w:val="24"/>
        </w:rPr>
        <w:t>OR</w:t>
      </w:r>
      <w:r w:rsidRPr="00280B57">
        <w:rPr>
          <w:b/>
          <w:spacing w:val="4"/>
          <w:sz w:val="24"/>
          <w:szCs w:val="24"/>
        </w:rPr>
        <w:t>M</w:t>
      </w:r>
      <w:r w:rsidRPr="00280B57">
        <w:rPr>
          <w:b/>
          <w:sz w:val="24"/>
          <w:szCs w:val="24"/>
        </w:rPr>
        <w:t>A</w:t>
      </w:r>
      <w:r w:rsidRPr="00280B57">
        <w:rPr>
          <w:b/>
          <w:spacing w:val="-2"/>
          <w:sz w:val="24"/>
          <w:szCs w:val="24"/>
        </w:rPr>
        <w:t>TI</w:t>
      </w:r>
      <w:r w:rsidRPr="00280B57">
        <w:rPr>
          <w:b/>
          <w:spacing w:val="5"/>
          <w:sz w:val="24"/>
          <w:szCs w:val="24"/>
        </w:rPr>
        <w:t>K</w:t>
      </w:r>
      <w:r w:rsidRPr="00280B57">
        <w:rPr>
          <w:b/>
          <w:sz w:val="24"/>
          <w:szCs w:val="24"/>
        </w:rPr>
        <w:t xml:space="preserve">A </w:t>
      </w:r>
      <w:r w:rsidRPr="00280B57">
        <w:rPr>
          <w:b/>
          <w:spacing w:val="-3"/>
          <w:sz w:val="24"/>
          <w:szCs w:val="24"/>
        </w:rPr>
        <w:t>F</w:t>
      </w:r>
      <w:r w:rsidRPr="00280B57">
        <w:rPr>
          <w:b/>
          <w:sz w:val="24"/>
          <w:szCs w:val="24"/>
        </w:rPr>
        <w:t>A</w:t>
      </w:r>
      <w:r w:rsidRPr="00280B57">
        <w:rPr>
          <w:b/>
          <w:spacing w:val="5"/>
          <w:sz w:val="24"/>
          <w:szCs w:val="24"/>
        </w:rPr>
        <w:t>K</w:t>
      </w:r>
      <w:r w:rsidRPr="00280B57">
        <w:rPr>
          <w:b/>
          <w:sz w:val="24"/>
          <w:szCs w:val="24"/>
        </w:rPr>
        <w:t>U</w:t>
      </w:r>
      <w:r w:rsidRPr="00280B57">
        <w:rPr>
          <w:b/>
          <w:spacing w:val="-2"/>
          <w:sz w:val="24"/>
          <w:szCs w:val="24"/>
        </w:rPr>
        <w:t>LT</w:t>
      </w:r>
      <w:r w:rsidRPr="00280B57">
        <w:rPr>
          <w:b/>
          <w:sz w:val="24"/>
          <w:szCs w:val="24"/>
        </w:rPr>
        <w:t>AS</w:t>
      </w:r>
      <w:r w:rsidRPr="00280B57">
        <w:rPr>
          <w:b/>
          <w:spacing w:val="3"/>
          <w:sz w:val="24"/>
          <w:szCs w:val="24"/>
        </w:rPr>
        <w:t xml:space="preserve"> </w:t>
      </w:r>
      <w:r w:rsidRPr="00280B57">
        <w:rPr>
          <w:b/>
          <w:spacing w:val="-2"/>
          <w:sz w:val="24"/>
          <w:szCs w:val="24"/>
        </w:rPr>
        <w:t>TE</w:t>
      </w:r>
      <w:r w:rsidRPr="00280B57">
        <w:rPr>
          <w:b/>
          <w:spacing w:val="5"/>
          <w:sz w:val="24"/>
          <w:szCs w:val="24"/>
        </w:rPr>
        <w:t>K</w:t>
      </w:r>
      <w:r w:rsidRPr="00280B57">
        <w:rPr>
          <w:b/>
          <w:sz w:val="24"/>
          <w:szCs w:val="24"/>
        </w:rPr>
        <w:t>N</w:t>
      </w:r>
      <w:r w:rsidRPr="00280B57">
        <w:rPr>
          <w:b/>
          <w:spacing w:val="-3"/>
          <w:sz w:val="24"/>
          <w:szCs w:val="24"/>
        </w:rPr>
        <w:t>I</w:t>
      </w:r>
      <w:r w:rsidRPr="00280B57">
        <w:rPr>
          <w:b/>
          <w:sz w:val="24"/>
          <w:szCs w:val="24"/>
        </w:rPr>
        <w:t>K</w:t>
      </w:r>
    </w:p>
    <w:p w:rsidR="00A777F5" w:rsidRPr="00280B57" w:rsidRDefault="00A75B86" w:rsidP="00280B57">
      <w:pPr>
        <w:tabs>
          <w:tab w:val="left" w:pos="567"/>
        </w:tabs>
        <w:spacing w:before="10"/>
        <w:ind w:left="567" w:right="55"/>
        <w:jc w:val="center"/>
        <w:rPr>
          <w:sz w:val="24"/>
          <w:szCs w:val="24"/>
        </w:rPr>
      </w:pPr>
      <w:r w:rsidRPr="00280B57">
        <w:rPr>
          <w:b/>
          <w:sz w:val="24"/>
          <w:szCs w:val="24"/>
        </w:rPr>
        <w:t>U</w:t>
      </w:r>
      <w:r w:rsidRPr="00280B57">
        <w:rPr>
          <w:b/>
          <w:spacing w:val="-1"/>
          <w:sz w:val="24"/>
          <w:szCs w:val="24"/>
        </w:rPr>
        <w:t>N</w:t>
      </w:r>
      <w:r w:rsidRPr="00280B57">
        <w:rPr>
          <w:b/>
          <w:spacing w:val="-2"/>
          <w:sz w:val="24"/>
          <w:szCs w:val="24"/>
        </w:rPr>
        <w:t>I</w:t>
      </w:r>
      <w:r w:rsidRPr="00280B57">
        <w:rPr>
          <w:b/>
          <w:sz w:val="24"/>
          <w:szCs w:val="24"/>
        </w:rPr>
        <w:t>V</w:t>
      </w:r>
      <w:r w:rsidRPr="00280B57">
        <w:rPr>
          <w:b/>
          <w:spacing w:val="-2"/>
          <w:sz w:val="24"/>
          <w:szCs w:val="24"/>
        </w:rPr>
        <w:t>E</w:t>
      </w:r>
      <w:r w:rsidRPr="00280B57">
        <w:rPr>
          <w:b/>
          <w:sz w:val="24"/>
          <w:szCs w:val="24"/>
        </w:rPr>
        <w:t>RS</w:t>
      </w:r>
      <w:r w:rsidRPr="00280B57">
        <w:rPr>
          <w:b/>
          <w:spacing w:val="3"/>
          <w:sz w:val="24"/>
          <w:szCs w:val="24"/>
        </w:rPr>
        <w:t>I</w:t>
      </w:r>
      <w:r w:rsidRPr="00280B57">
        <w:rPr>
          <w:b/>
          <w:spacing w:val="-2"/>
          <w:sz w:val="24"/>
          <w:szCs w:val="24"/>
        </w:rPr>
        <w:t>T</w:t>
      </w:r>
      <w:r w:rsidRPr="00280B57">
        <w:rPr>
          <w:b/>
          <w:sz w:val="24"/>
          <w:szCs w:val="24"/>
        </w:rPr>
        <w:t>AS</w:t>
      </w:r>
      <w:r w:rsidRPr="00280B57">
        <w:rPr>
          <w:b/>
          <w:spacing w:val="3"/>
          <w:sz w:val="24"/>
          <w:szCs w:val="24"/>
        </w:rPr>
        <w:t xml:space="preserve"> </w:t>
      </w:r>
      <w:r w:rsidRPr="00280B57">
        <w:rPr>
          <w:b/>
          <w:spacing w:val="-3"/>
          <w:sz w:val="24"/>
          <w:szCs w:val="24"/>
        </w:rPr>
        <w:t>P</w:t>
      </w:r>
      <w:r w:rsidRPr="00280B57">
        <w:rPr>
          <w:b/>
          <w:sz w:val="24"/>
          <w:szCs w:val="24"/>
        </w:rPr>
        <w:t>A</w:t>
      </w:r>
      <w:r w:rsidRPr="00280B57">
        <w:rPr>
          <w:b/>
          <w:spacing w:val="-2"/>
          <w:sz w:val="24"/>
          <w:szCs w:val="24"/>
        </w:rPr>
        <w:t>L</w:t>
      </w:r>
      <w:r w:rsidRPr="00280B57">
        <w:rPr>
          <w:b/>
          <w:sz w:val="24"/>
          <w:szCs w:val="24"/>
        </w:rPr>
        <w:t>A</w:t>
      </w:r>
      <w:r w:rsidRPr="00280B57">
        <w:rPr>
          <w:b/>
          <w:spacing w:val="-1"/>
          <w:sz w:val="24"/>
          <w:szCs w:val="24"/>
        </w:rPr>
        <w:t>N</w:t>
      </w:r>
      <w:r w:rsidRPr="00280B57">
        <w:rPr>
          <w:b/>
          <w:sz w:val="24"/>
          <w:szCs w:val="24"/>
        </w:rPr>
        <w:t>G</w:t>
      </w:r>
      <w:r w:rsidRPr="00280B57">
        <w:rPr>
          <w:b/>
          <w:spacing w:val="6"/>
          <w:sz w:val="24"/>
          <w:szCs w:val="24"/>
        </w:rPr>
        <w:t>K</w:t>
      </w:r>
      <w:r w:rsidRPr="00280B57">
        <w:rPr>
          <w:b/>
          <w:sz w:val="24"/>
          <w:szCs w:val="24"/>
        </w:rPr>
        <w:t>A</w:t>
      </w:r>
      <w:r w:rsidRPr="00280B57">
        <w:rPr>
          <w:b/>
          <w:spacing w:val="2"/>
          <w:sz w:val="24"/>
          <w:szCs w:val="24"/>
        </w:rPr>
        <w:t xml:space="preserve"> </w:t>
      </w:r>
      <w:r w:rsidRPr="00280B57">
        <w:rPr>
          <w:b/>
          <w:sz w:val="24"/>
          <w:szCs w:val="24"/>
        </w:rPr>
        <w:t>R</w:t>
      </w:r>
      <w:r w:rsidRPr="00280B57">
        <w:rPr>
          <w:b/>
          <w:spacing w:val="-1"/>
          <w:sz w:val="24"/>
          <w:szCs w:val="24"/>
        </w:rPr>
        <w:t>A</w:t>
      </w:r>
      <w:r w:rsidRPr="00280B57">
        <w:rPr>
          <w:b/>
          <w:sz w:val="24"/>
          <w:szCs w:val="24"/>
        </w:rPr>
        <w:t>YA</w:t>
      </w:r>
    </w:p>
    <w:p w:rsidR="00A777F5" w:rsidRPr="00280B57" w:rsidRDefault="00A777F5" w:rsidP="00280B57">
      <w:pPr>
        <w:tabs>
          <w:tab w:val="left" w:pos="567"/>
        </w:tabs>
        <w:spacing w:before="7" w:line="120" w:lineRule="exact"/>
        <w:ind w:left="567" w:right="55"/>
        <w:jc w:val="center"/>
        <w:rPr>
          <w:sz w:val="24"/>
          <w:szCs w:val="24"/>
        </w:rPr>
      </w:pPr>
    </w:p>
    <w:p w:rsidR="00A777F5" w:rsidRPr="00280B57" w:rsidRDefault="00A75B86" w:rsidP="00280B57">
      <w:pPr>
        <w:tabs>
          <w:tab w:val="left" w:pos="567"/>
        </w:tabs>
        <w:ind w:left="567" w:right="55"/>
        <w:jc w:val="center"/>
        <w:rPr>
          <w:sz w:val="24"/>
          <w:szCs w:val="24"/>
        </w:rPr>
        <w:sectPr w:rsidR="00A777F5" w:rsidRPr="00280B57">
          <w:pgSz w:w="11920" w:h="16840"/>
          <w:pgMar w:top="1340" w:right="1680" w:bottom="280" w:left="1680" w:header="720" w:footer="720" w:gutter="0"/>
          <w:cols w:space="720"/>
        </w:sectPr>
      </w:pPr>
      <w:r w:rsidRPr="00280B57">
        <w:rPr>
          <w:b/>
          <w:sz w:val="24"/>
          <w:szCs w:val="24"/>
        </w:rPr>
        <w:t>2021</w:t>
      </w:r>
    </w:p>
    <w:p w:rsidR="00A777F5" w:rsidRPr="00280B57" w:rsidRDefault="00A75B86">
      <w:pPr>
        <w:spacing w:before="78"/>
        <w:ind w:left="4250" w:right="4089"/>
        <w:jc w:val="center"/>
        <w:rPr>
          <w:sz w:val="24"/>
          <w:szCs w:val="24"/>
        </w:rPr>
      </w:pPr>
      <w:r w:rsidRPr="00280B57">
        <w:rPr>
          <w:b/>
          <w:spacing w:val="3"/>
          <w:sz w:val="24"/>
          <w:szCs w:val="24"/>
        </w:rPr>
        <w:lastRenderedPageBreak/>
        <w:t>B</w:t>
      </w:r>
      <w:r w:rsidRPr="00280B57">
        <w:rPr>
          <w:b/>
          <w:sz w:val="24"/>
          <w:szCs w:val="24"/>
        </w:rPr>
        <w:t>AB I</w:t>
      </w:r>
    </w:p>
    <w:p w:rsidR="00A777F5" w:rsidRPr="00280B57" w:rsidRDefault="00A777F5">
      <w:pPr>
        <w:spacing w:before="7" w:line="120" w:lineRule="exact"/>
        <w:rPr>
          <w:sz w:val="24"/>
          <w:szCs w:val="24"/>
        </w:rPr>
      </w:pPr>
    </w:p>
    <w:p w:rsidR="00A777F5" w:rsidRPr="00280B57" w:rsidRDefault="00A75B86">
      <w:pPr>
        <w:spacing w:line="260" w:lineRule="exact"/>
        <w:ind w:left="3491" w:right="3335"/>
        <w:jc w:val="center"/>
        <w:rPr>
          <w:sz w:val="24"/>
          <w:szCs w:val="24"/>
        </w:rPr>
      </w:pPr>
      <w:r w:rsidRPr="00280B57">
        <w:rPr>
          <w:b/>
          <w:spacing w:val="-2"/>
          <w:position w:val="-1"/>
          <w:sz w:val="24"/>
          <w:szCs w:val="24"/>
        </w:rPr>
        <w:t>L</w:t>
      </w:r>
      <w:r w:rsidRPr="00280B57">
        <w:rPr>
          <w:b/>
          <w:position w:val="-1"/>
          <w:sz w:val="24"/>
          <w:szCs w:val="24"/>
        </w:rPr>
        <w:t>A</w:t>
      </w:r>
      <w:r w:rsidRPr="00280B57">
        <w:rPr>
          <w:b/>
          <w:spacing w:val="-1"/>
          <w:position w:val="-1"/>
          <w:sz w:val="24"/>
          <w:szCs w:val="24"/>
        </w:rPr>
        <w:t>N</w:t>
      </w:r>
      <w:r w:rsidRPr="00280B57">
        <w:rPr>
          <w:b/>
          <w:position w:val="-1"/>
          <w:sz w:val="24"/>
          <w:szCs w:val="24"/>
        </w:rPr>
        <w:t>D</w:t>
      </w:r>
      <w:r w:rsidRPr="00280B57">
        <w:rPr>
          <w:b/>
          <w:spacing w:val="-1"/>
          <w:position w:val="-1"/>
          <w:sz w:val="24"/>
          <w:szCs w:val="24"/>
        </w:rPr>
        <w:t>A</w:t>
      </w:r>
      <w:r w:rsidRPr="00280B57">
        <w:rPr>
          <w:b/>
          <w:spacing w:val="1"/>
          <w:position w:val="-1"/>
          <w:sz w:val="24"/>
          <w:szCs w:val="24"/>
        </w:rPr>
        <w:t>S</w:t>
      </w:r>
      <w:r w:rsidRPr="00280B57">
        <w:rPr>
          <w:b/>
          <w:position w:val="-1"/>
          <w:sz w:val="24"/>
          <w:szCs w:val="24"/>
        </w:rPr>
        <w:t>AN</w:t>
      </w:r>
      <w:r w:rsidRPr="00280B57">
        <w:rPr>
          <w:b/>
          <w:spacing w:val="1"/>
          <w:position w:val="-1"/>
          <w:sz w:val="24"/>
          <w:szCs w:val="24"/>
        </w:rPr>
        <w:t xml:space="preserve"> </w:t>
      </w:r>
      <w:r w:rsidRPr="00280B57">
        <w:rPr>
          <w:b/>
          <w:spacing w:val="-2"/>
          <w:position w:val="-1"/>
          <w:sz w:val="24"/>
          <w:szCs w:val="24"/>
        </w:rPr>
        <w:t>TE</w:t>
      </w:r>
      <w:r w:rsidRPr="00280B57">
        <w:rPr>
          <w:b/>
          <w:position w:val="-1"/>
          <w:sz w:val="24"/>
          <w:szCs w:val="24"/>
        </w:rPr>
        <w:t>ORI</w:t>
      </w:r>
    </w:p>
    <w:p w:rsidR="00A777F5" w:rsidRPr="00280B57" w:rsidRDefault="00A777F5">
      <w:pPr>
        <w:spacing w:before="3" w:line="14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spacing w:before="29"/>
        <w:ind w:left="100"/>
        <w:rPr>
          <w:sz w:val="24"/>
          <w:szCs w:val="24"/>
        </w:rPr>
      </w:pPr>
      <w:r w:rsidRPr="00280B57">
        <w:rPr>
          <w:b/>
          <w:color w:val="212121"/>
          <w:sz w:val="24"/>
          <w:szCs w:val="24"/>
        </w:rPr>
        <w:t>1</w:t>
      </w:r>
      <w:r w:rsidRPr="00280B57">
        <w:rPr>
          <w:b/>
          <w:color w:val="212121"/>
          <w:spacing w:val="2"/>
          <w:sz w:val="24"/>
          <w:szCs w:val="24"/>
        </w:rPr>
        <w:t>.</w:t>
      </w:r>
      <w:r w:rsidRPr="00280B57">
        <w:rPr>
          <w:b/>
          <w:color w:val="212121"/>
          <w:sz w:val="24"/>
          <w:szCs w:val="24"/>
        </w:rPr>
        <w:t xml:space="preserve">1.  </w:t>
      </w:r>
      <w:r w:rsidRPr="00280B57">
        <w:rPr>
          <w:b/>
          <w:color w:val="212121"/>
          <w:spacing w:val="25"/>
          <w:sz w:val="24"/>
          <w:szCs w:val="24"/>
        </w:rPr>
        <w:t xml:space="preserve"> </w:t>
      </w:r>
      <w:r w:rsidRPr="00280B57">
        <w:rPr>
          <w:b/>
          <w:color w:val="212121"/>
          <w:spacing w:val="-2"/>
          <w:sz w:val="24"/>
          <w:szCs w:val="24"/>
        </w:rPr>
        <w:t>I</w:t>
      </w:r>
      <w:r w:rsidRPr="00280B57">
        <w:rPr>
          <w:b/>
          <w:color w:val="212121"/>
          <w:sz w:val="24"/>
          <w:szCs w:val="24"/>
        </w:rPr>
        <w:t>NS</w:t>
      </w:r>
      <w:r w:rsidRPr="00280B57">
        <w:rPr>
          <w:b/>
          <w:color w:val="212121"/>
          <w:spacing w:val="-1"/>
          <w:sz w:val="24"/>
          <w:szCs w:val="24"/>
        </w:rPr>
        <w:t>T</w:t>
      </w:r>
      <w:r w:rsidRPr="00280B57">
        <w:rPr>
          <w:b/>
          <w:color w:val="212121"/>
          <w:sz w:val="24"/>
          <w:szCs w:val="24"/>
        </w:rPr>
        <w:t>A</w:t>
      </w:r>
      <w:r w:rsidRPr="00280B57">
        <w:rPr>
          <w:b/>
          <w:color w:val="212121"/>
          <w:spacing w:val="-2"/>
          <w:sz w:val="24"/>
          <w:szCs w:val="24"/>
        </w:rPr>
        <w:t>L</w:t>
      </w:r>
      <w:r w:rsidRPr="00280B57">
        <w:rPr>
          <w:b/>
          <w:color w:val="212121"/>
          <w:sz w:val="24"/>
          <w:szCs w:val="24"/>
        </w:rPr>
        <w:t>L</w:t>
      </w:r>
      <w:r w:rsidRPr="00280B57">
        <w:rPr>
          <w:b/>
          <w:color w:val="212121"/>
          <w:spacing w:val="1"/>
          <w:sz w:val="24"/>
          <w:szCs w:val="24"/>
        </w:rPr>
        <w:t xml:space="preserve"> </w:t>
      </w:r>
      <w:r w:rsidRPr="00280B57">
        <w:rPr>
          <w:b/>
          <w:color w:val="212121"/>
          <w:sz w:val="24"/>
          <w:szCs w:val="24"/>
        </w:rPr>
        <w:t>CHOCO</w:t>
      </w:r>
      <w:r w:rsidRPr="00280B57">
        <w:rPr>
          <w:b/>
          <w:color w:val="212121"/>
          <w:spacing w:val="-1"/>
          <w:sz w:val="24"/>
          <w:szCs w:val="24"/>
        </w:rPr>
        <w:t>L</w:t>
      </w:r>
      <w:r w:rsidRPr="00280B57">
        <w:rPr>
          <w:b/>
          <w:color w:val="212121"/>
          <w:spacing w:val="4"/>
          <w:sz w:val="24"/>
          <w:szCs w:val="24"/>
        </w:rPr>
        <w:t>A</w:t>
      </w:r>
      <w:r w:rsidRPr="00280B57">
        <w:rPr>
          <w:b/>
          <w:color w:val="212121"/>
          <w:spacing w:val="-2"/>
          <w:sz w:val="24"/>
          <w:szCs w:val="24"/>
        </w:rPr>
        <w:t>T</w:t>
      </w:r>
      <w:r w:rsidRPr="00280B57">
        <w:rPr>
          <w:b/>
          <w:color w:val="212121"/>
          <w:sz w:val="24"/>
          <w:szCs w:val="24"/>
        </w:rPr>
        <w:t>Y</w:t>
      </w:r>
    </w:p>
    <w:p w:rsidR="00A777F5" w:rsidRPr="00280B57" w:rsidRDefault="00A777F5">
      <w:pPr>
        <w:spacing w:before="7" w:line="16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ind w:left="667"/>
        <w:rPr>
          <w:sz w:val="24"/>
          <w:szCs w:val="24"/>
        </w:rPr>
      </w:pPr>
      <w:proofErr w:type="spellStart"/>
      <w:r w:rsidRPr="00280B57">
        <w:rPr>
          <w:color w:val="414141"/>
          <w:sz w:val="24"/>
          <w:szCs w:val="24"/>
        </w:rPr>
        <w:t>Kl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-1"/>
          <w:sz w:val="24"/>
          <w:szCs w:val="24"/>
        </w:rPr>
        <w:t>ea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4"/>
          <w:sz w:val="24"/>
          <w:szCs w:val="24"/>
        </w:rPr>
        <w:t>c</w:t>
      </w:r>
      <w:r w:rsidRPr="00280B57">
        <w:rPr>
          <w:color w:val="414141"/>
          <w:spacing w:val="-5"/>
          <w:sz w:val="24"/>
          <w:szCs w:val="24"/>
        </w:rPr>
        <w:t>h</w:t>
      </w:r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-6"/>
          <w:sz w:val="24"/>
          <w:szCs w:val="24"/>
        </w:rPr>
        <w:t>“</w:t>
      </w:r>
      <w:proofErr w:type="spellStart"/>
      <w:r w:rsidRPr="00280B57">
        <w:rPr>
          <w:color w:val="414141"/>
          <w:spacing w:val="4"/>
          <w:sz w:val="24"/>
          <w:szCs w:val="24"/>
        </w:rPr>
        <w:t>c</w:t>
      </w:r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z w:val="24"/>
          <w:szCs w:val="24"/>
        </w:rPr>
        <w:t>d</w:t>
      </w:r>
      <w:proofErr w:type="spellEnd"/>
      <w:r w:rsidRPr="00280B57">
        <w:rPr>
          <w:color w:val="414141"/>
          <w:sz w:val="24"/>
          <w:szCs w:val="24"/>
        </w:rPr>
        <w:t>”</w:t>
      </w:r>
      <w:r w:rsidRPr="00280B57">
        <w:rPr>
          <w:color w:val="414141"/>
          <w:spacing w:val="6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4"/>
          <w:sz w:val="24"/>
          <w:szCs w:val="24"/>
        </w:rPr>
        <w:t>ji</w:t>
      </w:r>
      <w:r w:rsidRPr="00280B57">
        <w:rPr>
          <w:color w:val="414141"/>
          <w:spacing w:val="5"/>
          <w:sz w:val="24"/>
          <w:szCs w:val="24"/>
        </w:rPr>
        <w:t>k</w:t>
      </w:r>
      <w:r w:rsidRPr="00280B57">
        <w:rPr>
          <w:color w:val="414141"/>
          <w:sz w:val="24"/>
          <w:szCs w:val="24"/>
        </w:rPr>
        <w:t>a</w:t>
      </w:r>
      <w:proofErr w:type="spellEnd"/>
      <w:r w:rsidRPr="00280B57">
        <w:rPr>
          <w:color w:val="41414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ud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h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9"/>
          <w:sz w:val="24"/>
          <w:szCs w:val="24"/>
        </w:rPr>
        <w:t>m</w:t>
      </w:r>
      <w:r w:rsidRPr="00280B57">
        <w:rPr>
          <w:color w:val="414141"/>
          <w:spacing w:val="5"/>
          <w:sz w:val="24"/>
          <w:szCs w:val="24"/>
        </w:rPr>
        <w:t>u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pacing w:val="-1"/>
          <w:sz w:val="24"/>
          <w:szCs w:val="24"/>
        </w:rPr>
        <w:t>c</w:t>
      </w:r>
      <w:r w:rsidRPr="00280B57">
        <w:rPr>
          <w:color w:val="414141"/>
          <w:spacing w:val="5"/>
          <w:sz w:val="24"/>
          <w:szCs w:val="24"/>
        </w:rPr>
        <w:t>u</w:t>
      </w:r>
      <w:r w:rsidRPr="00280B57">
        <w:rPr>
          <w:color w:val="414141"/>
          <w:sz w:val="24"/>
          <w:szCs w:val="24"/>
        </w:rPr>
        <w:t>l</w:t>
      </w:r>
      <w:proofErr w:type="spellEnd"/>
      <w:r w:rsidRPr="00280B57">
        <w:rPr>
          <w:color w:val="414141"/>
          <w:spacing w:val="3"/>
          <w:sz w:val="24"/>
          <w:szCs w:val="24"/>
        </w:rPr>
        <w:t xml:space="preserve"> </w:t>
      </w:r>
      <w:r w:rsidRPr="00280B57">
        <w:rPr>
          <w:color w:val="414141"/>
          <w:spacing w:val="-6"/>
          <w:sz w:val="24"/>
          <w:szCs w:val="24"/>
        </w:rPr>
        <w:t>“</w:t>
      </w:r>
      <w:proofErr w:type="spellStart"/>
      <w:r w:rsidRPr="00280B57">
        <w:rPr>
          <w:color w:val="414141"/>
          <w:spacing w:val="3"/>
          <w:sz w:val="24"/>
          <w:szCs w:val="24"/>
        </w:rPr>
        <w:t>C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9"/>
          <w:sz w:val="24"/>
          <w:szCs w:val="24"/>
        </w:rPr>
        <w:t>m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z w:val="24"/>
          <w:szCs w:val="24"/>
        </w:rPr>
        <w:t>nd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1"/>
          <w:sz w:val="24"/>
          <w:szCs w:val="24"/>
        </w:rPr>
        <w:t>Pr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9"/>
          <w:sz w:val="24"/>
          <w:szCs w:val="24"/>
        </w:rPr>
        <w:t>m</w:t>
      </w:r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”</w:t>
      </w:r>
      <w:r w:rsidRPr="00280B57">
        <w:rPr>
          <w:color w:val="41414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4"/>
          <w:sz w:val="24"/>
          <w:szCs w:val="24"/>
        </w:rPr>
        <w:t>li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z w:val="24"/>
          <w:szCs w:val="24"/>
        </w:rPr>
        <w:t>u</w:t>
      </w:r>
      <w:proofErr w:type="spellEnd"/>
    </w:p>
    <w:p w:rsidR="00A777F5" w:rsidRPr="00280B57" w:rsidRDefault="00A777F5">
      <w:pPr>
        <w:spacing w:before="7" w:line="120" w:lineRule="exact"/>
        <w:rPr>
          <w:sz w:val="24"/>
          <w:szCs w:val="24"/>
        </w:rPr>
      </w:pPr>
    </w:p>
    <w:p w:rsidR="00A777F5" w:rsidRPr="00280B57" w:rsidRDefault="00A75B86">
      <w:pPr>
        <w:ind w:left="667"/>
        <w:rPr>
          <w:sz w:val="24"/>
          <w:szCs w:val="24"/>
        </w:rPr>
      </w:pPr>
      <w:r w:rsidRPr="00280B57">
        <w:rPr>
          <w:color w:val="414141"/>
          <w:spacing w:val="-1"/>
          <w:sz w:val="24"/>
          <w:szCs w:val="24"/>
        </w:rPr>
        <w:t>“</w:t>
      </w:r>
      <w:r w:rsidRPr="00280B57">
        <w:rPr>
          <w:color w:val="414141"/>
          <w:spacing w:val="-2"/>
          <w:sz w:val="24"/>
          <w:szCs w:val="24"/>
        </w:rPr>
        <w:t>R</w:t>
      </w:r>
      <w:r w:rsidRPr="00280B57">
        <w:rPr>
          <w:color w:val="414141"/>
          <w:spacing w:val="5"/>
          <w:sz w:val="24"/>
          <w:szCs w:val="24"/>
        </w:rPr>
        <w:t>u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 xml:space="preserve">As </w:t>
      </w:r>
      <w:r w:rsidRPr="00280B57">
        <w:rPr>
          <w:color w:val="414141"/>
          <w:spacing w:val="-5"/>
          <w:sz w:val="24"/>
          <w:szCs w:val="24"/>
        </w:rPr>
        <w:t>A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z w:val="24"/>
          <w:szCs w:val="24"/>
        </w:rPr>
        <w:t>m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5"/>
          <w:sz w:val="24"/>
          <w:szCs w:val="24"/>
        </w:rPr>
        <w:t>n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t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z w:val="24"/>
          <w:szCs w:val="24"/>
        </w:rPr>
        <w:t xml:space="preserve">” </w:t>
      </w:r>
      <w:proofErr w:type="spellStart"/>
      <w:r w:rsidRPr="00280B57">
        <w:rPr>
          <w:color w:val="414141"/>
          <w:spacing w:val="-2"/>
          <w:sz w:val="24"/>
          <w:szCs w:val="24"/>
        </w:rPr>
        <w:t>J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6"/>
          <w:sz w:val="24"/>
          <w:szCs w:val="24"/>
        </w:rPr>
        <w:t>r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h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z w:val="24"/>
          <w:szCs w:val="24"/>
        </w:rPr>
        <w:t>i</w:t>
      </w:r>
      <w:r w:rsidRPr="00280B57">
        <w:rPr>
          <w:color w:val="414141"/>
          <w:spacing w:val="-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5"/>
          <w:sz w:val="24"/>
          <w:szCs w:val="24"/>
        </w:rPr>
        <w:t>b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w</w:t>
      </w:r>
      <w:r w:rsidRPr="00280B57">
        <w:rPr>
          <w:color w:val="414141"/>
          <w:spacing w:val="3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h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4"/>
          <w:sz w:val="24"/>
          <w:szCs w:val="24"/>
        </w:rPr>
        <w:t>i</w:t>
      </w:r>
      <w:proofErr w:type="gramStart"/>
      <w:r w:rsidRPr="00280B57">
        <w:rPr>
          <w:color w:val="414141"/>
          <w:spacing w:val="7"/>
          <w:sz w:val="24"/>
          <w:szCs w:val="24"/>
        </w:rPr>
        <w:t>,</w:t>
      </w:r>
      <w:r w:rsidRPr="00280B57">
        <w:rPr>
          <w:color w:val="414141"/>
          <w:spacing w:val="-5"/>
          <w:sz w:val="24"/>
          <w:szCs w:val="24"/>
        </w:rPr>
        <w:t>b</w:t>
      </w:r>
      <w:r w:rsidRPr="00280B57">
        <w:rPr>
          <w:color w:val="414141"/>
          <w:spacing w:val="9"/>
          <w:sz w:val="24"/>
          <w:szCs w:val="24"/>
        </w:rPr>
        <w:t>o</w:t>
      </w:r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h</w:t>
      </w:r>
      <w:proofErr w:type="spellEnd"/>
      <w:proofErr w:type="gramEnd"/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z w:val="24"/>
          <w:szCs w:val="24"/>
        </w:rPr>
        <w:t>i</w:t>
      </w:r>
      <w:r w:rsidRPr="00280B57">
        <w:rPr>
          <w:color w:val="414141"/>
          <w:spacing w:val="-7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1"/>
          <w:sz w:val="24"/>
          <w:szCs w:val="24"/>
        </w:rPr>
        <w:t>c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s</w:t>
      </w:r>
      <w:proofErr w:type="spellEnd"/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before="6" w:line="200" w:lineRule="exact"/>
        <w:rPr>
          <w:sz w:val="24"/>
          <w:szCs w:val="24"/>
        </w:rPr>
      </w:pPr>
    </w:p>
    <w:p w:rsidR="00A777F5" w:rsidRPr="00280B57" w:rsidRDefault="00A75B86">
      <w:pPr>
        <w:spacing w:line="360" w:lineRule="auto"/>
        <w:ind w:left="811" w:right="288"/>
        <w:rPr>
          <w:sz w:val="24"/>
          <w:szCs w:val="24"/>
        </w:rPr>
      </w:pPr>
      <w:r w:rsidRPr="00280B57">
        <w:rPr>
          <w:spacing w:val="-5"/>
          <w:sz w:val="24"/>
          <w:szCs w:val="24"/>
        </w:rPr>
        <w:t>@</w:t>
      </w:r>
      <w:r w:rsidRPr="00280B57">
        <w:rPr>
          <w:spacing w:val="-2"/>
          <w:sz w:val="24"/>
          <w:szCs w:val="24"/>
        </w:rPr>
        <w:t>"</w:t>
      </w:r>
      <w:r w:rsidRPr="00280B57">
        <w:rPr>
          <w:spacing w:val="1"/>
          <w:sz w:val="24"/>
          <w:szCs w:val="24"/>
        </w:rPr>
        <w:t>%</w:t>
      </w:r>
      <w:proofErr w:type="spellStart"/>
      <w:r w:rsidRPr="00280B57">
        <w:rPr>
          <w:spacing w:val="6"/>
          <w:sz w:val="24"/>
          <w:szCs w:val="24"/>
        </w:rPr>
        <w:t>S</w:t>
      </w:r>
      <w:r w:rsidRPr="00280B57">
        <w:rPr>
          <w:spacing w:val="-5"/>
          <w:sz w:val="24"/>
          <w:szCs w:val="24"/>
        </w:rPr>
        <w:t>y</w:t>
      </w:r>
      <w:r w:rsidRPr="00280B57">
        <w:rPr>
          <w:spacing w:val="-2"/>
          <w:sz w:val="24"/>
          <w:szCs w:val="24"/>
        </w:rPr>
        <w:t>s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4"/>
          <w:sz w:val="24"/>
          <w:szCs w:val="24"/>
        </w:rPr>
        <w:t>m</w:t>
      </w:r>
      <w:r w:rsidRPr="00280B57">
        <w:rPr>
          <w:spacing w:val="-2"/>
          <w:sz w:val="24"/>
          <w:szCs w:val="24"/>
        </w:rPr>
        <w:t>R</w:t>
      </w:r>
      <w:r w:rsidRPr="00280B57">
        <w:rPr>
          <w:spacing w:val="5"/>
          <w:sz w:val="24"/>
          <w:szCs w:val="24"/>
        </w:rPr>
        <w:t>o</w:t>
      </w:r>
      <w:r w:rsidRPr="00280B57">
        <w:rPr>
          <w:sz w:val="24"/>
          <w:szCs w:val="24"/>
        </w:rPr>
        <w:t>ot</w:t>
      </w:r>
      <w:proofErr w:type="spellEnd"/>
      <w:r w:rsidRPr="00280B57">
        <w:rPr>
          <w:spacing w:val="4"/>
          <w:sz w:val="24"/>
          <w:szCs w:val="24"/>
        </w:rPr>
        <w:t>%</w:t>
      </w:r>
      <w:r w:rsidRPr="00280B57">
        <w:rPr>
          <w:sz w:val="24"/>
          <w:szCs w:val="24"/>
        </w:rPr>
        <w:t>\</w:t>
      </w:r>
      <w:r w:rsidRPr="00280B57">
        <w:rPr>
          <w:spacing w:val="1"/>
          <w:sz w:val="24"/>
          <w:szCs w:val="24"/>
        </w:rPr>
        <w:t>S</w:t>
      </w:r>
      <w:r w:rsidRPr="00280B57">
        <w:rPr>
          <w:spacing w:val="-10"/>
          <w:sz w:val="24"/>
          <w:szCs w:val="24"/>
        </w:rPr>
        <w:t>y</w:t>
      </w:r>
      <w:r w:rsidRPr="00280B57">
        <w:rPr>
          <w:spacing w:val="-2"/>
          <w:sz w:val="24"/>
          <w:szCs w:val="24"/>
        </w:rPr>
        <w:t>s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9"/>
          <w:sz w:val="24"/>
          <w:szCs w:val="24"/>
        </w:rPr>
        <w:t>m</w:t>
      </w:r>
      <w:r w:rsidRPr="00280B57">
        <w:rPr>
          <w:sz w:val="24"/>
          <w:szCs w:val="24"/>
        </w:rPr>
        <w:t>3</w:t>
      </w:r>
      <w:r w:rsidRPr="00280B57">
        <w:rPr>
          <w:spacing w:val="1"/>
          <w:sz w:val="24"/>
          <w:szCs w:val="24"/>
        </w:rPr>
        <w:t>2</w:t>
      </w:r>
      <w:r w:rsidRPr="00280B57">
        <w:rPr>
          <w:spacing w:val="5"/>
          <w:sz w:val="24"/>
          <w:szCs w:val="24"/>
        </w:rPr>
        <w:t>\</w:t>
      </w:r>
      <w:proofErr w:type="spellStart"/>
      <w:r w:rsidRPr="00280B57">
        <w:rPr>
          <w:spacing w:val="-1"/>
          <w:sz w:val="24"/>
          <w:szCs w:val="24"/>
        </w:rPr>
        <w:t>W</w:t>
      </w:r>
      <w:r w:rsidRPr="00280B57">
        <w:rPr>
          <w:spacing w:val="-4"/>
          <w:sz w:val="24"/>
          <w:szCs w:val="24"/>
        </w:rPr>
        <w:t>i</w:t>
      </w:r>
      <w:r w:rsidRPr="00280B57">
        <w:rPr>
          <w:sz w:val="24"/>
          <w:szCs w:val="24"/>
        </w:rPr>
        <w:t>nd</w:t>
      </w:r>
      <w:r w:rsidRPr="00280B57">
        <w:rPr>
          <w:spacing w:val="5"/>
          <w:sz w:val="24"/>
          <w:szCs w:val="24"/>
        </w:rPr>
        <w:t>o</w:t>
      </w:r>
      <w:r w:rsidRPr="00280B57">
        <w:rPr>
          <w:sz w:val="24"/>
          <w:szCs w:val="24"/>
        </w:rPr>
        <w:t>w</w:t>
      </w:r>
      <w:r w:rsidRPr="00280B57">
        <w:rPr>
          <w:spacing w:val="-3"/>
          <w:sz w:val="24"/>
          <w:szCs w:val="24"/>
        </w:rPr>
        <w:t>s</w:t>
      </w:r>
      <w:r w:rsidRPr="00280B57">
        <w:rPr>
          <w:spacing w:val="1"/>
          <w:sz w:val="24"/>
          <w:szCs w:val="24"/>
        </w:rPr>
        <w:t>P</w:t>
      </w:r>
      <w:r w:rsidRPr="00280B57">
        <w:rPr>
          <w:spacing w:val="5"/>
          <w:sz w:val="24"/>
          <w:szCs w:val="24"/>
        </w:rPr>
        <w:t>o</w:t>
      </w:r>
      <w:r w:rsidRPr="00280B57">
        <w:rPr>
          <w:sz w:val="24"/>
          <w:szCs w:val="24"/>
        </w:rPr>
        <w:t>w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1"/>
          <w:sz w:val="24"/>
          <w:szCs w:val="24"/>
        </w:rPr>
        <w:t>rS</w:t>
      </w:r>
      <w:r w:rsidRPr="00280B57">
        <w:rPr>
          <w:spacing w:val="-5"/>
          <w:sz w:val="24"/>
          <w:szCs w:val="24"/>
        </w:rPr>
        <w:t>h</w:t>
      </w:r>
      <w:r w:rsidRPr="00280B57">
        <w:rPr>
          <w:spacing w:val="4"/>
          <w:sz w:val="24"/>
          <w:szCs w:val="24"/>
        </w:rPr>
        <w:t>e</w:t>
      </w:r>
      <w:r w:rsidRPr="00280B57">
        <w:rPr>
          <w:sz w:val="24"/>
          <w:szCs w:val="24"/>
        </w:rPr>
        <w:t>l</w:t>
      </w:r>
      <w:r w:rsidRPr="00280B57">
        <w:rPr>
          <w:spacing w:val="-2"/>
          <w:sz w:val="24"/>
          <w:szCs w:val="24"/>
        </w:rPr>
        <w:t>l</w:t>
      </w:r>
      <w:proofErr w:type="spellEnd"/>
      <w:r w:rsidRPr="00280B57">
        <w:rPr>
          <w:spacing w:val="5"/>
          <w:sz w:val="24"/>
          <w:szCs w:val="24"/>
        </w:rPr>
        <w:t>\</w:t>
      </w:r>
      <w:r w:rsidRPr="00280B57">
        <w:rPr>
          <w:spacing w:val="-5"/>
          <w:sz w:val="24"/>
          <w:szCs w:val="24"/>
        </w:rPr>
        <w:t>v</w:t>
      </w:r>
      <w:r w:rsidRPr="00280B57">
        <w:rPr>
          <w:sz w:val="24"/>
          <w:szCs w:val="24"/>
        </w:rPr>
        <w:t>1</w:t>
      </w:r>
      <w:r w:rsidRPr="00280B57">
        <w:rPr>
          <w:spacing w:val="2"/>
          <w:sz w:val="24"/>
          <w:szCs w:val="24"/>
        </w:rPr>
        <w:t>.</w:t>
      </w:r>
      <w:r w:rsidRPr="00280B57">
        <w:rPr>
          <w:sz w:val="24"/>
          <w:szCs w:val="24"/>
        </w:rPr>
        <w:t>0\p</w:t>
      </w:r>
      <w:r w:rsidRPr="00280B57">
        <w:rPr>
          <w:spacing w:val="5"/>
          <w:sz w:val="24"/>
          <w:szCs w:val="24"/>
        </w:rPr>
        <w:t>o</w:t>
      </w:r>
      <w:r w:rsidRPr="00280B57">
        <w:rPr>
          <w:sz w:val="24"/>
          <w:szCs w:val="24"/>
        </w:rPr>
        <w:t>w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-2"/>
          <w:sz w:val="24"/>
          <w:szCs w:val="24"/>
        </w:rPr>
        <w:t>s</w:t>
      </w:r>
      <w:r w:rsidRPr="00280B57">
        <w:rPr>
          <w:spacing w:val="-5"/>
          <w:sz w:val="24"/>
          <w:szCs w:val="24"/>
        </w:rPr>
        <w:t>h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4"/>
          <w:sz w:val="24"/>
          <w:szCs w:val="24"/>
        </w:rPr>
        <w:t>ll</w:t>
      </w:r>
      <w:r w:rsidRPr="00280B57">
        <w:rPr>
          <w:spacing w:val="2"/>
          <w:sz w:val="24"/>
          <w:szCs w:val="24"/>
        </w:rPr>
        <w:t>.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5"/>
          <w:sz w:val="24"/>
          <w:szCs w:val="24"/>
        </w:rPr>
        <w:t>x</w:t>
      </w:r>
      <w:r w:rsidRPr="00280B57">
        <w:rPr>
          <w:spacing w:val="4"/>
          <w:sz w:val="24"/>
          <w:szCs w:val="24"/>
        </w:rPr>
        <w:t>e</w:t>
      </w:r>
      <w:r w:rsidRPr="00280B57">
        <w:rPr>
          <w:sz w:val="24"/>
          <w:szCs w:val="24"/>
        </w:rPr>
        <w:t>"</w:t>
      </w:r>
      <w:r w:rsidRPr="00280B57">
        <w:rPr>
          <w:spacing w:val="3"/>
          <w:sz w:val="24"/>
          <w:szCs w:val="24"/>
        </w:rPr>
        <w:t xml:space="preserve"> </w:t>
      </w:r>
      <w:r w:rsidRPr="00280B57">
        <w:rPr>
          <w:sz w:val="24"/>
          <w:szCs w:val="24"/>
        </w:rPr>
        <w:t xml:space="preserve">- </w:t>
      </w:r>
      <w:proofErr w:type="spellStart"/>
      <w:r w:rsidRPr="00280B57">
        <w:rPr>
          <w:sz w:val="24"/>
          <w:szCs w:val="24"/>
        </w:rPr>
        <w:t>N</w:t>
      </w:r>
      <w:r w:rsidRPr="00280B57">
        <w:rPr>
          <w:spacing w:val="4"/>
          <w:sz w:val="24"/>
          <w:szCs w:val="24"/>
        </w:rPr>
        <w:t>o</w:t>
      </w:r>
      <w:r w:rsidRPr="00280B57">
        <w:rPr>
          <w:spacing w:val="1"/>
          <w:sz w:val="24"/>
          <w:szCs w:val="24"/>
        </w:rPr>
        <w:t>P</w:t>
      </w:r>
      <w:r w:rsidRPr="00280B57">
        <w:rPr>
          <w:spacing w:val="-3"/>
          <w:sz w:val="24"/>
          <w:szCs w:val="24"/>
        </w:rPr>
        <w:t>r</w:t>
      </w:r>
      <w:r w:rsidRPr="00280B57">
        <w:rPr>
          <w:spacing w:val="5"/>
          <w:sz w:val="24"/>
          <w:szCs w:val="24"/>
        </w:rPr>
        <w:t>o</w:t>
      </w:r>
      <w:r w:rsidRPr="00280B57">
        <w:rPr>
          <w:spacing w:val="-3"/>
          <w:sz w:val="24"/>
          <w:szCs w:val="24"/>
        </w:rPr>
        <w:t>f</w:t>
      </w:r>
      <w:r w:rsidRPr="00280B57">
        <w:rPr>
          <w:spacing w:val="-4"/>
          <w:sz w:val="24"/>
          <w:szCs w:val="24"/>
        </w:rPr>
        <w:t>il</w:t>
      </w:r>
      <w:r w:rsidRPr="00280B57">
        <w:rPr>
          <w:sz w:val="24"/>
          <w:szCs w:val="24"/>
        </w:rPr>
        <w:t>e</w:t>
      </w:r>
      <w:proofErr w:type="spellEnd"/>
      <w:r w:rsidRPr="00280B57">
        <w:rPr>
          <w:spacing w:val="3"/>
          <w:sz w:val="24"/>
          <w:szCs w:val="24"/>
        </w:rPr>
        <w:t xml:space="preserve"> </w:t>
      </w:r>
      <w:r w:rsidRPr="00280B57">
        <w:rPr>
          <w:spacing w:val="2"/>
          <w:sz w:val="24"/>
          <w:szCs w:val="24"/>
        </w:rPr>
        <w:t>-</w:t>
      </w:r>
      <w:proofErr w:type="spellStart"/>
      <w:r w:rsidRPr="00280B57">
        <w:rPr>
          <w:spacing w:val="1"/>
          <w:sz w:val="24"/>
          <w:szCs w:val="24"/>
        </w:rPr>
        <w:t>I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pu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-4"/>
          <w:sz w:val="24"/>
          <w:szCs w:val="24"/>
        </w:rPr>
        <w:t>F</w:t>
      </w:r>
      <w:r w:rsidRPr="00280B57">
        <w:rPr>
          <w:spacing w:val="5"/>
          <w:sz w:val="24"/>
          <w:szCs w:val="24"/>
        </w:rPr>
        <w:t>o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-9"/>
          <w:sz w:val="24"/>
          <w:szCs w:val="24"/>
        </w:rPr>
        <w:t>m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t</w:t>
      </w:r>
      <w:proofErr w:type="spellEnd"/>
      <w:r w:rsidRPr="00280B57">
        <w:rPr>
          <w:spacing w:val="9"/>
          <w:sz w:val="24"/>
          <w:szCs w:val="24"/>
        </w:rPr>
        <w:t xml:space="preserve"> </w:t>
      </w:r>
      <w:r w:rsidRPr="00280B57">
        <w:rPr>
          <w:sz w:val="24"/>
          <w:szCs w:val="24"/>
        </w:rPr>
        <w:t>N</w:t>
      </w:r>
      <w:r w:rsidRPr="00280B57">
        <w:rPr>
          <w:spacing w:val="4"/>
          <w:sz w:val="24"/>
          <w:szCs w:val="24"/>
        </w:rPr>
        <w:t>o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e</w:t>
      </w:r>
      <w:r w:rsidRPr="00280B57">
        <w:rPr>
          <w:spacing w:val="2"/>
          <w:sz w:val="24"/>
          <w:szCs w:val="24"/>
        </w:rPr>
        <w:t xml:space="preserve"> -</w:t>
      </w:r>
      <w:proofErr w:type="spellStart"/>
      <w:r w:rsidRPr="00280B57">
        <w:rPr>
          <w:spacing w:val="2"/>
          <w:sz w:val="24"/>
          <w:szCs w:val="24"/>
        </w:rPr>
        <w:t>E</w:t>
      </w:r>
      <w:r w:rsidRPr="00280B57">
        <w:rPr>
          <w:spacing w:val="-5"/>
          <w:sz w:val="24"/>
          <w:szCs w:val="24"/>
        </w:rPr>
        <w:t>x</w:t>
      </w:r>
      <w:r w:rsidRPr="00280B57">
        <w:rPr>
          <w:spacing w:val="-1"/>
          <w:sz w:val="24"/>
          <w:szCs w:val="24"/>
        </w:rPr>
        <w:t>ec</w:t>
      </w:r>
      <w:r w:rsidRPr="00280B57">
        <w:rPr>
          <w:sz w:val="24"/>
          <w:szCs w:val="24"/>
        </w:rPr>
        <w:t>u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-9"/>
          <w:sz w:val="24"/>
          <w:szCs w:val="24"/>
        </w:rPr>
        <w:t>i</w:t>
      </w:r>
      <w:r w:rsidRPr="00280B57">
        <w:rPr>
          <w:spacing w:val="5"/>
          <w:sz w:val="24"/>
          <w:szCs w:val="24"/>
        </w:rPr>
        <w:t>o</w:t>
      </w:r>
      <w:r w:rsidRPr="00280B57">
        <w:rPr>
          <w:spacing w:val="-5"/>
          <w:sz w:val="24"/>
          <w:szCs w:val="24"/>
        </w:rPr>
        <w:t>n</w:t>
      </w:r>
      <w:r w:rsidRPr="00280B57">
        <w:rPr>
          <w:spacing w:val="1"/>
          <w:sz w:val="24"/>
          <w:szCs w:val="24"/>
        </w:rPr>
        <w:t>P</w:t>
      </w:r>
      <w:r w:rsidRPr="00280B57">
        <w:rPr>
          <w:spacing w:val="9"/>
          <w:sz w:val="24"/>
          <w:szCs w:val="24"/>
        </w:rPr>
        <w:t>o</w:t>
      </w:r>
      <w:r w:rsidRPr="00280B57">
        <w:rPr>
          <w:spacing w:val="-4"/>
          <w:sz w:val="24"/>
          <w:szCs w:val="24"/>
        </w:rPr>
        <w:t>li</w:t>
      </w:r>
      <w:r w:rsidRPr="00280B57">
        <w:rPr>
          <w:spacing w:val="4"/>
          <w:sz w:val="24"/>
          <w:szCs w:val="24"/>
        </w:rPr>
        <w:t>c</w:t>
      </w:r>
      <w:r w:rsidRPr="00280B57">
        <w:rPr>
          <w:sz w:val="24"/>
          <w:szCs w:val="24"/>
        </w:rPr>
        <w:t>y</w:t>
      </w:r>
      <w:proofErr w:type="spellEnd"/>
      <w:r w:rsidRPr="00280B57">
        <w:rPr>
          <w:spacing w:val="-5"/>
          <w:sz w:val="24"/>
          <w:szCs w:val="24"/>
        </w:rPr>
        <w:t xml:space="preserve"> </w:t>
      </w:r>
      <w:r w:rsidRPr="00280B57">
        <w:rPr>
          <w:spacing w:val="3"/>
          <w:sz w:val="24"/>
          <w:szCs w:val="24"/>
        </w:rPr>
        <w:t>B</w:t>
      </w:r>
      <w:r w:rsidRPr="00280B57">
        <w:rPr>
          <w:spacing w:val="-5"/>
          <w:sz w:val="24"/>
          <w:szCs w:val="24"/>
        </w:rPr>
        <w:t>y</w:t>
      </w:r>
      <w:r w:rsidRPr="00280B57">
        <w:rPr>
          <w:sz w:val="24"/>
          <w:szCs w:val="24"/>
        </w:rPr>
        <w:t>p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2"/>
          <w:sz w:val="24"/>
          <w:szCs w:val="24"/>
        </w:rPr>
        <w:t>s</w:t>
      </w:r>
      <w:r w:rsidRPr="00280B57">
        <w:rPr>
          <w:sz w:val="24"/>
          <w:szCs w:val="24"/>
        </w:rPr>
        <w:t>s</w:t>
      </w:r>
      <w:r w:rsidRPr="00280B57">
        <w:rPr>
          <w:spacing w:val="1"/>
          <w:sz w:val="24"/>
          <w:szCs w:val="24"/>
        </w:rPr>
        <w:t xml:space="preserve"> </w:t>
      </w:r>
      <w:r w:rsidRPr="00280B57">
        <w:rPr>
          <w:spacing w:val="2"/>
          <w:sz w:val="24"/>
          <w:szCs w:val="24"/>
        </w:rPr>
        <w:t>-</w:t>
      </w:r>
      <w:r w:rsidRPr="00280B57">
        <w:rPr>
          <w:spacing w:val="-2"/>
          <w:sz w:val="24"/>
          <w:szCs w:val="24"/>
        </w:rPr>
        <w:t>C</w:t>
      </w:r>
      <w:r w:rsidRPr="00280B57">
        <w:rPr>
          <w:spacing w:val="5"/>
          <w:sz w:val="24"/>
          <w:szCs w:val="24"/>
        </w:rPr>
        <w:t>o</w:t>
      </w:r>
      <w:r w:rsidRPr="00280B57">
        <w:rPr>
          <w:spacing w:val="-4"/>
          <w:sz w:val="24"/>
          <w:szCs w:val="24"/>
        </w:rPr>
        <w:t>mm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nd</w:t>
      </w:r>
      <w:r w:rsidRPr="00280B57">
        <w:rPr>
          <w:spacing w:val="3"/>
          <w:sz w:val="24"/>
          <w:szCs w:val="24"/>
        </w:rPr>
        <w:t xml:space="preserve"> "</w:t>
      </w:r>
      <w:proofErr w:type="spellStart"/>
      <w:r w:rsidRPr="00280B57">
        <w:rPr>
          <w:spacing w:val="-4"/>
          <w:sz w:val="24"/>
          <w:szCs w:val="24"/>
        </w:rPr>
        <w:t>i</w:t>
      </w:r>
      <w:r w:rsidRPr="00280B57">
        <w:rPr>
          <w:spacing w:val="4"/>
          <w:sz w:val="24"/>
          <w:szCs w:val="24"/>
        </w:rPr>
        <w:t>e</w:t>
      </w:r>
      <w:r w:rsidRPr="00280B57">
        <w:rPr>
          <w:sz w:val="24"/>
          <w:szCs w:val="24"/>
        </w:rPr>
        <w:t>x</w:t>
      </w:r>
      <w:proofErr w:type="spellEnd"/>
      <w:r w:rsidRPr="00280B57">
        <w:rPr>
          <w:spacing w:val="-2"/>
          <w:sz w:val="24"/>
          <w:szCs w:val="24"/>
        </w:rPr>
        <w:t xml:space="preserve"> </w:t>
      </w:r>
      <w:r w:rsidRPr="00280B57">
        <w:rPr>
          <w:spacing w:val="1"/>
          <w:sz w:val="24"/>
          <w:szCs w:val="24"/>
        </w:rPr>
        <w:t>((</w:t>
      </w:r>
      <w:r w:rsidRPr="00280B57">
        <w:rPr>
          <w:sz w:val="24"/>
          <w:szCs w:val="24"/>
        </w:rPr>
        <w:t>N</w:t>
      </w:r>
      <w:r w:rsidRPr="00280B57">
        <w:rPr>
          <w:spacing w:val="-1"/>
          <w:sz w:val="24"/>
          <w:szCs w:val="24"/>
        </w:rPr>
        <w:t>e</w:t>
      </w:r>
      <w:r w:rsidRPr="00280B57">
        <w:rPr>
          <w:sz w:val="24"/>
          <w:szCs w:val="24"/>
        </w:rPr>
        <w:t>w- Ob</w:t>
      </w:r>
      <w:r w:rsidRPr="00280B57">
        <w:rPr>
          <w:spacing w:val="-5"/>
          <w:sz w:val="24"/>
          <w:szCs w:val="24"/>
        </w:rPr>
        <w:t>j</w:t>
      </w:r>
      <w:r w:rsidRPr="00280B57">
        <w:rPr>
          <w:spacing w:val="-1"/>
          <w:sz w:val="24"/>
          <w:szCs w:val="24"/>
        </w:rPr>
        <w:t>ec</w:t>
      </w:r>
      <w:r w:rsidRPr="00280B57">
        <w:rPr>
          <w:sz w:val="24"/>
          <w:szCs w:val="24"/>
        </w:rPr>
        <w:t xml:space="preserve">t </w:t>
      </w:r>
      <w:r w:rsidRPr="00280B57">
        <w:rPr>
          <w:spacing w:val="6"/>
          <w:sz w:val="24"/>
          <w:szCs w:val="24"/>
        </w:rPr>
        <w:t>S</w:t>
      </w:r>
      <w:r w:rsidRPr="00280B57">
        <w:rPr>
          <w:spacing w:val="-10"/>
          <w:sz w:val="24"/>
          <w:szCs w:val="24"/>
        </w:rPr>
        <w:t>y</w:t>
      </w:r>
      <w:r w:rsidRPr="00280B57">
        <w:rPr>
          <w:spacing w:val="-2"/>
          <w:sz w:val="24"/>
          <w:szCs w:val="24"/>
        </w:rPr>
        <w:t>s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9"/>
          <w:sz w:val="24"/>
          <w:szCs w:val="24"/>
        </w:rPr>
        <w:t>m</w:t>
      </w:r>
      <w:r w:rsidRPr="00280B57">
        <w:rPr>
          <w:spacing w:val="2"/>
          <w:sz w:val="24"/>
          <w:szCs w:val="24"/>
        </w:rPr>
        <w:t>.</w:t>
      </w:r>
      <w:r w:rsidRPr="00280B57">
        <w:rPr>
          <w:sz w:val="24"/>
          <w:szCs w:val="24"/>
        </w:rPr>
        <w:t>N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2"/>
          <w:sz w:val="24"/>
          <w:szCs w:val="24"/>
        </w:rPr>
        <w:t>.</w:t>
      </w:r>
      <w:r w:rsidRPr="00280B57">
        <w:rPr>
          <w:spacing w:val="-6"/>
          <w:sz w:val="24"/>
          <w:szCs w:val="24"/>
        </w:rPr>
        <w:t>W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5"/>
          <w:sz w:val="24"/>
          <w:szCs w:val="24"/>
        </w:rPr>
        <w:t>b</w:t>
      </w:r>
      <w:r w:rsidRPr="00280B57">
        <w:rPr>
          <w:spacing w:val="3"/>
          <w:sz w:val="24"/>
          <w:szCs w:val="24"/>
        </w:rPr>
        <w:t>C</w:t>
      </w:r>
      <w:r w:rsidRPr="00280B57">
        <w:rPr>
          <w:sz w:val="24"/>
          <w:szCs w:val="24"/>
        </w:rPr>
        <w:t>l</w:t>
      </w:r>
      <w:r w:rsidRPr="00280B57">
        <w:rPr>
          <w:spacing w:val="-4"/>
          <w:sz w:val="24"/>
          <w:szCs w:val="24"/>
        </w:rPr>
        <w:t>i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5"/>
          <w:sz w:val="24"/>
          <w:szCs w:val="24"/>
        </w:rPr>
        <w:t>n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1"/>
          <w:sz w:val="24"/>
          <w:szCs w:val="24"/>
        </w:rPr>
        <w:t>)</w:t>
      </w:r>
      <w:r w:rsidRPr="00280B57">
        <w:rPr>
          <w:spacing w:val="2"/>
          <w:sz w:val="24"/>
          <w:szCs w:val="24"/>
        </w:rPr>
        <w:t>.</w:t>
      </w:r>
      <w:proofErr w:type="gramStart"/>
      <w:r w:rsidRPr="00280B57">
        <w:rPr>
          <w:spacing w:val="-5"/>
          <w:sz w:val="24"/>
          <w:szCs w:val="24"/>
        </w:rPr>
        <w:t>D</w:t>
      </w:r>
      <w:r w:rsidRPr="00280B57">
        <w:rPr>
          <w:spacing w:val="5"/>
          <w:sz w:val="24"/>
          <w:szCs w:val="24"/>
        </w:rPr>
        <w:t>o</w:t>
      </w:r>
      <w:r w:rsidRPr="00280B57">
        <w:rPr>
          <w:sz w:val="24"/>
          <w:szCs w:val="24"/>
        </w:rPr>
        <w:t>wn</w:t>
      </w:r>
      <w:r w:rsidRPr="00280B57">
        <w:rPr>
          <w:spacing w:val="-10"/>
          <w:sz w:val="24"/>
          <w:szCs w:val="24"/>
        </w:rPr>
        <w:t>l</w:t>
      </w:r>
      <w:r w:rsidRPr="00280B57">
        <w:rPr>
          <w:spacing w:val="5"/>
          <w:sz w:val="24"/>
          <w:szCs w:val="24"/>
        </w:rPr>
        <w:t>o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d</w:t>
      </w:r>
      <w:r w:rsidRPr="00280B57">
        <w:rPr>
          <w:spacing w:val="1"/>
          <w:sz w:val="24"/>
          <w:szCs w:val="24"/>
        </w:rPr>
        <w:t>S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-4"/>
          <w:sz w:val="24"/>
          <w:szCs w:val="24"/>
        </w:rPr>
        <w:t>i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g</w:t>
      </w:r>
      <w:r w:rsidRPr="00280B57">
        <w:rPr>
          <w:spacing w:val="1"/>
          <w:sz w:val="24"/>
          <w:szCs w:val="24"/>
        </w:rPr>
        <w:t>(</w:t>
      </w:r>
      <w:proofErr w:type="gramEnd"/>
      <w:r w:rsidRPr="00280B57">
        <w:rPr>
          <w:sz w:val="24"/>
          <w:szCs w:val="24"/>
        </w:rPr>
        <w:t>'</w:t>
      </w:r>
      <w:r w:rsidRPr="00280B57">
        <w:rPr>
          <w:spacing w:val="-5"/>
          <w:sz w:val="24"/>
          <w:szCs w:val="24"/>
        </w:rPr>
        <w:t>h</w:t>
      </w:r>
      <w:r w:rsidRPr="00280B57">
        <w:rPr>
          <w:spacing w:val="5"/>
          <w:sz w:val="24"/>
          <w:szCs w:val="24"/>
        </w:rPr>
        <w:t>tt</w:t>
      </w:r>
      <w:r w:rsidRPr="00280B57">
        <w:rPr>
          <w:sz w:val="24"/>
          <w:szCs w:val="24"/>
        </w:rPr>
        <w:t>p</w:t>
      </w:r>
      <w:r w:rsidRPr="00280B57">
        <w:rPr>
          <w:spacing w:val="-2"/>
          <w:sz w:val="24"/>
          <w:szCs w:val="24"/>
        </w:rPr>
        <w:t>s</w:t>
      </w:r>
      <w:r w:rsidRPr="00280B57">
        <w:rPr>
          <w:sz w:val="24"/>
          <w:szCs w:val="24"/>
        </w:rPr>
        <w:t>:</w:t>
      </w:r>
      <w:r w:rsidRPr="00280B57">
        <w:rPr>
          <w:spacing w:val="1"/>
          <w:sz w:val="24"/>
          <w:szCs w:val="24"/>
        </w:rPr>
        <w:t>/</w:t>
      </w:r>
      <w:r w:rsidRPr="00280B57">
        <w:rPr>
          <w:sz w:val="24"/>
          <w:szCs w:val="24"/>
        </w:rPr>
        <w:t>/</w:t>
      </w:r>
      <w:r w:rsidRPr="00280B57">
        <w:rPr>
          <w:spacing w:val="-5"/>
          <w:sz w:val="24"/>
          <w:szCs w:val="24"/>
        </w:rPr>
        <w:t>ch</w:t>
      </w:r>
      <w:r w:rsidRPr="00280B57">
        <w:rPr>
          <w:spacing w:val="5"/>
          <w:sz w:val="24"/>
          <w:szCs w:val="24"/>
        </w:rPr>
        <w:t>o</w:t>
      </w:r>
      <w:r w:rsidRPr="00280B57">
        <w:rPr>
          <w:spacing w:val="-1"/>
          <w:sz w:val="24"/>
          <w:szCs w:val="24"/>
        </w:rPr>
        <w:t>c</w:t>
      </w:r>
      <w:r w:rsidRPr="00280B57">
        <w:rPr>
          <w:spacing w:val="5"/>
          <w:sz w:val="24"/>
          <w:szCs w:val="24"/>
        </w:rPr>
        <w:t>o</w:t>
      </w:r>
      <w:r w:rsidRPr="00280B57">
        <w:rPr>
          <w:spacing w:val="-9"/>
          <w:sz w:val="24"/>
          <w:szCs w:val="24"/>
        </w:rPr>
        <w:t>l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10"/>
          <w:sz w:val="24"/>
          <w:szCs w:val="24"/>
        </w:rPr>
        <w:t>y</w:t>
      </w:r>
      <w:r w:rsidRPr="00280B57">
        <w:rPr>
          <w:spacing w:val="2"/>
          <w:sz w:val="24"/>
          <w:szCs w:val="24"/>
        </w:rPr>
        <w:t>.</w:t>
      </w:r>
      <w:r w:rsidRPr="00280B57">
        <w:rPr>
          <w:spacing w:val="5"/>
          <w:sz w:val="24"/>
          <w:szCs w:val="24"/>
        </w:rPr>
        <w:t>o</w:t>
      </w:r>
      <w:r w:rsidRPr="00280B57">
        <w:rPr>
          <w:spacing w:val="1"/>
          <w:sz w:val="24"/>
          <w:szCs w:val="24"/>
        </w:rPr>
        <w:t>r</w:t>
      </w:r>
      <w:r w:rsidRPr="00280B57">
        <w:rPr>
          <w:sz w:val="24"/>
          <w:szCs w:val="24"/>
        </w:rPr>
        <w:t>g/</w:t>
      </w:r>
      <w:r w:rsidRPr="00280B57">
        <w:rPr>
          <w:spacing w:val="-4"/>
          <w:sz w:val="24"/>
          <w:szCs w:val="24"/>
        </w:rPr>
        <w:t>i</w:t>
      </w:r>
      <w:r w:rsidRPr="00280B57">
        <w:rPr>
          <w:sz w:val="24"/>
          <w:szCs w:val="24"/>
        </w:rPr>
        <w:t>n</w:t>
      </w:r>
      <w:r w:rsidRPr="00280B57">
        <w:rPr>
          <w:spacing w:val="-2"/>
          <w:sz w:val="24"/>
          <w:szCs w:val="24"/>
        </w:rPr>
        <w:t>s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4"/>
          <w:sz w:val="24"/>
          <w:szCs w:val="24"/>
        </w:rPr>
        <w:t>l</w:t>
      </w:r>
      <w:r w:rsidRPr="00280B57">
        <w:rPr>
          <w:spacing w:val="-9"/>
          <w:sz w:val="24"/>
          <w:szCs w:val="24"/>
        </w:rPr>
        <w:t>l</w:t>
      </w:r>
      <w:r w:rsidRPr="00280B57">
        <w:rPr>
          <w:spacing w:val="2"/>
          <w:sz w:val="24"/>
          <w:szCs w:val="24"/>
        </w:rPr>
        <w:t>.</w:t>
      </w:r>
      <w:r w:rsidRPr="00280B57">
        <w:rPr>
          <w:spacing w:val="5"/>
          <w:sz w:val="24"/>
          <w:szCs w:val="24"/>
        </w:rPr>
        <w:t>p</w:t>
      </w:r>
      <w:r w:rsidRPr="00280B57">
        <w:rPr>
          <w:spacing w:val="-2"/>
          <w:sz w:val="24"/>
          <w:szCs w:val="24"/>
        </w:rPr>
        <w:t>s</w:t>
      </w:r>
      <w:r w:rsidRPr="00280B57">
        <w:rPr>
          <w:spacing w:val="5"/>
          <w:sz w:val="24"/>
          <w:szCs w:val="24"/>
        </w:rPr>
        <w:t>1</w:t>
      </w:r>
      <w:r w:rsidRPr="00280B57">
        <w:rPr>
          <w:spacing w:val="-5"/>
          <w:sz w:val="24"/>
          <w:szCs w:val="24"/>
        </w:rPr>
        <w:t>'</w:t>
      </w:r>
      <w:r w:rsidRPr="00280B57">
        <w:rPr>
          <w:spacing w:val="1"/>
          <w:sz w:val="24"/>
          <w:szCs w:val="24"/>
        </w:rPr>
        <w:t>))</w:t>
      </w:r>
      <w:r w:rsidRPr="00280B57">
        <w:rPr>
          <w:sz w:val="24"/>
          <w:szCs w:val="24"/>
        </w:rPr>
        <w:t>"</w:t>
      </w:r>
      <w:r w:rsidRPr="00280B57">
        <w:rPr>
          <w:spacing w:val="12"/>
          <w:sz w:val="24"/>
          <w:szCs w:val="24"/>
        </w:rPr>
        <w:t xml:space="preserve"> </w:t>
      </w:r>
      <w:r w:rsidRPr="00280B57">
        <w:rPr>
          <w:spacing w:val="-4"/>
          <w:sz w:val="24"/>
          <w:szCs w:val="24"/>
        </w:rPr>
        <w:t>&amp;&amp;</w:t>
      </w:r>
    </w:p>
    <w:p w:rsidR="00A777F5" w:rsidRPr="00280B57" w:rsidRDefault="00A75B86">
      <w:pPr>
        <w:spacing w:before="3" w:line="260" w:lineRule="exact"/>
        <w:ind w:left="811"/>
        <w:rPr>
          <w:sz w:val="24"/>
          <w:szCs w:val="24"/>
        </w:rPr>
      </w:pPr>
      <w:r w:rsidRPr="00280B57">
        <w:rPr>
          <w:sz w:val="24"/>
          <w:szCs w:val="24"/>
        </w:rPr>
        <w:pict>
          <v:group id="_x0000_s1127" style="position:absolute;left:0;text-align:left;margin-left:101.75pt;margin-top:-84pt;width:413.3pt;height:107.2pt;z-index:-251666432;mso-position-horizontal-relative:page" coordorigin="2035,-1680" coordsize="8266,2144">
            <v:shape id="_x0000_s1131" style="position:absolute;left:2046;top:-1669;width:8244;height:0" coordorigin="2046,-1669" coordsize="8244,0" path="m2046,-1669r8244,e" filled="f" strokeweight=".58pt">
              <v:path arrowok="t"/>
            </v:shape>
            <v:shape id="_x0000_s1130" style="position:absolute;left:2046;top:453;width:8244;height:0" coordorigin="2046,453" coordsize="8244,0" path="m2046,453r8244,e" filled="f" strokeweight=".58pt">
              <v:path arrowok="t"/>
            </v:shape>
            <v:shape id="_x0000_s1129" style="position:absolute;left:2041;top:-1674;width:0;height:2132" coordorigin="2041,-1674" coordsize="0,2132" path="m2041,-1674r,2132e" filled="f" strokeweight=".58pt">
              <v:path arrowok="t"/>
            </v:shape>
            <v:shape id="_x0000_s1128" style="position:absolute;left:10295;top:-1674;width:0;height:2132" coordorigin="10295,-1674" coordsize="0,2132" path="m10295,-1674r,2132e" filled="f" strokeweight=".58pt">
              <v:path arrowok="t"/>
            </v:shape>
            <w10:wrap anchorx="page"/>
          </v:group>
        </w:pict>
      </w:r>
      <w:r w:rsidRPr="00280B57">
        <w:rPr>
          <w:spacing w:val="1"/>
          <w:position w:val="-1"/>
          <w:sz w:val="24"/>
          <w:szCs w:val="24"/>
        </w:rPr>
        <w:t>S</w:t>
      </w:r>
      <w:r w:rsidRPr="00280B57">
        <w:rPr>
          <w:spacing w:val="2"/>
          <w:position w:val="-1"/>
          <w:sz w:val="24"/>
          <w:szCs w:val="24"/>
        </w:rPr>
        <w:t>E</w:t>
      </w:r>
      <w:r w:rsidRPr="00280B57">
        <w:rPr>
          <w:position w:val="-1"/>
          <w:sz w:val="24"/>
          <w:szCs w:val="24"/>
        </w:rPr>
        <w:t xml:space="preserve">T </w:t>
      </w:r>
      <w:r w:rsidRPr="00280B57">
        <w:rPr>
          <w:spacing w:val="-2"/>
          <w:position w:val="-1"/>
          <w:sz w:val="24"/>
          <w:szCs w:val="24"/>
        </w:rPr>
        <w:t>"</w:t>
      </w:r>
      <w:r w:rsidRPr="00280B57">
        <w:rPr>
          <w:spacing w:val="1"/>
          <w:position w:val="-1"/>
          <w:sz w:val="24"/>
          <w:szCs w:val="24"/>
        </w:rPr>
        <w:t>P</w:t>
      </w:r>
      <w:r w:rsidRPr="00280B57">
        <w:rPr>
          <w:spacing w:val="-5"/>
          <w:position w:val="-1"/>
          <w:sz w:val="24"/>
          <w:szCs w:val="24"/>
        </w:rPr>
        <w:t>A</w:t>
      </w:r>
      <w:r w:rsidRPr="00280B57">
        <w:rPr>
          <w:spacing w:val="2"/>
          <w:position w:val="-1"/>
          <w:sz w:val="24"/>
          <w:szCs w:val="24"/>
        </w:rPr>
        <w:t>T</w:t>
      </w:r>
      <w:r w:rsidRPr="00280B57">
        <w:rPr>
          <w:position w:val="-1"/>
          <w:sz w:val="24"/>
          <w:szCs w:val="24"/>
        </w:rPr>
        <w:t>H</w:t>
      </w:r>
      <w:r w:rsidRPr="00280B57">
        <w:rPr>
          <w:spacing w:val="-1"/>
          <w:position w:val="-1"/>
          <w:sz w:val="24"/>
          <w:szCs w:val="24"/>
        </w:rPr>
        <w:t>=</w:t>
      </w:r>
      <w:r w:rsidRPr="00280B57">
        <w:rPr>
          <w:spacing w:val="1"/>
          <w:position w:val="-1"/>
          <w:sz w:val="24"/>
          <w:szCs w:val="24"/>
        </w:rPr>
        <w:t>%P</w:t>
      </w:r>
      <w:r w:rsidRPr="00280B57">
        <w:rPr>
          <w:spacing w:val="-5"/>
          <w:position w:val="-1"/>
          <w:sz w:val="24"/>
          <w:szCs w:val="24"/>
        </w:rPr>
        <w:t>A</w:t>
      </w:r>
      <w:r w:rsidRPr="00280B57">
        <w:rPr>
          <w:spacing w:val="2"/>
          <w:position w:val="-1"/>
          <w:sz w:val="24"/>
          <w:szCs w:val="24"/>
        </w:rPr>
        <w:t>T</w:t>
      </w:r>
      <w:r w:rsidRPr="00280B57">
        <w:rPr>
          <w:position w:val="-1"/>
          <w:sz w:val="24"/>
          <w:szCs w:val="24"/>
        </w:rPr>
        <w:t>H</w:t>
      </w:r>
      <w:r w:rsidRPr="00280B57">
        <w:rPr>
          <w:spacing w:val="1"/>
          <w:position w:val="-1"/>
          <w:sz w:val="24"/>
          <w:szCs w:val="24"/>
        </w:rPr>
        <w:t>%</w:t>
      </w:r>
      <w:proofErr w:type="gramStart"/>
      <w:r w:rsidRPr="00280B57">
        <w:rPr>
          <w:spacing w:val="-4"/>
          <w:position w:val="-1"/>
          <w:sz w:val="24"/>
          <w:szCs w:val="24"/>
        </w:rPr>
        <w:t>;</w:t>
      </w:r>
      <w:r w:rsidRPr="00280B57">
        <w:rPr>
          <w:spacing w:val="6"/>
          <w:position w:val="-1"/>
          <w:sz w:val="24"/>
          <w:szCs w:val="24"/>
        </w:rPr>
        <w:t>%</w:t>
      </w:r>
      <w:proofErr w:type="gramEnd"/>
      <w:r w:rsidRPr="00280B57">
        <w:rPr>
          <w:position w:val="-1"/>
          <w:sz w:val="24"/>
          <w:szCs w:val="24"/>
        </w:rPr>
        <w:t>A</w:t>
      </w:r>
      <w:r w:rsidRPr="00280B57">
        <w:rPr>
          <w:spacing w:val="-3"/>
          <w:position w:val="-1"/>
          <w:sz w:val="24"/>
          <w:szCs w:val="24"/>
        </w:rPr>
        <w:t>LL</w:t>
      </w:r>
      <w:r w:rsidRPr="00280B57">
        <w:rPr>
          <w:position w:val="-1"/>
          <w:sz w:val="24"/>
          <w:szCs w:val="24"/>
        </w:rPr>
        <w:t>US</w:t>
      </w:r>
      <w:r w:rsidRPr="00280B57">
        <w:rPr>
          <w:spacing w:val="2"/>
          <w:position w:val="-1"/>
          <w:sz w:val="24"/>
          <w:szCs w:val="24"/>
        </w:rPr>
        <w:t>E</w:t>
      </w:r>
      <w:r w:rsidRPr="00280B57">
        <w:rPr>
          <w:spacing w:val="-2"/>
          <w:position w:val="-1"/>
          <w:sz w:val="24"/>
          <w:szCs w:val="24"/>
        </w:rPr>
        <w:t>R</w:t>
      </w:r>
      <w:r w:rsidRPr="00280B57">
        <w:rPr>
          <w:spacing w:val="1"/>
          <w:position w:val="-1"/>
          <w:sz w:val="24"/>
          <w:szCs w:val="24"/>
        </w:rPr>
        <w:t>SP</w:t>
      </w:r>
      <w:r w:rsidRPr="00280B57">
        <w:rPr>
          <w:spacing w:val="-2"/>
          <w:position w:val="-1"/>
          <w:sz w:val="24"/>
          <w:szCs w:val="24"/>
        </w:rPr>
        <w:t>R</w:t>
      </w:r>
      <w:r w:rsidRPr="00280B57">
        <w:rPr>
          <w:spacing w:val="4"/>
          <w:position w:val="-1"/>
          <w:sz w:val="24"/>
          <w:szCs w:val="24"/>
        </w:rPr>
        <w:t>O</w:t>
      </w:r>
      <w:r w:rsidRPr="00280B57">
        <w:rPr>
          <w:spacing w:val="-4"/>
          <w:position w:val="-1"/>
          <w:sz w:val="24"/>
          <w:szCs w:val="24"/>
        </w:rPr>
        <w:t>F</w:t>
      </w:r>
      <w:r w:rsidRPr="00280B57">
        <w:rPr>
          <w:spacing w:val="1"/>
          <w:position w:val="-1"/>
          <w:sz w:val="24"/>
          <w:szCs w:val="24"/>
        </w:rPr>
        <w:t>I</w:t>
      </w:r>
      <w:r w:rsidRPr="00280B57">
        <w:rPr>
          <w:spacing w:val="-3"/>
          <w:position w:val="-1"/>
          <w:sz w:val="24"/>
          <w:szCs w:val="24"/>
        </w:rPr>
        <w:t>L</w:t>
      </w:r>
      <w:r w:rsidRPr="00280B57">
        <w:rPr>
          <w:spacing w:val="2"/>
          <w:position w:val="-1"/>
          <w:sz w:val="24"/>
          <w:szCs w:val="24"/>
        </w:rPr>
        <w:t>E</w:t>
      </w:r>
      <w:r w:rsidRPr="00280B57">
        <w:rPr>
          <w:spacing w:val="7"/>
          <w:position w:val="-1"/>
          <w:sz w:val="24"/>
          <w:szCs w:val="24"/>
        </w:rPr>
        <w:t>%</w:t>
      </w:r>
      <w:r w:rsidRPr="00280B57">
        <w:rPr>
          <w:position w:val="-1"/>
          <w:sz w:val="24"/>
          <w:szCs w:val="24"/>
        </w:rPr>
        <w:t>\</w:t>
      </w:r>
      <w:proofErr w:type="spellStart"/>
      <w:r w:rsidRPr="00280B57">
        <w:rPr>
          <w:spacing w:val="-1"/>
          <w:position w:val="-1"/>
          <w:sz w:val="24"/>
          <w:szCs w:val="24"/>
        </w:rPr>
        <w:t>c</w:t>
      </w:r>
      <w:r w:rsidRPr="00280B57">
        <w:rPr>
          <w:spacing w:val="-5"/>
          <w:position w:val="-1"/>
          <w:sz w:val="24"/>
          <w:szCs w:val="24"/>
        </w:rPr>
        <w:t>h</w:t>
      </w:r>
      <w:r w:rsidRPr="00280B57">
        <w:rPr>
          <w:spacing w:val="5"/>
          <w:position w:val="-1"/>
          <w:sz w:val="24"/>
          <w:szCs w:val="24"/>
        </w:rPr>
        <w:t>o</w:t>
      </w:r>
      <w:r w:rsidRPr="00280B57">
        <w:rPr>
          <w:spacing w:val="-1"/>
          <w:position w:val="-1"/>
          <w:sz w:val="24"/>
          <w:szCs w:val="24"/>
        </w:rPr>
        <w:t>c</w:t>
      </w:r>
      <w:r w:rsidRPr="00280B57">
        <w:rPr>
          <w:spacing w:val="5"/>
          <w:position w:val="-1"/>
          <w:sz w:val="24"/>
          <w:szCs w:val="24"/>
        </w:rPr>
        <w:t>o</w:t>
      </w:r>
      <w:r w:rsidRPr="00280B57">
        <w:rPr>
          <w:spacing w:val="-9"/>
          <w:position w:val="-1"/>
          <w:sz w:val="24"/>
          <w:szCs w:val="24"/>
        </w:rPr>
        <w:t>l</w:t>
      </w:r>
      <w:r w:rsidRPr="00280B57">
        <w:rPr>
          <w:spacing w:val="-1"/>
          <w:position w:val="-1"/>
          <w:sz w:val="24"/>
          <w:szCs w:val="24"/>
        </w:rPr>
        <w:t>a</w:t>
      </w:r>
      <w:r w:rsidRPr="00280B57">
        <w:rPr>
          <w:spacing w:val="5"/>
          <w:position w:val="-1"/>
          <w:sz w:val="24"/>
          <w:szCs w:val="24"/>
        </w:rPr>
        <w:t>t</w:t>
      </w:r>
      <w:r w:rsidRPr="00280B57">
        <w:rPr>
          <w:spacing w:val="4"/>
          <w:position w:val="-1"/>
          <w:sz w:val="24"/>
          <w:szCs w:val="24"/>
        </w:rPr>
        <w:t>e</w:t>
      </w:r>
      <w:r w:rsidRPr="00280B57">
        <w:rPr>
          <w:spacing w:val="-8"/>
          <w:position w:val="-1"/>
          <w:sz w:val="24"/>
          <w:szCs w:val="24"/>
        </w:rPr>
        <w:t>y</w:t>
      </w:r>
      <w:proofErr w:type="spellEnd"/>
      <w:r w:rsidRPr="00280B57">
        <w:rPr>
          <w:spacing w:val="5"/>
          <w:position w:val="-1"/>
          <w:sz w:val="24"/>
          <w:szCs w:val="24"/>
        </w:rPr>
        <w:t>\</w:t>
      </w:r>
      <w:r w:rsidRPr="00280B57">
        <w:rPr>
          <w:position w:val="-1"/>
          <w:sz w:val="24"/>
          <w:szCs w:val="24"/>
        </w:rPr>
        <w:t>b</w:t>
      </w:r>
      <w:r w:rsidRPr="00280B57">
        <w:rPr>
          <w:spacing w:val="-4"/>
          <w:position w:val="-1"/>
          <w:sz w:val="24"/>
          <w:szCs w:val="24"/>
        </w:rPr>
        <w:t>i</w:t>
      </w:r>
      <w:r w:rsidRPr="00280B57">
        <w:rPr>
          <w:position w:val="-1"/>
          <w:sz w:val="24"/>
          <w:szCs w:val="24"/>
        </w:rPr>
        <w:t>n"</w:t>
      </w:r>
    </w:p>
    <w:p w:rsidR="00A777F5" w:rsidRPr="00280B57" w:rsidRDefault="00A777F5">
      <w:pPr>
        <w:spacing w:before="7" w:line="18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spacing w:before="29"/>
        <w:ind w:left="667"/>
        <w:rPr>
          <w:sz w:val="24"/>
          <w:szCs w:val="24"/>
        </w:rPr>
      </w:pPr>
      <w:proofErr w:type="spellStart"/>
      <w:r w:rsidRPr="00280B57">
        <w:rPr>
          <w:color w:val="414141"/>
          <w:spacing w:val="2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ggu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i</w:t>
      </w:r>
      <w:proofErr w:type="spellEnd"/>
      <w:r w:rsidRPr="00280B57">
        <w:rPr>
          <w:color w:val="414141"/>
          <w:spacing w:val="-7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 xml:space="preserve">s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9"/>
          <w:sz w:val="24"/>
          <w:szCs w:val="24"/>
        </w:rPr>
        <w:t>i</w:t>
      </w:r>
      <w:proofErr w:type="spellEnd"/>
      <w:r w:rsidRPr="00280B57">
        <w:rPr>
          <w:color w:val="414141"/>
          <w:sz w:val="24"/>
          <w:szCs w:val="24"/>
        </w:rPr>
        <w:t>.</w:t>
      </w:r>
    </w:p>
    <w:p w:rsidR="00A777F5" w:rsidRPr="00280B57" w:rsidRDefault="00A777F5">
      <w:pPr>
        <w:spacing w:before="2" w:line="18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ind w:left="100"/>
        <w:rPr>
          <w:sz w:val="24"/>
          <w:szCs w:val="24"/>
        </w:rPr>
      </w:pPr>
      <w:r w:rsidRPr="00280B57">
        <w:rPr>
          <w:b/>
          <w:color w:val="212121"/>
          <w:sz w:val="24"/>
          <w:szCs w:val="24"/>
        </w:rPr>
        <w:t>1</w:t>
      </w:r>
      <w:r w:rsidRPr="00280B57">
        <w:rPr>
          <w:b/>
          <w:color w:val="212121"/>
          <w:spacing w:val="2"/>
          <w:sz w:val="24"/>
          <w:szCs w:val="24"/>
        </w:rPr>
        <w:t>.</w:t>
      </w:r>
      <w:r w:rsidRPr="00280B57">
        <w:rPr>
          <w:b/>
          <w:color w:val="212121"/>
          <w:sz w:val="24"/>
          <w:szCs w:val="24"/>
        </w:rPr>
        <w:t xml:space="preserve">2.   </w:t>
      </w:r>
      <w:r w:rsidRPr="00280B57">
        <w:rPr>
          <w:b/>
          <w:color w:val="212121"/>
          <w:spacing w:val="27"/>
          <w:sz w:val="24"/>
          <w:szCs w:val="24"/>
        </w:rPr>
        <w:t xml:space="preserve"> </w:t>
      </w:r>
      <w:r w:rsidRPr="00280B57">
        <w:rPr>
          <w:b/>
          <w:color w:val="212121"/>
          <w:spacing w:val="-2"/>
          <w:sz w:val="24"/>
          <w:szCs w:val="24"/>
        </w:rPr>
        <w:t>I</w:t>
      </w:r>
      <w:r w:rsidRPr="00280B57">
        <w:rPr>
          <w:b/>
          <w:color w:val="212121"/>
          <w:sz w:val="24"/>
          <w:szCs w:val="24"/>
        </w:rPr>
        <w:t>NS</w:t>
      </w:r>
      <w:r w:rsidRPr="00280B57">
        <w:rPr>
          <w:b/>
          <w:color w:val="212121"/>
          <w:spacing w:val="-1"/>
          <w:sz w:val="24"/>
          <w:szCs w:val="24"/>
        </w:rPr>
        <w:t>T</w:t>
      </w:r>
      <w:r w:rsidRPr="00280B57">
        <w:rPr>
          <w:b/>
          <w:color w:val="212121"/>
          <w:sz w:val="24"/>
          <w:szCs w:val="24"/>
        </w:rPr>
        <w:t>A</w:t>
      </w:r>
      <w:r w:rsidRPr="00280B57">
        <w:rPr>
          <w:b/>
          <w:color w:val="212121"/>
          <w:spacing w:val="-2"/>
          <w:sz w:val="24"/>
          <w:szCs w:val="24"/>
        </w:rPr>
        <w:t>L</w:t>
      </w:r>
      <w:r w:rsidRPr="00280B57">
        <w:rPr>
          <w:b/>
          <w:color w:val="212121"/>
          <w:sz w:val="24"/>
          <w:szCs w:val="24"/>
        </w:rPr>
        <w:t>L JD</w:t>
      </w:r>
      <w:r w:rsidRPr="00280B57">
        <w:rPr>
          <w:b/>
          <w:color w:val="212121"/>
          <w:spacing w:val="5"/>
          <w:sz w:val="24"/>
          <w:szCs w:val="24"/>
        </w:rPr>
        <w:t>K</w:t>
      </w:r>
      <w:r w:rsidRPr="00280B57">
        <w:rPr>
          <w:b/>
          <w:color w:val="212121"/>
          <w:sz w:val="24"/>
          <w:szCs w:val="24"/>
        </w:rPr>
        <w:t>, NOD</w:t>
      </w:r>
      <w:r w:rsidRPr="00280B57">
        <w:rPr>
          <w:b/>
          <w:color w:val="212121"/>
          <w:spacing w:val="-2"/>
          <w:sz w:val="24"/>
          <w:szCs w:val="24"/>
        </w:rPr>
        <w:t>E</w:t>
      </w:r>
      <w:r w:rsidRPr="00280B57">
        <w:rPr>
          <w:b/>
          <w:color w:val="212121"/>
          <w:spacing w:val="2"/>
          <w:sz w:val="24"/>
          <w:szCs w:val="24"/>
        </w:rPr>
        <w:t>.</w:t>
      </w:r>
      <w:r w:rsidRPr="00280B57">
        <w:rPr>
          <w:b/>
          <w:color w:val="212121"/>
          <w:sz w:val="24"/>
          <w:szCs w:val="24"/>
        </w:rPr>
        <w:t>J</w:t>
      </w:r>
      <w:r w:rsidRPr="00280B57">
        <w:rPr>
          <w:b/>
          <w:color w:val="212121"/>
          <w:spacing w:val="1"/>
          <w:sz w:val="24"/>
          <w:szCs w:val="24"/>
        </w:rPr>
        <w:t>S</w:t>
      </w:r>
      <w:r w:rsidRPr="00280B57">
        <w:rPr>
          <w:b/>
          <w:color w:val="212121"/>
          <w:sz w:val="24"/>
          <w:szCs w:val="24"/>
        </w:rPr>
        <w:t>, D</w:t>
      </w:r>
      <w:r w:rsidRPr="00280B57">
        <w:rPr>
          <w:b/>
          <w:color w:val="212121"/>
          <w:spacing w:val="-1"/>
          <w:sz w:val="24"/>
          <w:szCs w:val="24"/>
        </w:rPr>
        <w:t>A</w:t>
      </w:r>
      <w:r w:rsidRPr="00280B57">
        <w:rPr>
          <w:b/>
          <w:color w:val="212121"/>
          <w:sz w:val="24"/>
          <w:szCs w:val="24"/>
        </w:rPr>
        <w:t>N</w:t>
      </w:r>
      <w:r w:rsidRPr="00280B57">
        <w:rPr>
          <w:b/>
          <w:color w:val="212121"/>
          <w:spacing w:val="2"/>
          <w:sz w:val="24"/>
          <w:szCs w:val="24"/>
        </w:rPr>
        <w:t xml:space="preserve"> </w:t>
      </w:r>
      <w:r w:rsidRPr="00280B57">
        <w:rPr>
          <w:b/>
          <w:color w:val="212121"/>
          <w:spacing w:val="-3"/>
          <w:sz w:val="24"/>
          <w:szCs w:val="24"/>
        </w:rPr>
        <w:t>P</w:t>
      </w:r>
      <w:r w:rsidRPr="00280B57">
        <w:rPr>
          <w:b/>
          <w:color w:val="212121"/>
          <w:sz w:val="24"/>
          <w:szCs w:val="24"/>
        </w:rPr>
        <w:t>HY</w:t>
      </w:r>
      <w:r w:rsidRPr="00280B57">
        <w:rPr>
          <w:b/>
          <w:color w:val="212121"/>
          <w:spacing w:val="-2"/>
          <w:sz w:val="24"/>
          <w:szCs w:val="24"/>
        </w:rPr>
        <w:t>T</w:t>
      </w:r>
      <w:r w:rsidRPr="00280B57">
        <w:rPr>
          <w:b/>
          <w:color w:val="212121"/>
          <w:sz w:val="24"/>
          <w:szCs w:val="24"/>
        </w:rPr>
        <w:t>ON</w:t>
      </w:r>
    </w:p>
    <w:p w:rsidR="00A777F5" w:rsidRPr="00280B57" w:rsidRDefault="00A777F5">
      <w:pPr>
        <w:spacing w:before="2" w:line="16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ind w:left="821"/>
        <w:rPr>
          <w:sz w:val="24"/>
          <w:szCs w:val="24"/>
        </w:rPr>
      </w:pPr>
      <w:proofErr w:type="spellStart"/>
      <w:r w:rsidRPr="00280B57">
        <w:rPr>
          <w:color w:val="414141"/>
          <w:spacing w:val="-5"/>
          <w:sz w:val="24"/>
          <w:szCs w:val="24"/>
        </w:rPr>
        <w:t>K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10"/>
          <w:sz w:val="24"/>
          <w:szCs w:val="24"/>
        </w:rPr>
        <w:t>t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2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6"/>
          <w:sz w:val="24"/>
          <w:szCs w:val="24"/>
        </w:rPr>
        <w:t>r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h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-5"/>
          <w:sz w:val="24"/>
          <w:szCs w:val="24"/>
        </w:rPr>
        <w:t>b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w</w:t>
      </w:r>
      <w:r w:rsidRPr="00280B57">
        <w:rPr>
          <w:color w:val="414141"/>
          <w:spacing w:val="3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h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z w:val="24"/>
          <w:szCs w:val="24"/>
        </w:rPr>
        <w:t>i</w:t>
      </w:r>
      <w:r w:rsidRPr="00280B57">
        <w:rPr>
          <w:color w:val="414141"/>
          <w:spacing w:val="-2"/>
          <w:sz w:val="24"/>
          <w:szCs w:val="24"/>
        </w:rPr>
        <w:t xml:space="preserve"> CM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z w:val="24"/>
          <w:szCs w:val="24"/>
        </w:rPr>
        <w:t>i</w:t>
      </w:r>
      <w:proofErr w:type="spellEnd"/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before="10" w:line="200" w:lineRule="exact"/>
        <w:rPr>
          <w:sz w:val="24"/>
          <w:szCs w:val="24"/>
        </w:rPr>
      </w:pPr>
    </w:p>
    <w:p w:rsidR="00A777F5" w:rsidRPr="00280B57" w:rsidRDefault="00A75B86">
      <w:pPr>
        <w:spacing w:line="260" w:lineRule="exact"/>
        <w:ind w:left="1104"/>
        <w:rPr>
          <w:sz w:val="24"/>
          <w:szCs w:val="24"/>
        </w:rPr>
      </w:pPr>
      <w:r w:rsidRPr="00280B57">
        <w:rPr>
          <w:sz w:val="24"/>
          <w:szCs w:val="24"/>
        </w:rPr>
        <w:pict>
          <v:group id="_x0000_s1122" style="position:absolute;left:0;text-align:left;margin-left:116.4pt;margin-top:-1.35pt;width:398.65pt;height:24.1pt;z-index:-251665408;mso-position-horizontal-relative:page" coordorigin="2328,-27" coordsize="7973,482">
            <v:shape id="_x0000_s1126" style="position:absolute;left:2339;top:-16;width:7952;height:0" coordorigin="2339,-16" coordsize="7952,0" path="m2339,-16r7951,e" filled="f" strokeweight=".58pt">
              <v:path arrowok="t"/>
            </v:shape>
            <v:shape id="_x0000_s1125" style="position:absolute;left:2339;top:445;width:7952;height:0" coordorigin="2339,445" coordsize="7952,0" path="m2339,445r7951,e" filled="f" strokeweight=".58pt">
              <v:path arrowok="t"/>
            </v:shape>
            <v:shape id="_x0000_s1124" style="position:absolute;left:2334;top:-21;width:0;height:470" coordorigin="2334,-21" coordsize="0,470" path="m2334,-21r,471e" filled="f" strokeweight=".58pt">
              <v:path arrowok="t"/>
            </v:shape>
            <v:shape id="_x0000_s1123" style="position:absolute;left:10295;top:-21;width:0;height:470" coordorigin="10295,-21" coordsize="0,470" path="m10295,-21r,471e" filled="f" strokeweight=".58pt">
              <v:path arrowok="t"/>
            </v:shape>
            <w10:wrap anchorx="page"/>
          </v:group>
        </w:pict>
      </w:r>
      <w:proofErr w:type="spellStart"/>
      <w:proofErr w:type="gramStart"/>
      <w:r w:rsidRPr="00280B57">
        <w:rPr>
          <w:spacing w:val="-1"/>
          <w:position w:val="-1"/>
          <w:sz w:val="24"/>
          <w:szCs w:val="24"/>
        </w:rPr>
        <w:t>c</w:t>
      </w:r>
      <w:r w:rsidRPr="00280B57">
        <w:rPr>
          <w:spacing w:val="-5"/>
          <w:position w:val="-1"/>
          <w:sz w:val="24"/>
          <w:szCs w:val="24"/>
        </w:rPr>
        <w:t>h</w:t>
      </w:r>
      <w:r w:rsidRPr="00280B57">
        <w:rPr>
          <w:spacing w:val="5"/>
          <w:position w:val="-1"/>
          <w:sz w:val="24"/>
          <w:szCs w:val="24"/>
        </w:rPr>
        <w:t>o</w:t>
      </w:r>
      <w:r w:rsidRPr="00280B57">
        <w:rPr>
          <w:spacing w:val="-1"/>
          <w:position w:val="-1"/>
          <w:sz w:val="24"/>
          <w:szCs w:val="24"/>
        </w:rPr>
        <w:t>c</w:t>
      </w:r>
      <w:r w:rsidRPr="00280B57">
        <w:rPr>
          <w:position w:val="-1"/>
          <w:sz w:val="24"/>
          <w:szCs w:val="24"/>
        </w:rPr>
        <w:t>o</w:t>
      </w:r>
      <w:proofErr w:type="spellEnd"/>
      <w:proofErr w:type="gramEnd"/>
      <w:r w:rsidRPr="00280B57">
        <w:rPr>
          <w:spacing w:val="7"/>
          <w:position w:val="-1"/>
          <w:sz w:val="24"/>
          <w:szCs w:val="24"/>
        </w:rPr>
        <w:t xml:space="preserve"> </w:t>
      </w:r>
      <w:r w:rsidRPr="00280B57">
        <w:rPr>
          <w:spacing w:val="-4"/>
          <w:position w:val="-1"/>
          <w:sz w:val="24"/>
          <w:szCs w:val="24"/>
        </w:rPr>
        <w:t>i</w:t>
      </w:r>
      <w:r w:rsidRPr="00280B57">
        <w:rPr>
          <w:spacing w:val="-5"/>
          <w:position w:val="-1"/>
          <w:sz w:val="24"/>
          <w:szCs w:val="24"/>
        </w:rPr>
        <w:t>n</w:t>
      </w:r>
      <w:r w:rsidRPr="00280B57">
        <w:rPr>
          <w:spacing w:val="-2"/>
          <w:position w:val="-1"/>
          <w:sz w:val="24"/>
          <w:szCs w:val="24"/>
        </w:rPr>
        <w:t>s</w:t>
      </w:r>
      <w:r w:rsidRPr="00280B57">
        <w:rPr>
          <w:spacing w:val="5"/>
          <w:position w:val="-1"/>
          <w:sz w:val="24"/>
          <w:szCs w:val="24"/>
        </w:rPr>
        <w:t>t</w:t>
      </w:r>
      <w:r w:rsidRPr="00280B57">
        <w:rPr>
          <w:spacing w:val="4"/>
          <w:position w:val="-1"/>
          <w:sz w:val="24"/>
          <w:szCs w:val="24"/>
        </w:rPr>
        <w:t>a</w:t>
      </w:r>
      <w:r w:rsidRPr="00280B57">
        <w:rPr>
          <w:spacing w:val="-4"/>
          <w:position w:val="-1"/>
          <w:sz w:val="24"/>
          <w:szCs w:val="24"/>
        </w:rPr>
        <w:t>l</w:t>
      </w:r>
      <w:r w:rsidRPr="00280B57">
        <w:rPr>
          <w:position w:val="-1"/>
          <w:sz w:val="24"/>
          <w:szCs w:val="24"/>
        </w:rPr>
        <w:t>l</w:t>
      </w:r>
      <w:r w:rsidRPr="00280B57">
        <w:rPr>
          <w:spacing w:val="-1"/>
          <w:position w:val="-1"/>
          <w:sz w:val="24"/>
          <w:szCs w:val="24"/>
        </w:rPr>
        <w:t xml:space="preserve"> </w:t>
      </w:r>
      <w:r w:rsidRPr="00280B57">
        <w:rPr>
          <w:spacing w:val="6"/>
          <w:position w:val="-1"/>
          <w:sz w:val="24"/>
          <w:szCs w:val="24"/>
        </w:rPr>
        <w:t>-</w:t>
      </w:r>
      <w:r w:rsidRPr="00280B57">
        <w:rPr>
          <w:position w:val="-1"/>
          <w:sz w:val="24"/>
          <w:szCs w:val="24"/>
        </w:rPr>
        <w:t>y</w:t>
      </w:r>
      <w:r w:rsidRPr="00280B57">
        <w:rPr>
          <w:spacing w:val="-2"/>
          <w:position w:val="-1"/>
          <w:sz w:val="24"/>
          <w:szCs w:val="24"/>
        </w:rPr>
        <w:t xml:space="preserve"> </w:t>
      </w:r>
      <w:proofErr w:type="spellStart"/>
      <w:r w:rsidRPr="00280B57">
        <w:rPr>
          <w:spacing w:val="-5"/>
          <w:position w:val="-1"/>
          <w:sz w:val="24"/>
          <w:szCs w:val="24"/>
        </w:rPr>
        <w:t>n</w:t>
      </w:r>
      <w:r w:rsidRPr="00280B57">
        <w:rPr>
          <w:spacing w:val="5"/>
          <w:position w:val="-1"/>
          <w:sz w:val="24"/>
          <w:szCs w:val="24"/>
        </w:rPr>
        <w:t>o</w:t>
      </w:r>
      <w:r w:rsidRPr="00280B57">
        <w:rPr>
          <w:position w:val="-1"/>
          <w:sz w:val="24"/>
          <w:szCs w:val="24"/>
        </w:rPr>
        <w:t>d</w:t>
      </w:r>
      <w:r w:rsidRPr="00280B57">
        <w:rPr>
          <w:spacing w:val="4"/>
          <w:position w:val="-1"/>
          <w:sz w:val="24"/>
          <w:szCs w:val="24"/>
        </w:rPr>
        <w:t>e</w:t>
      </w:r>
      <w:r w:rsidRPr="00280B57">
        <w:rPr>
          <w:spacing w:val="-9"/>
          <w:position w:val="-1"/>
          <w:sz w:val="24"/>
          <w:szCs w:val="24"/>
        </w:rPr>
        <w:t>j</w:t>
      </w:r>
      <w:r w:rsidRPr="00280B57">
        <w:rPr>
          <w:spacing w:val="-2"/>
          <w:position w:val="-1"/>
          <w:sz w:val="24"/>
          <w:szCs w:val="24"/>
        </w:rPr>
        <w:t>s</w:t>
      </w:r>
      <w:r w:rsidRPr="00280B57">
        <w:rPr>
          <w:spacing w:val="7"/>
          <w:position w:val="-1"/>
          <w:sz w:val="24"/>
          <w:szCs w:val="24"/>
        </w:rPr>
        <w:t>.</w:t>
      </w:r>
      <w:r w:rsidRPr="00280B57">
        <w:rPr>
          <w:spacing w:val="-4"/>
          <w:position w:val="-1"/>
          <w:sz w:val="24"/>
          <w:szCs w:val="24"/>
        </w:rPr>
        <w:t>i</w:t>
      </w:r>
      <w:r w:rsidRPr="00280B57">
        <w:rPr>
          <w:position w:val="-1"/>
          <w:sz w:val="24"/>
          <w:szCs w:val="24"/>
        </w:rPr>
        <w:t>n</w:t>
      </w:r>
      <w:r w:rsidRPr="00280B57">
        <w:rPr>
          <w:spacing w:val="-2"/>
          <w:position w:val="-1"/>
          <w:sz w:val="24"/>
          <w:szCs w:val="24"/>
        </w:rPr>
        <w:t>s</w:t>
      </w:r>
      <w:r w:rsidRPr="00280B57">
        <w:rPr>
          <w:spacing w:val="5"/>
          <w:position w:val="-1"/>
          <w:sz w:val="24"/>
          <w:szCs w:val="24"/>
        </w:rPr>
        <w:t>t</w:t>
      </w:r>
      <w:r w:rsidRPr="00280B57">
        <w:rPr>
          <w:spacing w:val="4"/>
          <w:position w:val="-1"/>
          <w:sz w:val="24"/>
          <w:szCs w:val="24"/>
        </w:rPr>
        <w:t>a</w:t>
      </w:r>
      <w:r w:rsidRPr="00280B57">
        <w:rPr>
          <w:spacing w:val="-4"/>
          <w:position w:val="-1"/>
          <w:sz w:val="24"/>
          <w:szCs w:val="24"/>
        </w:rPr>
        <w:t>l</w:t>
      </w:r>
      <w:r w:rsidRPr="00280B57">
        <w:rPr>
          <w:position w:val="-1"/>
          <w:sz w:val="24"/>
          <w:szCs w:val="24"/>
        </w:rPr>
        <w:t>l</w:t>
      </w:r>
      <w:proofErr w:type="spellEnd"/>
      <w:r w:rsidRPr="00280B57">
        <w:rPr>
          <w:spacing w:val="-5"/>
          <w:position w:val="-1"/>
          <w:sz w:val="24"/>
          <w:szCs w:val="24"/>
        </w:rPr>
        <w:t xml:space="preserve"> </w:t>
      </w:r>
      <w:r w:rsidRPr="00280B57">
        <w:rPr>
          <w:spacing w:val="5"/>
          <w:position w:val="-1"/>
          <w:sz w:val="24"/>
          <w:szCs w:val="24"/>
        </w:rPr>
        <w:t>p</w:t>
      </w:r>
      <w:r w:rsidRPr="00280B57">
        <w:rPr>
          <w:spacing w:val="-10"/>
          <w:position w:val="-1"/>
          <w:sz w:val="24"/>
          <w:szCs w:val="24"/>
        </w:rPr>
        <w:t>y</w:t>
      </w:r>
      <w:r w:rsidRPr="00280B57">
        <w:rPr>
          <w:spacing w:val="10"/>
          <w:position w:val="-1"/>
          <w:sz w:val="24"/>
          <w:szCs w:val="24"/>
        </w:rPr>
        <w:t>t</w:t>
      </w:r>
      <w:r w:rsidRPr="00280B57">
        <w:rPr>
          <w:spacing w:val="-5"/>
          <w:position w:val="-1"/>
          <w:sz w:val="24"/>
          <w:szCs w:val="24"/>
        </w:rPr>
        <w:t>h</w:t>
      </w:r>
      <w:r w:rsidRPr="00280B57">
        <w:rPr>
          <w:spacing w:val="5"/>
          <w:position w:val="-1"/>
          <w:sz w:val="24"/>
          <w:szCs w:val="24"/>
        </w:rPr>
        <w:t>o</w:t>
      </w:r>
      <w:r w:rsidRPr="00280B57">
        <w:rPr>
          <w:spacing w:val="-5"/>
          <w:position w:val="-1"/>
          <w:sz w:val="24"/>
          <w:szCs w:val="24"/>
        </w:rPr>
        <w:t>n</w:t>
      </w:r>
      <w:r w:rsidRPr="00280B57">
        <w:rPr>
          <w:position w:val="-1"/>
          <w:sz w:val="24"/>
          <w:szCs w:val="24"/>
        </w:rPr>
        <w:t>2</w:t>
      </w:r>
      <w:r w:rsidRPr="00280B57">
        <w:rPr>
          <w:spacing w:val="8"/>
          <w:position w:val="-1"/>
          <w:sz w:val="24"/>
          <w:szCs w:val="24"/>
        </w:rPr>
        <w:t xml:space="preserve"> </w:t>
      </w:r>
      <w:r w:rsidRPr="00280B57">
        <w:rPr>
          <w:spacing w:val="-4"/>
          <w:position w:val="-1"/>
          <w:sz w:val="24"/>
          <w:szCs w:val="24"/>
        </w:rPr>
        <w:t>j</w:t>
      </w:r>
      <w:r w:rsidRPr="00280B57">
        <w:rPr>
          <w:position w:val="-1"/>
          <w:sz w:val="24"/>
          <w:szCs w:val="24"/>
        </w:rPr>
        <w:t>dk8</w:t>
      </w:r>
    </w:p>
    <w:p w:rsidR="00A777F5" w:rsidRPr="00280B57" w:rsidRDefault="00A777F5">
      <w:pPr>
        <w:spacing w:before="2" w:line="18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spacing w:before="29"/>
        <w:ind w:left="821"/>
        <w:rPr>
          <w:sz w:val="24"/>
          <w:szCs w:val="24"/>
        </w:rPr>
      </w:pPr>
      <w:proofErr w:type="spellStart"/>
      <w:proofErr w:type="gramStart"/>
      <w:r w:rsidRPr="00280B57">
        <w:rPr>
          <w:color w:val="414141"/>
          <w:spacing w:val="2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ggu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i</w:t>
      </w:r>
      <w:proofErr w:type="spellEnd"/>
      <w:r w:rsidRPr="00280B57">
        <w:rPr>
          <w:color w:val="414141"/>
          <w:spacing w:val="-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i</w:t>
      </w:r>
      <w:proofErr w:type="spellEnd"/>
      <w:r w:rsidRPr="00280B57">
        <w:rPr>
          <w:color w:val="414141"/>
          <w:sz w:val="24"/>
          <w:szCs w:val="24"/>
        </w:rPr>
        <w:t>.</w:t>
      </w:r>
      <w:proofErr w:type="gramEnd"/>
    </w:p>
    <w:p w:rsidR="00A777F5" w:rsidRPr="00280B57" w:rsidRDefault="00A777F5">
      <w:pPr>
        <w:spacing w:before="7" w:line="18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ind w:left="62" w:right="5062"/>
        <w:jc w:val="center"/>
        <w:rPr>
          <w:sz w:val="24"/>
          <w:szCs w:val="24"/>
        </w:rPr>
      </w:pPr>
      <w:r w:rsidRPr="00280B57">
        <w:rPr>
          <w:b/>
          <w:color w:val="212121"/>
          <w:sz w:val="24"/>
          <w:szCs w:val="24"/>
        </w:rPr>
        <w:t>1</w:t>
      </w:r>
      <w:r w:rsidRPr="00280B57">
        <w:rPr>
          <w:b/>
          <w:color w:val="212121"/>
          <w:spacing w:val="2"/>
          <w:sz w:val="24"/>
          <w:szCs w:val="24"/>
        </w:rPr>
        <w:t>.</w:t>
      </w:r>
      <w:r w:rsidRPr="00280B57">
        <w:rPr>
          <w:b/>
          <w:color w:val="212121"/>
          <w:sz w:val="24"/>
          <w:szCs w:val="24"/>
        </w:rPr>
        <w:t xml:space="preserve">3.   </w:t>
      </w:r>
      <w:r w:rsidRPr="00280B57">
        <w:rPr>
          <w:b/>
          <w:color w:val="212121"/>
          <w:spacing w:val="27"/>
          <w:sz w:val="24"/>
          <w:szCs w:val="24"/>
        </w:rPr>
        <w:t xml:space="preserve"> </w:t>
      </w:r>
      <w:r w:rsidRPr="00280B57">
        <w:rPr>
          <w:b/>
          <w:color w:val="212121"/>
          <w:spacing w:val="-2"/>
          <w:sz w:val="24"/>
          <w:szCs w:val="24"/>
        </w:rPr>
        <w:t>I</w:t>
      </w:r>
      <w:r w:rsidRPr="00280B57">
        <w:rPr>
          <w:b/>
          <w:color w:val="212121"/>
          <w:sz w:val="24"/>
          <w:szCs w:val="24"/>
        </w:rPr>
        <w:t>NS</w:t>
      </w:r>
      <w:r w:rsidRPr="00280B57">
        <w:rPr>
          <w:b/>
          <w:color w:val="212121"/>
          <w:spacing w:val="-1"/>
          <w:sz w:val="24"/>
          <w:szCs w:val="24"/>
        </w:rPr>
        <w:t>T</w:t>
      </w:r>
      <w:r w:rsidRPr="00280B57">
        <w:rPr>
          <w:b/>
          <w:color w:val="212121"/>
          <w:sz w:val="24"/>
          <w:szCs w:val="24"/>
        </w:rPr>
        <w:t>A</w:t>
      </w:r>
      <w:r w:rsidRPr="00280B57">
        <w:rPr>
          <w:b/>
          <w:color w:val="212121"/>
          <w:spacing w:val="-2"/>
          <w:sz w:val="24"/>
          <w:szCs w:val="24"/>
        </w:rPr>
        <w:t>L</w:t>
      </w:r>
      <w:r w:rsidRPr="00280B57">
        <w:rPr>
          <w:b/>
          <w:color w:val="212121"/>
          <w:sz w:val="24"/>
          <w:szCs w:val="24"/>
        </w:rPr>
        <w:t>L A</w:t>
      </w:r>
      <w:r w:rsidRPr="00280B57">
        <w:rPr>
          <w:b/>
          <w:color w:val="212121"/>
          <w:spacing w:val="-1"/>
          <w:sz w:val="24"/>
          <w:szCs w:val="24"/>
        </w:rPr>
        <w:t>N</w:t>
      </w:r>
      <w:r w:rsidRPr="00280B57">
        <w:rPr>
          <w:b/>
          <w:color w:val="212121"/>
          <w:sz w:val="24"/>
          <w:szCs w:val="24"/>
        </w:rPr>
        <w:t>D</w:t>
      </w:r>
      <w:r w:rsidRPr="00280B57">
        <w:rPr>
          <w:b/>
          <w:color w:val="212121"/>
          <w:spacing w:val="-1"/>
          <w:sz w:val="24"/>
          <w:szCs w:val="24"/>
        </w:rPr>
        <w:t>R</w:t>
      </w:r>
      <w:r w:rsidRPr="00280B57">
        <w:rPr>
          <w:b/>
          <w:color w:val="212121"/>
          <w:sz w:val="24"/>
          <w:szCs w:val="24"/>
        </w:rPr>
        <w:t>O</w:t>
      </w:r>
      <w:r w:rsidRPr="00280B57">
        <w:rPr>
          <w:b/>
          <w:color w:val="212121"/>
          <w:spacing w:val="-2"/>
          <w:sz w:val="24"/>
          <w:szCs w:val="24"/>
        </w:rPr>
        <w:t>I</w:t>
      </w:r>
      <w:r w:rsidRPr="00280B57">
        <w:rPr>
          <w:b/>
          <w:color w:val="212121"/>
          <w:sz w:val="24"/>
          <w:szCs w:val="24"/>
        </w:rPr>
        <w:t>D</w:t>
      </w:r>
      <w:r w:rsidRPr="00280B57">
        <w:rPr>
          <w:b/>
          <w:color w:val="212121"/>
          <w:spacing w:val="2"/>
          <w:sz w:val="24"/>
          <w:szCs w:val="24"/>
        </w:rPr>
        <w:t xml:space="preserve"> </w:t>
      </w:r>
      <w:r w:rsidRPr="00280B57">
        <w:rPr>
          <w:b/>
          <w:color w:val="212121"/>
          <w:spacing w:val="1"/>
          <w:sz w:val="24"/>
          <w:szCs w:val="24"/>
        </w:rPr>
        <w:t>S</w:t>
      </w:r>
      <w:r w:rsidRPr="00280B57">
        <w:rPr>
          <w:b/>
          <w:color w:val="212121"/>
          <w:spacing w:val="-2"/>
          <w:sz w:val="24"/>
          <w:szCs w:val="24"/>
        </w:rPr>
        <w:t>T</w:t>
      </w:r>
      <w:r w:rsidRPr="00280B57">
        <w:rPr>
          <w:b/>
          <w:color w:val="212121"/>
          <w:sz w:val="24"/>
          <w:szCs w:val="24"/>
        </w:rPr>
        <w:t>U</w:t>
      </w:r>
      <w:r w:rsidRPr="00280B57">
        <w:rPr>
          <w:b/>
          <w:color w:val="212121"/>
          <w:spacing w:val="4"/>
          <w:sz w:val="24"/>
          <w:szCs w:val="24"/>
        </w:rPr>
        <w:t>D</w:t>
      </w:r>
      <w:r w:rsidRPr="00280B57">
        <w:rPr>
          <w:b/>
          <w:color w:val="212121"/>
          <w:spacing w:val="-2"/>
          <w:sz w:val="24"/>
          <w:szCs w:val="24"/>
        </w:rPr>
        <w:t>I</w:t>
      </w:r>
      <w:r w:rsidRPr="00280B57">
        <w:rPr>
          <w:b/>
          <w:color w:val="212121"/>
          <w:sz w:val="24"/>
          <w:szCs w:val="24"/>
        </w:rPr>
        <w:t>O</w:t>
      </w:r>
    </w:p>
    <w:p w:rsidR="00A777F5" w:rsidRPr="00280B57" w:rsidRDefault="00A777F5">
      <w:pPr>
        <w:spacing w:before="2" w:line="16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spacing w:line="359" w:lineRule="auto"/>
        <w:ind w:left="821" w:right="76"/>
        <w:rPr>
          <w:sz w:val="24"/>
          <w:szCs w:val="24"/>
        </w:rPr>
      </w:pPr>
      <w:proofErr w:type="spellStart"/>
      <w:r w:rsidRPr="00280B57">
        <w:rPr>
          <w:color w:val="414141"/>
          <w:spacing w:val="2"/>
          <w:sz w:val="24"/>
          <w:szCs w:val="24"/>
        </w:rPr>
        <w:t>J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pacing w:val="5"/>
          <w:sz w:val="24"/>
          <w:szCs w:val="24"/>
        </w:rPr>
        <w:t>k</w:t>
      </w:r>
      <w:r w:rsidRPr="00280B57">
        <w:rPr>
          <w:color w:val="414141"/>
          <w:sz w:val="24"/>
          <w:szCs w:val="24"/>
        </w:rPr>
        <w:t>a</w:t>
      </w:r>
      <w:proofErr w:type="spellEnd"/>
      <w:r w:rsidRPr="00280B57">
        <w:rPr>
          <w:color w:val="41414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5"/>
          <w:sz w:val="24"/>
          <w:szCs w:val="24"/>
        </w:rPr>
        <w:t>b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5"/>
          <w:sz w:val="24"/>
          <w:szCs w:val="24"/>
        </w:rPr>
        <w:t>u</w:t>
      </w:r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pacing w:val="5"/>
          <w:sz w:val="24"/>
          <w:szCs w:val="24"/>
        </w:rPr>
        <w:t>n</w:t>
      </w:r>
      <w:r w:rsidRPr="00280B57">
        <w:rPr>
          <w:color w:val="414141"/>
          <w:spacing w:val="-5"/>
          <w:sz w:val="24"/>
          <w:szCs w:val="24"/>
        </w:rPr>
        <w:t>y</w:t>
      </w:r>
      <w:r w:rsidRPr="00280B57">
        <w:rPr>
          <w:color w:val="414141"/>
          <w:sz w:val="24"/>
          <w:szCs w:val="24"/>
        </w:rPr>
        <w:t>a</w:t>
      </w:r>
      <w:proofErr w:type="spellEnd"/>
      <w:r w:rsidRPr="00280B57">
        <w:rPr>
          <w:color w:val="41414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ud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h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z w:val="24"/>
          <w:szCs w:val="24"/>
        </w:rPr>
        <w:t>l</w:t>
      </w:r>
      <w:r w:rsidRPr="00280B57">
        <w:rPr>
          <w:color w:val="414141"/>
          <w:spacing w:val="-7"/>
          <w:sz w:val="24"/>
          <w:szCs w:val="24"/>
        </w:rPr>
        <w:t xml:space="preserve"> 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9"/>
          <w:sz w:val="24"/>
          <w:szCs w:val="24"/>
        </w:rPr>
        <w:t>o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5"/>
          <w:sz w:val="24"/>
          <w:szCs w:val="24"/>
        </w:rPr>
        <w:t>b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5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a</w:t>
      </w:r>
      <w:proofErr w:type="spellEnd"/>
      <w:r w:rsidRPr="00280B57">
        <w:rPr>
          <w:color w:val="414141"/>
          <w:spacing w:val="6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pacing w:val="5"/>
          <w:sz w:val="24"/>
          <w:szCs w:val="24"/>
        </w:rPr>
        <w:t>g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5"/>
          <w:sz w:val="24"/>
          <w:szCs w:val="24"/>
        </w:rPr>
        <w:t>u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g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ke</w:t>
      </w:r>
      <w:proofErr w:type="spellEnd"/>
      <w:r w:rsidRPr="00280B57">
        <w:rPr>
          <w:color w:val="414141"/>
          <w:spacing w:val="1"/>
          <w:sz w:val="24"/>
          <w:szCs w:val="24"/>
        </w:rPr>
        <w:t xml:space="preserve"> 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4"/>
          <w:sz w:val="24"/>
          <w:szCs w:val="24"/>
        </w:rPr>
        <w:t>j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5"/>
          <w:sz w:val="24"/>
          <w:szCs w:val="24"/>
        </w:rPr>
        <w:t>y</w:t>
      </w:r>
      <w:r w:rsidRPr="00280B57">
        <w:rPr>
          <w:color w:val="414141"/>
          <w:spacing w:val="-1"/>
          <w:sz w:val="24"/>
          <w:szCs w:val="24"/>
        </w:rPr>
        <w:t>a</w:t>
      </w:r>
      <w:proofErr w:type="spellEnd"/>
      <w:r w:rsidRPr="00280B57">
        <w:rPr>
          <w:color w:val="414141"/>
          <w:sz w:val="24"/>
          <w:szCs w:val="24"/>
        </w:rPr>
        <w:t>.</w:t>
      </w:r>
      <w:r w:rsidRPr="00280B57">
        <w:rPr>
          <w:color w:val="414141"/>
          <w:spacing w:val="9"/>
          <w:sz w:val="24"/>
          <w:szCs w:val="24"/>
        </w:rPr>
        <w:t xml:space="preserve"> </w:t>
      </w:r>
      <w:proofErr w:type="spellStart"/>
      <w:proofErr w:type="gramStart"/>
      <w:r w:rsidRPr="00280B57">
        <w:rPr>
          <w:color w:val="414141"/>
          <w:spacing w:val="2"/>
          <w:sz w:val="24"/>
          <w:szCs w:val="24"/>
        </w:rPr>
        <w:t>J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ka</w:t>
      </w:r>
      <w:proofErr w:type="spellEnd"/>
      <w:r w:rsidRPr="00280B57">
        <w:rPr>
          <w:color w:val="414141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5"/>
          <w:sz w:val="24"/>
          <w:szCs w:val="24"/>
        </w:rPr>
        <w:t>b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5"/>
          <w:sz w:val="24"/>
          <w:szCs w:val="24"/>
        </w:rPr>
        <w:t>u</w:t>
      </w:r>
      <w:r w:rsidRPr="00280B57">
        <w:rPr>
          <w:color w:val="414141"/>
          <w:spacing w:val="-9"/>
          <w:sz w:val="24"/>
          <w:szCs w:val="24"/>
        </w:rPr>
        <w:t>m</w:t>
      </w:r>
      <w:proofErr w:type="spellEnd"/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i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h</w:t>
      </w:r>
      <w:r w:rsidRPr="00280B57">
        <w:rPr>
          <w:color w:val="414141"/>
          <w:spacing w:val="5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z w:val="24"/>
          <w:szCs w:val="24"/>
        </w:rPr>
        <w:t>wn</w:t>
      </w:r>
      <w:r w:rsidRPr="00280B57">
        <w:rPr>
          <w:color w:val="414141"/>
          <w:spacing w:val="-10"/>
          <w:sz w:val="24"/>
          <w:szCs w:val="24"/>
        </w:rPr>
        <w:t>l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z w:val="24"/>
          <w:szCs w:val="24"/>
        </w:rPr>
        <w:t>l</w:t>
      </w:r>
      <w:r w:rsidRPr="00280B57">
        <w:rPr>
          <w:color w:val="414141"/>
          <w:spacing w:val="-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8"/>
          <w:sz w:val="24"/>
          <w:szCs w:val="24"/>
        </w:rPr>
        <w:t>f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w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5"/>
          <w:sz w:val="24"/>
          <w:szCs w:val="24"/>
        </w:rPr>
        <w:t>y</w:t>
      </w:r>
      <w:r w:rsidRPr="00280B57">
        <w:rPr>
          <w:color w:val="414141"/>
          <w:sz w:val="24"/>
          <w:szCs w:val="24"/>
        </w:rPr>
        <w:t>a</w:t>
      </w:r>
      <w:proofErr w:type="spellEnd"/>
      <w:r w:rsidRPr="00280B57">
        <w:rPr>
          <w:color w:val="414141"/>
          <w:spacing w:val="13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da</w:t>
      </w:r>
      <w:proofErr w:type="spellEnd"/>
      <w:r w:rsidRPr="00280B57">
        <w:rPr>
          <w:color w:val="414141"/>
          <w:spacing w:val="6"/>
          <w:sz w:val="24"/>
          <w:szCs w:val="24"/>
        </w:rPr>
        <w:t xml:space="preserve"> </w:t>
      </w:r>
      <w:r w:rsidRPr="00280B57">
        <w:rPr>
          <w:color w:val="414141"/>
          <w:spacing w:val="-4"/>
          <w:sz w:val="24"/>
          <w:szCs w:val="24"/>
        </w:rPr>
        <w:t>li</w:t>
      </w:r>
      <w:r w:rsidRPr="00280B57">
        <w:rPr>
          <w:color w:val="414141"/>
          <w:sz w:val="24"/>
          <w:szCs w:val="24"/>
        </w:rPr>
        <w:t>nk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z w:val="24"/>
          <w:szCs w:val="24"/>
        </w:rPr>
        <w:t>i</w:t>
      </w:r>
      <w:r w:rsidRPr="00280B57">
        <w:rPr>
          <w:color w:val="414141"/>
          <w:spacing w:val="-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5"/>
          <w:sz w:val="24"/>
          <w:szCs w:val="24"/>
        </w:rPr>
        <w:t>b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w</w:t>
      </w:r>
      <w:r w:rsidRPr="00280B57">
        <w:rPr>
          <w:color w:val="414141"/>
          <w:spacing w:val="3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h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4"/>
          <w:sz w:val="24"/>
          <w:szCs w:val="24"/>
        </w:rPr>
        <w:t>i</w:t>
      </w:r>
      <w:proofErr w:type="spellEnd"/>
      <w:r w:rsidRPr="00280B57">
        <w:rPr>
          <w:color w:val="414141"/>
          <w:sz w:val="24"/>
          <w:szCs w:val="24"/>
        </w:rPr>
        <w:t>.</w:t>
      </w:r>
      <w:proofErr w:type="gramEnd"/>
    </w:p>
    <w:p w:rsidR="00A777F5" w:rsidRPr="00280B57" w:rsidRDefault="00A777F5">
      <w:pPr>
        <w:spacing w:before="14" w:line="260" w:lineRule="exact"/>
        <w:rPr>
          <w:sz w:val="24"/>
          <w:szCs w:val="24"/>
        </w:rPr>
      </w:pPr>
    </w:p>
    <w:p w:rsidR="00A777F5" w:rsidRPr="00280B57" w:rsidRDefault="00A75B86">
      <w:pPr>
        <w:spacing w:line="260" w:lineRule="exact"/>
        <w:ind w:left="951"/>
        <w:rPr>
          <w:sz w:val="24"/>
          <w:szCs w:val="24"/>
        </w:rPr>
      </w:pPr>
      <w:r w:rsidRPr="00280B57">
        <w:rPr>
          <w:sz w:val="24"/>
          <w:szCs w:val="24"/>
        </w:rPr>
        <w:pict>
          <v:group id="_x0000_s1117" style="position:absolute;left:0;text-align:left;margin-left:108.7pt;margin-top:-1.35pt;width:406.3pt;height:24.35pt;z-index:-251664384;mso-position-horizontal-relative:page" coordorigin="2174,-27" coordsize="8126,487">
            <v:shape id="_x0000_s1121" style="position:absolute;left:2185;top:-16;width:8105;height:0" coordorigin="2185,-16" coordsize="8105,0" path="m2185,-16r8105,e" filled="f" strokeweight=".58pt">
              <v:path arrowok="t"/>
            </v:shape>
            <v:shape id="_x0000_s1120" style="position:absolute;left:2185;top:450;width:8105;height:0" coordorigin="2185,450" coordsize="8105,0" path="m2185,450r8105,e" filled="f" strokeweight=".20464mm">
              <v:path arrowok="t"/>
            </v:shape>
            <v:shape id="_x0000_s1119" style="position:absolute;left:2180;top:-21;width:0;height:475" coordorigin="2180,-21" coordsize="0,475" path="m2180,-21r,475e" filled="f" strokeweight=".58pt">
              <v:path arrowok="t"/>
            </v:shape>
            <v:shape id="_x0000_s1118" style="position:absolute;left:10295;top:-21;width:0;height:475" coordorigin="10295,-21" coordsize="0,475" path="m10295,-21r,475e" filled="f" strokeweight=".58pt">
              <v:path arrowok="t"/>
            </v:shape>
            <w10:wrap anchorx="page"/>
          </v:group>
        </w:pict>
      </w:r>
      <w:r w:rsidRPr="00280B57">
        <w:rPr>
          <w:spacing w:val="-5"/>
          <w:position w:val="-1"/>
          <w:sz w:val="24"/>
          <w:szCs w:val="24"/>
        </w:rPr>
        <w:t>h</w:t>
      </w:r>
      <w:r w:rsidRPr="00280B57">
        <w:rPr>
          <w:spacing w:val="5"/>
          <w:position w:val="-1"/>
          <w:sz w:val="24"/>
          <w:szCs w:val="24"/>
        </w:rPr>
        <w:t>tt</w:t>
      </w:r>
      <w:r w:rsidRPr="00280B57">
        <w:rPr>
          <w:position w:val="-1"/>
          <w:sz w:val="24"/>
          <w:szCs w:val="24"/>
        </w:rPr>
        <w:t>p</w:t>
      </w:r>
      <w:r w:rsidRPr="00280B57">
        <w:rPr>
          <w:spacing w:val="-2"/>
          <w:position w:val="-1"/>
          <w:sz w:val="24"/>
          <w:szCs w:val="24"/>
        </w:rPr>
        <w:t>s</w:t>
      </w:r>
      <w:r w:rsidRPr="00280B57">
        <w:rPr>
          <w:color w:val="086B08"/>
          <w:position w:val="-1"/>
          <w:sz w:val="24"/>
          <w:szCs w:val="24"/>
        </w:rPr>
        <w:t>:</w:t>
      </w:r>
      <w:r w:rsidRPr="00280B57">
        <w:rPr>
          <w:color w:val="086B08"/>
          <w:spacing w:val="1"/>
          <w:position w:val="-1"/>
          <w:sz w:val="24"/>
          <w:szCs w:val="24"/>
        </w:rPr>
        <w:t>/</w:t>
      </w:r>
      <w:r w:rsidRPr="00280B57">
        <w:rPr>
          <w:color w:val="086B08"/>
          <w:position w:val="-1"/>
          <w:sz w:val="24"/>
          <w:szCs w:val="24"/>
        </w:rPr>
        <w:t>/de</w:t>
      </w:r>
      <w:r w:rsidRPr="00280B57">
        <w:rPr>
          <w:color w:val="086B08"/>
          <w:spacing w:val="-5"/>
          <w:position w:val="-1"/>
          <w:sz w:val="24"/>
          <w:szCs w:val="24"/>
        </w:rPr>
        <w:t>v</w:t>
      </w:r>
      <w:r w:rsidRPr="00280B57">
        <w:rPr>
          <w:color w:val="086B08"/>
          <w:spacing w:val="4"/>
          <w:position w:val="-1"/>
          <w:sz w:val="24"/>
          <w:szCs w:val="24"/>
        </w:rPr>
        <w:t>e</w:t>
      </w:r>
      <w:r w:rsidRPr="00280B57">
        <w:rPr>
          <w:color w:val="086B08"/>
          <w:spacing w:val="-9"/>
          <w:position w:val="-1"/>
          <w:sz w:val="24"/>
          <w:szCs w:val="24"/>
        </w:rPr>
        <w:t>l</w:t>
      </w:r>
      <w:r w:rsidRPr="00280B57">
        <w:rPr>
          <w:color w:val="086B08"/>
          <w:spacing w:val="5"/>
          <w:position w:val="-1"/>
          <w:sz w:val="24"/>
          <w:szCs w:val="24"/>
        </w:rPr>
        <w:t>o</w:t>
      </w:r>
      <w:r w:rsidRPr="00280B57">
        <w:rPr>
          <w:color w:val="086B08"/>
          <w:position w:val="-1"/>
          <w:sz w:val="24"/>
          <w:szCs w:val="24"/>
        </w:rPr>
        <w:t>p</w:t>
      </w:r>
      <w:r w:rsidRPr="00280B57">
        <w:rPr>
          <w:color w:val="086B08"/>
          <w:spacing w:val="-1"/>
          <w:position w:val="-1"/>
          <w:sz w:val="24"/>
          <w:szCs w:val="24"/>
        </w:rPr>
        <w:t>e</w:t>
      </w:r>
      <w:r w:rsidRPr="00280B57">
        <w:rPr>
          <w:color w:val="086B08"/>
          <w:spacing w:val="1"/>
          <w:position w:val="-1"/>
          <w:sz w:val="24"/>
          <w:szCs w:val="24"/>
        </w:rPr>
        <w:t>r</w:t>
      </w:r>
      <w:r w:rsidRPr="00280B57">
        <w:rPr>
          <w:color w:val="086B08"/>
          <w:spacing w:val="2"/>
          <w:position w:val="-1"/>
          <w:sz w:val="24"/>
          <w:szCs w:val="24"/>
        </w:rPr>
        <w:t>.</w:t>
      </w:r>
      <w:r w:rsidRPr="00280B57">
        <w:rPr>
          <w:color w:val="086B08"/>
          <w:spacing w:val="-1"/>
          <w:position w:val="-1"/>
          <w:sz w:val="24"/>
          <w:szCs w:val="24"/>
        </w:rPr>
        <w:t>a</w:t>
      </w:r>
      <w:r w:rsidRPr="00280B57">
        <w:rPr>
          <w:color w:val="086B08"/>
          <w:spacing w:val="-5"/>
          <w:position w:val="-1"/>
          <w:sz w:val="24"/>
          <w:szCs w:val="24"/>
        </w:rPr>
        <w:t>n</w:t>
      </w:r>
      <w:r w:rsidRPr="00280B57">
        <w:rPr>
          <w:color w:val="086B08"/>
          <w:position w:val="-1"/>
          <w:sz w:val="24"/>
          <w:szCs w:val="24"/>
        </w:rPr>
        <w:t>d</w:t>
      </w:r>
      <w:r w:rsidRPr="00280B57">
        <w:rPr>
          <w:color w:val="086B08"/>
          <w:spacing w:val="1"/>
          <w:position w:val="-1"/>
          <w:sz w:val="24"/>
          <w:szCs w:val="24"/>
        </w:rPr>
        <w:t>r</w:t>
      </w:r>
      <w:r w:rsidRPr="00280B57">
        <w:rPr>
          <w:color w:val="086B08"/>
          <w:spacing w:val="5"/>
          <w:position w:val="-1"/>
          <w:sz w:val="24"/>
          <w:szCs w:val="24"/>
        </w:rPr>
        <w:t>o</w:t>
      </w:r>
      <w:r w:rsidRPr="00280B57">
        <w:rPr>
          <w:color w:val="086B08"/>
          <w:spacing w:val="-9"/>
          <w:position w:val="-1"/>
          <w:sz w:val="24"/>
          <w:szCs w:val="24"/>
        </w:rPr>
        <w:t>i</w:t>
      </w:r>
      <w:r w:rsidRPr="00280B57">
        <w:rPr>
          <w:color w:val="086B08"/>
          <w:position w:val="-1"/>
          <w:sz w:val="24"/>
          <w:szCs w:val="24"/>
        </w:rPr>
        <w:t>d</w:t>
      </w:r>
      <w:r w:rsidRPr="00280B57">
        <w:rPr>
          <w:color w:val="086B08"/>
          <w:spacing w:val="2"/>
          <w:position w:val="-1"/>
          <w:sz w:val="24"/>
          <w:szCs w:val="24"/>
        </w:rPr>
        <w:t>.</w:t>
      </w:r>
      <w:r w:rsidRPr="00280B57">
        <w:rPr>
          <w:color w:val="086B08"/>
          <w:spacing w:val="-1"/>
          <w:position w:val="-1"/>
          <w:sz w:val="24"/>
          <w:szCs w:val="24"/>
        </w:rPr>
        <w:t>c</w:t>
      </w:r>
      <w:r w:rsidRPr="00280B57">
        <w:rPr>
          <w:color w:val="086B08"/>
          <w:spacing w:val="9"/>
          <w:position w:val="-1"/>
          <w:sz w:val="24"/>
          <w:szCs w:val="24"/>
        </w:rPr>
        <w:t>o</w:t>
      </w:r>
      <w:r w:rsidRPr="00280B57">
        <w:rPr>
          <w:color w:val="086B08"/>
          <w:spacing w:val="-9"/>
          <w:position w:val="-1"/>
          <w:sz w:val="24"/>
          <w:szCs w:val="24"/>
        </w:rPr>
        <w:t>m</w:t>
      </w:r>
      <w:r w:rsidRPr="00280B57">
        <w:rPr>
          <w:color w:val="086B08"/>
          <w:position w:val="-1"/>
          <w:sz w:val="24"/>
          <w:szCs w:val="24"/>
        </w:rPr>
        <w:t>/</w:t>
      </w:r>
      <w:r w:rsidRPr="00280B57">
        <w:rPr>
          <w:color w:val="086B08"/>
          <w:spacing w:val="-2"/>
          <w:position w:val="-1"/>
          <w:sz w:val="24"/>
          <w:szCs w:val="24"/>
        </w:rPr>
        <w:t>s</w:t>
      </w:r>
      <w:r w:rsidRPr="00280B57">
        <w:rPr>
          <w:color w:val="086B08"/>
          <w:spacing w:val="5"/>
          <w:position w:val="-1"/>
          <w:sz w:val="24"/>
          <w:szCs w:val="24"/>
        </w:rPr>
        <w:t>t</w:t>
      </w:r>
      <w:r w:rsidRPr="00280B57">
        <w:rPr>
          <w:color w:val="086B08"/>
          <w:position w:val="-1"/>
          <w:sz w:val="24"/>
          <w:szCs w:val="24"/>
        </w:rPr>
        <w:t>u</w:t>
      </w:r>
      <w:r w:rsidRPr="00280B57">
        <w:rPr>
          <w:color w:val="086B08"/>
          <w:spacing w:val="5"/>
          <w:position w:val="-1"/>
          <w:sz w:val="24"/>
          <w:szCs w:val="24"/>
        </w:rPr>
        <w:t>d</w:t>
      </w:r>
      <w:r w:rsidRPr="00280B57">
        <w:rPr>
          <w:color w:val="086B08"/>
          <w:spacing w:val="-9"/>
          <w:position w:val="-1"/>
          <w:sz w:val="24"/>
          <w:szCs w:val="24"/>
        </w:rPr>
        <w:t>i</w:t>
      </w:r>
      <w:r w:rsidRPr="00280B57">
        <w:rPr>
          <w:color w:val="086B08"/>
          <w:spacing w:val="5"/>
          <w:position w:val="-1"/>
          <w:sz w:val="24"/>
          <w:szCs w:val="24"/>
        </w:rPr>
        <w:t>o</w:t>
      </w:r>
      <w:r w:rsidRPr="00280B57">
        <w:rPr>
          <w:color w:val="086B08"/>
          <w:position w:val="-1"/>
          <w:sz w:val="24"/>
          <w:szCs w:val="24"/>
        </w:rPr>
        <w:t>/</w:t>
      </w:r>
    </w:p>
    <w:p w:rsidR="00A777F5" w:rsidRPr="00280B57" w:rsidRDefault="00A777F5">
      <w:pPr>
        <w:spacing w:before="1" w:line="18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spacing w:before="29"/>
        <w:ind w:left="100"/>
        <w:rPr>
          <w:sz w:val="24"/>
          <w:szCs w:val="24"/>
        </w:rPr>
      </w:pPr>
      <w:r w:rsidRPr="00280B57">
        <w:rPr>
          <w:b/>
          <w:color w:val="212121"/>
          <w:sz w:val="24"/>
          <w:szCs w:val="24"/>
        </w:rPr>
        <w:t>1</w:t>
      </w:r>
      <w:r w:rsidRPr="00280B57">
        <w:rPr>
          <w:b/>
          <w:color w:val="212121"/>
          <w:spacing w:val="2"/>
          <w:sz w:val="24"/>
          <w:szCs w:val="24"/>
        </w:rPr>
        <w:t>.</w:t>
      </w:r>
      <w:r w:rsidRPr="00280B57">
        <w:rPr>
          <w:b/>
          <w:color w:val="212121"/>
          <w:sz w:val="24"/>
          <w:szCs w:val="24"/>
        </w:rPr>
        <w:t xml:space="preserve">4.   </w:t>
      </w:r>
      <w:r w:rsidRPr="00280B57">
        <w:rPr>
          <w:b/>
          <w:color w:val="212121"/>
          <w:spacing w:val="27"/>
          <w:sz w:val="24"/>
          <w:szCs w:val="24"/>
        </w:rPr>
        <w:t xml:space="preserve"> </w:t>
      </w:r>
      <w:r w:rsidRPr="00280B57">
        <w:rPr>
          <w:b/>
          <w:color w:val="212121"/>
          <w:spacing w:val="-2"/>
          <w:sz w:val="24"/>
          <w:szCs w:val="24"/>
        </w:rPr>
        <w:t>I</w:t>
      </w:r>
      <w:r w:rsidRPr="00280B57">
        <w:rPr>
          <w:b/>
          <w:color w:val="212121"/>
          <w:sz w:val="24"/>
          <w:szCs w:val="24"/>
        </w:rPr>
        <w:t>NS</w:t>
      </w:r>
      <w:r w:rsidRPr="00280B57">
        <w:rPr>
          <w:b/>
          <w:color w:val="212121"/>
          <w:spacing w:val="-1"/>
          <w:sz w:val="24"/>
          <w:szCs w:val="24"/>
        </w:rPr>
        <w:t>T</w:t>
      </w:r>
      <w:r w:rsidRPr="00280B57">
        <w:rPr>
          <w:b/>
          <w:color w:val="212121"/>
          <w:sz w:val="24"/>
          <w:szCs w:val="24"/>
        </w:rPr>
        <w:t>A</w:t>
      </w:r>
      <w:r w:rsidRPr="00280B57">
        <w:rPr>
          <w:b/>
          <w:color w:val="212121"/>
          <w:spacing w:val="-2"/>
          <w:sz w:val="24"/>
          <w:szCs w:val="24"/>
        </w:rPr>
        <w:t>L</w:t>
      </w:r>
      <w:r w:rsidRPr="00280B57">
        <w:rPr>
          <w:b/>
          <w:color w:val="212121"/>
          <w:sz w:val="24"/>
          <w:szCs w:val="24"/>
        </w:rPr>
        <w:t>L A</w:t>
      </w:r>
      <w:r w:rsidRPr="00280B57">
        <w:rPr>
          <w:b/>
          <w:color w:val="212121"/>
          <w:spacing w:val="-1"/>
          <w:sz w:val="24"/>
          <w:szCs w:val="24"/>
        </w:rPr>
        <w:t>N</w:t>
      </w:r>
      <w:r w:rsidRPr="00280B57">
        <w:rPr>
          <w:b/>
          <w:color w:val="212121"/>
          <w:sz w:val="24"/>
          <w:szCs w:val="24"/>
        </w:rPr>
        <w:t>D</w:t>
      </w:r>
      <w:r w:rsidRPr="00280B57">
        <w:rPr>
          <w:b/>
          <w:color w:val="212121"/>
          <w:spacing w:val="-1"/>
          <w:sz w:val="24"/>
          <w:szCs w:val="24"/>
        </w:rPr>
        <w:t>R</w:t>
      </w:r>
      <w:r w:rsidRPr="00280B57">
        <w:rPr>
          <w:b/>
          <w:color w:val="212121"/>
          <w:sz w:val="24"/>
          <w:szCs w:val="24"/>
        </w:rPr>
        <w:t>O</w:t>
      </w:r>
      <w:r w:rsidRPr="00280B57">
        <w:rPr>
          <w:b/>
          <w:color w:val="212121"/>
          <w:spacing w:val="-2"/>
          <w:sz w:val="24"/>
          <w:szCs w:val="24"/>
        </w:rPr>
        <w:t>I</w:t>
      </w:r>
      <w:r w:rsidRPr="00280B57">
        <w:rPr>
          <w:b/>
          <w:color w:val="212121"/>
          <w:sz w:val="24"/>
          <w:szCs w:val="24"/>
        </w:rPr>
        <w:t>D</w:t>
      </w:r>
      <w:r w:rsidRPr="00280B57">
        <w:rPr>
          <w:b/>
          <w:color w:val="212121"/>
          <w:spacing w:val="2"/>
          <w:sz w:val="24"/>
          <w:szCs w:val="24"/>
        </w:rPr>
        <w:t xml:space="preserve"> </w:t>
      </w:r>
      <w:r w:rsidRPr="00280B57">
        <w:rPr>
          <w:b/>
          <w:color w:val="212121"/>
          <w:spacing w:val="1"/>
          <w:sz w:val="24"/>
          <w:szCs w:val="24"/>
        </w:rPr>
        <w:t>S</w:t>
      </w:r>
      <w:r w:rsidRPr="00280B57">
        <w:rPr>
          <w:b/>
          <w:color w:val="212121"/>
          <w:sz w:val="24"/>
          <w:szCs w:val="24"/>
        </w:rPr>
        <w:t>DK</w:t>
      </w:r>
    </w:p>
    <w:p w:rsidR="00A777F5" w:rsidRPr="00280B57" w:rsidRDefault="00A777F5">
      <w:pPr>
        <w:spacing w:before="2" w:line="16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ind w:left="667"/>
        <w:rPr>
          <w:sz w:val="24"/>
          <w:szCs w:val="24"/>
        </w:rPr>
      </w:pPr>
      <w:proofErr w:type="spellStart"/>
      <w:r w:rsidRPr="00280B57">
        <w:rPr>
          <w:color w:val="414141"/>
          <w:spacing w:val="-2"/>
          <w:sz w:val="24"/>
          <w:szCs w:val="24"/>
        </w:rPr>
        <w:t>C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5"/>
          <w:sz w:val="24"/>
          <w:szCs w:val="24"/>
        </w:rPr>
        <w:t>y</w:t>
      </w:r>
      <w:r w:rsidRPr="00280B57">
        <w:rPr>
          <w:color w:val="414141"/>
          <w:spacing w:val="-1"/>
          <w:sz w:val="24"/>
          <w:szCs w:val="24"/>
        </w:rPr>
        <w:t>a</w:t>
      </w:r>
      <w:proofErr w:type="spellEnd"/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9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4"/>
          <w:sz w:val="24"/>
          <w:szCs w:val="24"/>
        </w:rPr>
        <w:t>j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-1"/>
          <w:sz w:val="24"/>
          <w:szCs w:val="24"/>
        </w:rPr>
        <w:t>aa</w:t>
      </w:r>
      <w:r w:rsidRPr="00280B57">
        <w:rPr>
          <w:color w:val="414141"/>
          <w:sz w:val="24"/>
          <w:szCs w:val="24"/>
        </w:rPr>
        <w:t>t</w:t>
      </w:r>
      <w:proofErr w:type="spellEnd"/>
      <w:r w:rsidRPr="00280B57">
        <w:rPr>
          <w:color w:val="414141"/>
          <w:spacing w:val="3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di</w:t>
      </w:r>
      <w:r w:rsidRPr="00280B57">
        <w:rPr>
          <w:color w:val="414141"/>
          <w:spacing w:val="-7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h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pacing w:val="-1"/>
          <w:sz w:val="24"/>
          <w:szCs w:val="24"/>
        </w:rPr>
        <w:t>“W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-1"/>
          <w:sz w:val="24"/>
          <w:szCs w:val="24"/>
        </w:rPr>
        <w:t>c</w:t>
      </w:r>
      <w:r w:rsidRPr="00280B57">
        <w:rPr>
          <w:color w:val="414141"/>
          <w:spacing w:val="9"/>
          <w:sz w:val="24"/>
          <w:szCs w:val="24"/>
        </w:rPr>
        <w:t>o</w:t>
      </w:r>
      <w:r w:rsidRPr="00280B57">
        <w:rPr>
          <w:color w:val="414141"/>
          <w:spacing w:val="-9"/>
          <w:sz w:val="24"/>
          <w:szCs w:val="24"/>
        </w:rPr>
        <w:t>m</w:t>
      </w:r>
      <w:r w:rsidRPr="00280B57">
        <w:rPr>
          <w:color w:val="414141"/>
          <w:sz w:val="24"/>
          <w:szCs w:val="24"/>
        </w:rPr>
        <w:t>e</w:t>
      </w:r>
      <w:r w:rsidRPr="00280B57">
        <w:rPr>
          <w:color w:val="414141"/>
          <w:spacing w:val="1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to</w:t>
      </w:r>
      <w:r w:rsidRPr="00280B57">
        <w:rPr>
          <w:color w:val="414141"/>
          <w:spacing w:val="7"/>
          <w:sz w:val="24"/>
          <w:szCs w:val="24"/>
        </w:rPr>
        <w:t xml:space="preserve"> </w:t>
      </w:r>
      <w:r w:rsidRPr="00280B57">
        <w:rPr>
          <w:color w:val="414141"/>
          <w:spacing w:val="-5"/>
          <w:sz w:val="24"/>
          <w:szCs w:val="24"/>
        </w:rPr>
        <w:t>An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1"/>
          <w:sz w:val="24"/>
          <w:szCs w:val="24"/>
        </w:rPr>
        <w:t>S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ud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z w:val="24"/>
          <w:szCs w:val="24"/>
        </w:rPr>
        <w:t>”</w:t>
      </w:r>
      <w:r w:rsidRPr="00280B57">
        <w:rPr>
          <w:color w:val="41414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5"/>
          <w:sz w:val="24"/>
          <w:szCs w:val="24"/>
        </w:rPr>
        <w:t>k</w:t>
      </w:r>
      <w:r w:rsidRPr="00280B57">
        <w:rPr>
          <w:color w:val="414141"/>
          <w:spacing w:val="-4"/>
          <w:sz w:val="24"/>
          <w:szCs w:val="24"/>
        </w:rPr>
        <w:t>li</w:t>
      </w:r>
      <w:r w:rsidRPr="00280B57">
        <w:rPr>
          <w:color w:val="414141"/>
          <w:sz w:val="24"/>
          <w:szCs w:val="24"/>
        </w:rPr>
        <w:t>k</w:t>
      </w:r>
      <w:proofErr w:type="spellEnd"/>
    </w:p>
    <w:p w:rsidR="00A777F5" w:rsidRPr="00280B57" w:rsidRDefault="00A777F5">
      <w:pPr>
        <w:spacing w:before="2" w:line="140" w:lineRule="exact"/>
        <w:rPr>
          <w:sz w:val="24"/>
          <w:szCs w:val="24"/>
        </w:rPr>
      </w:pPr>
    </w:p>
    <w:p w:rsidR="00A777F5" w:rsidRPr="00280B57" w:rsidRDefault="00A75B86">
      <w:pPr>
        <w:ind w:left="667"/>
        <w:rPr>
          <w:sz w:val="24"/>
          <w:szCs w:val="24"/>
        </w:rPr>
      </w:pPr>
      <w:r w:rsidRPr="00280B57">
        <w:rPr>
          <w:color w:val="414141"/>
          <w:spacing w:val="-2"/>
          <w:sz w:val="24"/>
          <w:szCs w:val="24"/>
        </w:rPr>
        <w:t>M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-2"/>
          <w:sz w:val="24"/>
          <w:szCs w:val="24"/>
        </w:rPr>
        <w:t>C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3"/>
          <w:sz w:val="24"/>
          <w:szCs w:val="24"/>
        </w:rPr>
        <w:t>f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gu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z w:val="24"/>
          <w:szCs w:val="24"/>
        </w:rPr>
        <w:t>e</w:t>
      </w:r>
      <w:r w:rsidRPr="00280B57">
        <w:rPr>
          <w:color w:val="414141"/>
          <w:spacing w:val="6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z w:val="24"/>
          <w:szCs w:val="24"/>
        </w:rPr>
        <w:t>u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5"/>
          <w:sz w:val="24"/>
          <w:szCs w:val="24"/>
        </w:rPr>
        <w:t>p</w:t>
      </w:r>
      <w:r w:rsidRPr="00280B57">
        <w:rPr>
          <w:color w:val="414141"/>
          <w:sz w:val="24"/>
          <w:szCs w:val="24"/>
        </w:rPr>
        <w:t>i</w:t>
      </w:r>
      <w:r w:rsidRPr="00280B57">
        <w:rPr>
          <w:color w:val="414141"/>
          <w:spacing w:val="-4"/>
          <w:sz w:val="24"/>
          <w:szCs w:val="24"/>
        </w:rPr>
        <w:t>li</w:t>
      </w:r>
      <w:r w:rsidRPr="00280B57">
        <w:rPr>
          <w:color w:val="414141"/>
          <w:sz w:val="24"/>
          <w:szCs w:val="24"/>
        </w:rPr>
        <w:t>h</w:t>
      </w:r>
      <w:proofErr w:type="spellEnd"/>
      <w:r w:rsidRPr="00280B57">
        <w:rPr>
          <w:color w:val="414141"/>
          <w:spacing w:val="7"/>
          <w:sz w:val="24"/>
          <w:szCs w:val="24"/>
        </w:rPr>
        <w:t xml:space="preserve"> </w:t>
      </w:r>
      <w:r w:rsidRPr="00280B57">
        <w:rPr>
          <w:color w:val="414141"/>
          <w:spacing w:val="-6"/>
          <w:sz w:val="24"/>
          <w:szCs w:val="24"/>
        </w:rPr>
        <w:t>“</w:t>
      </w:r>
      <w:r w:rsidRPr="00280B57">
        <w:rPr>
          <w:color w:val="414141"/>
          <w:spacing w:val="1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D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pacing w:val="-2"/>
          <w:sz w:val="24"/>
          <w:szCs w:val="24"/>
        </w:rPr>
        <w:t>M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5"/>
          <w:sz w:val="24"/>
          <w:szCs w:val="24"/>
        </w:rPr>
        <w:t>g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-1"/>
          <w:sz w:val="24"/>
          <w:szCs w:val="24"/>
        </w:rPr>
        <w:t>”</w:t>
      </w:r>
      <w:r w:rsidRPr="00280B57">
        <w:rPr>
          <w:color w:val="414141"/>
          <w:sz w:val="24"/>
          <w:szCs w:val="24"/>
        </w:rPr>
        <w:t>.</w:t>
      </w:r>
    </w:p>
    <w:p w:rsidR="00A777F5" w:rsidRPr="00280B57" w:rsidRDefault="00A777F5">
      <w:pPr>
        <w:spacing w:before="7" w:line="16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spacing w:line="359" w:lineRule="auto"/>
        <w:ind w:left="667" w:right="211"/>
        <w:rPr>
          <w:sz w:val="24"/>
          <w:szCs w:val="24"/>
        </w:rPr>
        <w:sectPr w:rsidR="00A777F5" w:rsidRPr="00280B57">
          <w:pgSz w:w="11920" w:h="16840"/>
          <w:pgMar w:top="1340" w:right="1500" w:bottom="280" w:left="1340" w:header="720" w:footer="720" w:gutter="0"/>
          <w:cols w:space="720"/>
        </w:sectPr>
      </w:pPr>
      <w:proofErr w:type="spellStart"/>
      <w:r w:rsidRPr="00280B57">
        <w:rPr>
          <w:color w:val="414141"/>
          <w:spacing w:val="6"/>
          <w:sz w:val="24"/>
          <w:szCs w:val="24"/>
        </w:rPr>
        <w:t>P</w:t>
      </w:r>
      <w:r w:rsidRPr="00280B57">
        <w:rPr>
          <w:color w:val="414141"/>
          <w:spacing w:val="-4"/>
          <w:sz w:val="24"/>
          <w:szCs w:val="24"/>
        </w:rPr>
        <w:t>ili</w:t>
      </w:r>
      <w:r w:rsidRPr="00280B57">
        <w:rPr>
          <w:color w:val="414141"/>
          <w:sz w:val="24"/>
          <w:szCs w:val="24"/>
        </w:rPr>
        <w:t>h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T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b</w:t>
      </w:r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pacing w:val="-6"/>
          <w:sz w:val="24"/>
          <w:szCs w:val="24"/>
        </w:rPr>
        <w:t>“</w:t>
      </w:r>
      <w:r w:rsidRPr="00280B57">
        <w:rPr>
          <w:color w:val="414141"/>
          <w:spacing w:val="1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D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pacing w:val="6"/>
          <w:sz w:val="24"/>
          <w:szCs w:val="24"/>
        </w:rPr>
        <w:t>P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8"/>
          <w:sz w:val="24"/>
          <w:szCs w:val="24"/>
        </w:rPr>
        <w:t>f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6"/>
          <w:sz w:val="24"/>
          <w:szCs w:val="24"/>
        </w:rPr>
        <w:t>r</w:t>
      </w:r>
      <w:r w:rsidRPr="00280B57">
        <w:rPr>
          <w:color w:val="414141"/>
          <w:spacing w:val="-9"/>
          <w:sz w:val="24"/>
          <w:szCs w:val="24"/>
        </w:rPr>
        <w:t>m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”</w:t>
      </w:r>
      <w:r w:rsidRPr="00280B57">
        <w:rPr>
          <w:color w:val="41414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da</w:t>
      </w:r>
      <w:proofErr w:type="spellEnd"/>
      <w:r w:rsidRPr="00280B57">
        <w:rPr>
          <w:color w:val="414141"/>
          <w:spacing w:val="1"/>
          <w:sz w:val="24"/>
          <w:szCs w:val="24"/>
        </w:rPr>
        <w:t xml:space="preserve"> S</w:t>
      </w:r>
      <w:r w:rsidRPr="00280B57">
        <w:rPr>
          <w:color w:val="414141"/>
          <w:spacing w:val="4"/>
          <w:sz w:val="24"/>
          <w:szCs w:val="24"/>
        </w:rPr>
        <w:t>D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pacing w:val="-2"/>
          <w:sz w:val="24"/>
          <w:szCs w:val="24"/>
        </w:rPr>
        <w:t>M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g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11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9"/>
          <w:sz w:val="24"/>
          <w:szCs w:val="24"/>
        </w:rPr>
        <w:t>m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1"/>
          <w:sz w:val="24"/>
          <w:szCs w:val="24"/>
        </w:rPr>
        <w:t>ce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da</w:t>
      </w:r>
      <w:proofErr w:type="spellEnd"/>
      <w:r w:rsidRPr="00280B57">
        <w:rPr>
          <w:color w:val="414141"/>
          <w:spacing w:val="6"/>
          <w:sz w:val="24"/>
          <w:szCs w:val="24"/>
        </w:rPr>
        <w:t xml:space="preserve"> </w:t>
      </w:r>
      <w:r w:rsidRPr="00280B57">
        <w:rPr>
          <w:color w:val="414141"/>
          <w:spacing w:val="-4"/>
          <w:sz w:val="24"/>
          <w:szCs w:val="24"/>
        </w:rPr>
        <w:t>li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t</w:t>
      </w:r>
      <w:r w:rsidRPr="00280B57">
        <w:rPr>
          <w:color w:val="414141"/>
          <w:spacing w:val="7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9"/>
          <w:sz w:val="24"/>
          <w:szCs w:val="24"/>
        </w:rPr>
        <w:t>o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9</w:t>
      </w:r>
      <w:r w:rsidRPr="00280B57">
        <w:rPr>
          <w:color w:val="414141"/>
          <w:spacing w:val="2"/>
          <w:sz w:val="24"/>
          <w:szCs w:val="24"/>
        </w:rPr>
        <w:t>.</w:t>
      </w:r>
      <w:r w:rsidRPr="00280B57">
        <w:rPr>
          <w:color w:val="414141"/>
          <w:sz w:val="24"/>
          <w:szCs w:val="24"/>
        </w:rPr>
        <w:t xml:space="preserve">0 </w:t>
      </w:r>
      <w:r w:rsidRPr="00280B57">
        <w:rPr>
          <w:color w:val="414141"/>
          <w:spacing w:val="1"/>
          <w:sz w:val="24"/>
          <w:szCs w:val="24"/>
        </w:rPr>
        <w:t>(P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)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9"/>
          <w:sz w:val="24"/>
          <w:szCs w:val="24"/>
        </w:rPr>
        <w:t>o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8</w:t>
      </w:r>
      <w:r w:rsidRPr="00280B57">
        <w:rPr>
          <w:color w:val="414141"/>
          <w:spacing w:val="2"/>
          <w:sz w:val="24"/>
          <w:szCs w:val="24"/>
        </w:rPr>
        <w:t>.</w:t>
      </w:r>
      <w:r w:rsidRPr="00280B57">
        <w:rPr>
          <w:color w:val="414141"/>
          <w:sz w:val="24"/>
          <w:szCs w:val="24"/>
        </w:rPr>
        <w:t>0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1"/>
          <w:sz w:val="24"/>
          <w:szCs w:val="24"/>
        </w:rPr>
        <w:t>(</w:t>
      </w:r>
      <w:r w:rsidRPr="00280B57">
        <w:rPr>
          <w:color w:val="414141"/>
          <w:sz w:val="24"/>
          <w:szCs w:val="24"/>
        </w:rPr>
        <w:t>O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-6"/>
          <w:sz w:val="24"/>
          <w:szCs w:val="24"/>
        </w:rPr>
        <w:t>e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3"/>
          <w:sz w:val="24"/>
          <w:szCs w:val="24"/>
        </w:rPr>
        <w:t>)</w:t>
      </w:r>
      <w:r w:rsidRPr="00280B57">
        <w:rPr>
          <w:color w:val="414141"/>
          <w:sz w:val="24"/>
          <w:szCs w:val="24"/>
        </w:rPr>
        <w:t>.</w:t>
      </w:r>
    </w:p>
    <w:p w:rsidR="00A777F5" w:rsidRPr="00280B57" w:rsidRDefault="00A75B86">
      <w:pPr>
        <w:spacing w:before="74"/>
        <w:ind w:left="667"/>
        <w:rPr>
          <w:sz w:val="24"/>
          <w:szCs w:val="24"/>
        </w:rPr>
      </w:pPr>
      <w:proofErr w:type="spellStart"/>
      <w:proofErr w:type="gramStart"/>
      <w:r w:rsidRPr="00280B57">
        <w:rPr>
          <w:color w:val="414141"/>
          <w:spacing w:val="-5"/>
          <w:sz w:val="24"/>
          <w:szCs w:val="24"/>
        </w:rPr>
        <w:lastRenderedPageBreak/>
        <w:t>K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1"/>
          <w:sz w:val="24"/>
          <w:szCs w:val="24"/>
        </w:rPr>
        <w:t>ce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pacing w:val="7"/>
          <w:sz w:val="24"/>
          <w:szCs w:val="24"/>
        </w:rPr>
        <w:t xml:space="preserve"> </w:t>
      </w:r>
      <w:r w:rsidRPr="00280B57">
        <w:rPr>
          <w:color w:val="414141"/>
          <w:spacing w:val="-6"/>
          <w:sz w:val="24"/>
          <w:szCs w:val="24"/>
        </w:rPr>
        <w:t>“</w:t>
      </w:r>
      <w:r w:rsidRPr="00280B57">
        <w:rPr>
          <w:color w:val="414141"/>
          <w:spacing w:val="6"/>
          <w:sz w:val="24"/>
          <w:szCs w:val="24"/>
        </w:rPr>
        <w:t>S</w:t>
      </w:r>
      <w:r w:rsidRPr="00280B57">
        <w:rPr>
          <w:color w:val="414141"/>
          <w:spacing w:val="-5"/>
          <w:sz w:val="24"/>
          <w:szCs w:val="24"/>
        </w:rPr>
        <w:t>h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z w:val="24"/>
          <w:szCs w:val="24"/>
        </w:rPr>
        <w:t>w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1"/>
          <w:sz w:val="24"/>
          <w:szCs w:val="24"/>
        </w:rPr>
        <w:t>P</w:t>
      </w:r>
      <w:r w:rsidRPr="00280B57">
        <w:rPr>
          <w:color w:val="414141"/>
          <w:spacing w:val="-1"/>
          <w:sz w:val="24"/>
          <w:szCs w:val="24"/>
        </w:rPr>
        <w:t>ac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ge</w:t>
      </w:r>
      <w:r w:rsidRPr="00280B57">
        <w:rPr>
          <w:color w:val="414141"/>
          <w:spacing w:val="1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-6"/>
          <w:sz w:val="24"/>
          <w:szCs w:val="24"/>
        </w:rPr>
        <w:t>e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il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”</w:t>
      </w:r>
      <w:r w:rsidRPr="00280B57">
        <w:rPr>
          <w:color w:val="414141"/>
          <w:spacing w:val="6"/>
          <w:sz w:val="24"/>
          <w:szCs w:val="24"/>
        </w:rPr>
        <w:t xml:space="preserve"> </w:t>
      </w:r>
      <w:r w:rsidRPr="00280B57">
        <w:rPr>
          <w:color w:val="414141"/>
          <w:spacing w:val="-5"/>
          <w:sz w:val="24"/>
          <w:szCs w:val="24"/>
        </w:rPr>
        <w:t>y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g</w:t>
      </w:r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da</w:t>
      </w:r>
      <w:proofErr w:type="spellEnd"/>
      <w:r w:rsidRPr="00280B57">
        <w:rPr>
          <w:color w:val="414141"/>
          <w:spacing w:val="1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di</w:t>
      </w:r>
      <w:r w:rsidRPr="00280B57">
        <w:rPr>
          <w:color w:val="414141"/>
          <w:spacing w:val="-7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5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5"/>
          <w:sz w:val="24"/>
          <w:szCs w:val="24"/>
        </w:rPr>
        <w:t>b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w</w:t>
      </w:r>
      <w:r w:rsidRPr="00280B57">
        <w:rPr>
          <w:color w:val="414141"/>
          <w:spacing w:val="3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h</w:t>
      </w:r>
      <w:proofErr w:type="spellEnd"/>
      <w:r w:rsidRPr="00280B57">
        <w:rPr>
          <w:color w:val="414141"/>
          <w:sz w:val="24"/>
          <w:szCs w:val="24"/>
        </w:rPr>
        <w:t>.</w:t>
      </w:r>
      <w:proofErr w:type="gramEnd"/>
    </w:p>
    <w:p w:rsidR="00A777F5" w:rsidRPr="00280B57" w:rsidRDefault="00A777F5">
      <w:pPr>
        <w:spacing w:before="7" w:line="120" w:lineRule="exact"/>
        <w:rPr>
          <w:sz w:val="24"/>
          <w:szCs w:val="24"/>
        </w:rPr>
      </w:pPr>
    </w:p>
    <w:p w:rsidR="00A777F5" w:rsidRPr="00280B57" w:rsidRDefault="00A75B86">
      <w:pPr>
        <w:ind w:left="667"/>
        <w:rPr>
          <w:sz w:val="24"/>
          <w:szCs w:val="24"/>
        </w:rPr>
      </w:pPr>
      <w:proofErr w:type="spellStart"/>
      <w:r w:rsidRPr="00280B57">
        <w:rPr>
          <w:color w:val="414141"/>
          <w:spacing w:val="1"/>
          <w:sz w:val="24"/>
          <w:szCs w:val="24"/>
        </w:rPr>
        <w:t>P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1"/>
          <w:sz w:val="24"/>
          <w:szCs w:val="24"/>
        </w:rPr>
        <w:t>ce</w:t>
      </w:r>
      <w:r w:rsidRPr="00280B57">
        <w:rPr>
          <w:color w:val="414141"/>
          <w:sz w:val="24"/>
          <w:szCs w:val="24"/>
        </w:rPr>
        <w:t>k</w:t>
      </w:r>
      <w:proofErr w:type="spellEnd"/>
    </w:p>
    <w:p w:rsidR="00A777F5" w:rsidRPr="00280B57" w:rsidRDefault="00A777F5">
      <w:pPr>
        <w:spacing w:before="5" w:line="16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ind w:left="1181"/>
        <w:rPr>
          <w:sz w:val="24"/>
          <w:szCs w:val="24"/>
        </w:rPr>
      </w:pPr>
      <w:r w:rsidRPr="00280B57">
        <w:rPr>
          <w:rFonts w:eastAsia="Symbol"/>
          <w:color w:val="414141"/>
          <w:sz w:val="24"/>
          <w:szCs w:val="24"/>
        </w:rPr>
        <w:t></w:t>
      </w:r>
      <w:r w:rsidRPr="00280B57">
        <w:rPr>
          <w:color w:val="414141"/>
          <w:sz w:val="24"/>
          <w:szCs w:val="24"/>
        </w:rPr>
        <w:t xml:space="preserve">    </w:t>
      </w:r>
      <w:r w:rsidRPr="00280B57">
        <w:rPr>
          <w:color w:val="414141"/>
          <w:spacing w:val="12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1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D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pacing w:val="6"/>
          <w:sz w:val="24"/>
          <w:szCs w:val="24"/>
        </w:rPr>
        <w:t>P</w:t>
      </w:r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10"/>
          <w:sz w:val="24"/>
          <w:szCs w:val="24"/>
        </w:rPr>
        <w:t>t</w:t>
      </w:r>
      <w:r w:rsidRPr="00280B57">
        <w:rPr>
          <w:color w:val="414141"/>
          <w:spacing w:val="-8"/>
          <w:sz w:val="24"/>
          <w:szCs w:val="24"/>
        </w:rPr>
        <w:t>f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z w:val="24"/>
          <w:szCs w:val="24"/>
        </w:rPr>
        <w:t>m</w:t>
      </w:r>
      <w:r w:rsidRPr="00280B57">
        <w:rPr>
          <w:color w:val="414141"/>
          <w:spacing w:val="-7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28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&amp;</w:t>
      </w:r>
      <w:r w:rsidRPr="00280B57">
        <w:rPr>
          <w:color w:val="414141"/>
          <w:spacing w:val="-2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26</w:t>
      </w:r>
    </w:p>
    <w:p w:rsidR="00A777F5" w:rsidRPr="00280B57" w:rsidRDefault="00A777F5">
      <w:pPr>
        <w:spacing w:before="8" w:line="120" w:lineRule="exact"/>
        <w:rPr>
          <w:sz w:val="24"/>
          <w:szCs w:val="24"/>
        </w:rPr>
      </w:pPr>
    </w:p>
    <w:p w:rsidR="00A777F5" w:rsidRPr="00280B57" w:rsidRDefault="00A75B86">
      <w:pPr>
        <w:ind w:left="1143" w:right="4803"/>
        <w:jc w:val="center"/>
        <w:rPr>
          <w:sz w:val="24"/>
          <w:szCs w:val="24"/>
        </w:rPr>
      </w:pPr>
      <w:r w:rsidRPr="00280B57">
        <w:rPr>
          <w:rFonts w:eastAsia="Symbol"/>
          <w:color w:val="414141"/>
          <w:sz w:val="24"/>
          <w:szCs w:val="24"/>
        </w:rPr>
        <w:t></w:t>
      </w:r>
      <w:r w:rsidRPr="00280B57">
        <w:rPr>
          <w:color w:val="414141"/>
          <w:sz w:val="24"/>
          <w:szCs w:val="24"/>
        </w:rPr>
        <w:t xml:space="preserve">   </w:t>
      </w:r>
      <w:r w:rsidRPr="00280B57">
        <w:rPr>
          <w:color w:val="414141"/>
          <w:spacing w:val="10"/>
          <w:sz w:val="24"/>
          <w:szCs w:val="24"/>
        </w:rPr>
        <w:t xml:space="preserve"> </w:t>
      </w:r>
      <w:r w:rsidRPr="00280B57">
        <w:rPr>
          <w:color w:val="414141"/>
          <w:spacing w:val="1"/>
          <w:sz w:val="24"/>
          <w:szCs w:val="24"/>
        </w:rPr>
        <w:t>S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5"/>
          <w:sz w:val="24"/>
          <w:szCs w:val="24"/>
        </w:rPr>
        <w:t>u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-1"/>
          <w:sz w:val="24"/>
          <w:szCs w:val="24"/>
        </w:rPr>
        <w:t>c</w:t>
      </w:r>
      <w:r w:rsidRPr="00280B57">
        <w:rPr>
          <w:color w:val="414141"/>
          <w:sz w:val="24"/>
          <w:szCs w:val="24"/>
        </w:rPr>
        <w:t>e</w:t>
      </w:r>
      <w:r w:rsidRPr="00280B57">
        <w:rPr>
          <w:color w:val="414141"/>
          <w:spacing w:val="1"/>
          <w:sz w:val="24"/>
          <w:szCs w:val="24"/>
        </w:rPr>
        <w:t xml:space="preserve"> </w:t>
      </w:r>
      <w:r w:rsidRPr="00280B57">
        <w:rPr>
          <w:color w:val="414141"/>
          <w:spacing w:val="-8"/>
          <w:sz w:val="24"/>
          <w:szCs w:val="24"/>
        </w:rPr>
        <w:t>f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z w:val="24"/>
          <w:szCs w:val="24"/>
        </w:rPr>
        <w:t>r</w:t>
      </w:r>
      <w:r w:rsidRPr="00280B57">
        <w:rPr>
          <w:color w:val="414141"/>
          <w:spacing w:val="4"/>
          <w:sz w:val="24"/>
          <w:szCs w:val="24"/>
        </w:rPr>
        <w:t xml:space="preserve"> 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28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&amp;</w:t>
      </w:r>
      <w:r w:rsidRPr="00280B57">
        <w:rPr>
          <w:color w:val="414141"/>
          <w:spacing w:val="-2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26</w:t>
      </w:r>
    </w:p>
    <w:p w:rsidR="00A777F5" w:rsidRPr="00280B57" w:rsidRDefault="00A777F5">
      <w:pPr>
        <w:spacing w:before="8" w:line="120" w:lineRule="exact"/>
        <w:rPr>
          <w:sz w:val="24"/>
          <w:szCs w:val="24"/>
        </w:rPr>
      </w:pPr>
    </w:p>
    <w:p w:rsidR="00A777F5" w:rsidRPr="00280B57" w:rsidRDefault="00A75B86">
      <w:pPr>
        <w:ind w:left="1181"/>
        <w:rPr>
          <w:sz w:val="24"/>
          <w:szCs w:val="24"/>
        </w:rPr>
      </w:pPr>
      <w:r w:rsidRPr="00280B57">
        <w:rPr>
          <w:rFonts w:eastAsia="Symbol"/>
          <w:color w:val="414141"/>
          <w:sz w:val="24"/>
          <w:szCs w:val="24"/>
        </w:rPr>
        <w:t></w:t>
      </w:r>
      <w:r w:rsidRPr="00280B57">
        <w:rPr>
          <w:color w:val="414141"/>
          <w:sz w:val="24"/>
          <w:szCs w:val="24"/>
        </w:rPr>
        <w:t xml:space="preserve">    </w:t>
      </w:r>
      <w:r w:rsidRPr="00280B57">
        <w:rPr>
          <w:color w:val="414141"/>
          <w:spacing w:val="12"/>
          <w:sz w:val="24"/>
          <w:szCs w:val="24"/>
        </w:rPr>
        <w:t xml:space="preserve"> </w:t>
      </w:r>
      <w:r w:rsidRPr="00280B57">
        <w:rPr>
          <w:color w:val="414141"/>
          <w:spacing w:val="1"/>
          <w:sz w:val="24"/>
          <w:szCs w:val="24"/>
        </w:rPr>
        <w:t>I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l</w:t>
      </w:r>
      <w:r w:rsidRPr="00280B57">
        <w:rPr>
          <w:color w:val="414141"/>
          <w:spacing w:val="-2"/>
          <w:sz w:val="24"/>
          <w:szCs w:val="24"/>
        </w:rPr>
        <w:t xml:space="preserve"> </w:t>
      </w:r>
      <w:r w:rsidRPr="00280B57">
        <w:rPr>
          <w:color w:val="414141"/>
          <w:spacing w:val="-5"/>
          <w:sz w:val="24"/>
          <w:szCs w:val="24"/>
        </w:rPr>
        <w:t>x</w:t>
      </w:r>
      <w:r w:rsidRPr="00280B57">
        <w:rPr>
          <w:color w:val="414141"/>
          <w:sz w:val="24"/>
          <w:szCs w:val="24"/>
        </w:rPr>
        <w:t>86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-5"/>
          <w:sz w:val="24"/>
          <w:szCs w:val="24"/>
        </w:rPr>
        <w:t>A</w:t>
      </w:r>
      <w:r w:rsidRPr="00280B57">
        <w:rPr>
          <w:color w:val="414141"/>
          <w:spacing w:val="5"/>
          <w:sz w:val="24"/>
          <w:szCs w:val="24"/>
        </w:rPr>
        <w:t>to</w:t>
      </w:r>
      <w:r w:rsidRPr="00280B57">
        <w:rPr>
          <w:color w:val="414141"/>
          <w:spacing w:val="-9"/>
          <w:sz w:val="24"/>
          <w:szCs w:val="24"/>
        </w:rPr>
        <w:t>m</w:t>
      </w:r>
      <w:r w:rsidRPr="00280B57">
        <w:rPr>
          <w:color w:val="414141"/>
          <w:sz w:val="24"/>
          <w:szCs w:val="24"/>
        </w:rPr>
        <w:t>_64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6"/>
          <w:sz w:val="24"/>
          <w:szCs w:val="24"/>
        </w:rPr>
        <w:t>S</w:t>
      </w:r>
      <w:r w:rsidRPr="00280B57">
        <w:rPr>
          <w:color w:val="414141"/>
          <w:spacing w:val="-5"/>
          <w:sz w:val="24"/>
          <w:szCs w:val="24"/>
        </w:rPr>
        <w:t>y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m</w:t>
      </w:r>
      <w:r w:rsidRPr="00280B57">
        <w:rPr>
          <w:color w:val="414141"/>
          <w:spacing w:val="-7"/>
          <w:sz w:val="24"/>
          <w:szCs w:val="24"/>
        </w:rPr>
        <w:t xml:space="preserve"> </w:t>
      </w:r>
      <w:r w:rsidRPr="00280B57">
        <w:rPr>
          <w:color w:val="414141"/>
          <w:spacing w:val="6"/>
          <w:sz w:val="24"/>
          <w:szCs w:val="24"/>
        </w:rPr>
        <w:t>I</w:t>
      </w:r>
      <w:r w:rsidRPr="00280B57">
        <w:rPr>
          <w:color w:val="414141"/>
          <w:spacing w:val="-9"/>
          <w:sz w:val="24"/>
          <w:szCs w:val="24"/>
        </w:rPr>
        <w:t>m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ge</w:t>
      </w:r>
      <w:r w:rsidRPr="00280B57">
        <w:rPr>
          <w:color w:val="41414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u</w:t>
      </w:r>
      <w:proofErr w:type="spellEnd"/>
      <w:r w:rsidRPr="00280B57">
        <w:rPr>
          <w:color w:val="414141"/>
          <w:spacing w:val="7"/>
          <w:sz w:val="24"/>
          <w:szCs w:val="24"/>
        </w:rPr>
        <w:t xml:space="preserve"> </w:t>
      </w:r>
      <w:r w:rsidRPr="00280B57">
        <w:rPr>
          <w:color w:val="414141"/>
          <w:spacing w:val="-5"/>
          <w:sz w:val="24"/>
          <w:szCs w:val="24"/>
        </w:rPr>
        <w:t>G</w:t>
      </w:r>
      <w:r w:rsidRPr="00280B57">
        <w:rPr>
          <w:color w:val="414141"/>
          <w:sz w:val="24"/>
          <w:szCs w:val="24"/>
        </w:rPr>
        <w:t>o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z w:val="24"/>
          <w:szCs w:val="24"/>
        </w:rPr>
        <w:t>g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z w:val="24"/>
          <w:szCs w:val="24"/>
        </w:rPr>
        <w:t>e</w:t>
      </w:r>
      <w:r w:rsidRPr="00280B57">
        <w:rPr>
          <w:color w:val="414141"/>
          <w:spacing w:val="1"/>
          <w:sz w:val="24"/>
          <w:szCs w:val="24"/>
        </w:rPr>
        <w:t xml:space="preserve"> </w:t>
      </w:r>
      <w:r w:rsidRPr="00280B57">
        <w:rPr>
          <w:color w:val="414141"/>
          <w:spacing w:val="-5"/>
          <w:sz w:val="24"/>
          <w:szCs w:val="24"/>
        </w:rPr>
        <w:t>A</w:t>
      </w:r>
      <w:r w:rsidRPr="00280B57">
        <w:rPr>
          <w:color w:val="414141"/>
          <w:spacing w:val="6"/>
          <w:sz w:val="24"/>
          <w:szCs w:val="24"/>
        </w:rPr>
        <w:t>P</w:t>
      </w:r>
      <w:r w:rsidRPr="00280B57">
        <w:rPr>
          <w:color w:val="414141"/>
          <w:spacing w:val="1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 xml:space="preserve">s </w:t>
      </w:r>
      <w:r w:rsidRPr="00280B57">
        <w:rPr>
          <w:color w:val="414141"/>
          <w:spacing w:val="1"/>
          <w:sz w:val="24"/>
          <w:szCs w:val="24"/>
        </w:rPr>
        <w:t>I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l</w:t>
      </w:r>
      <w:r w:rsidRPr="00280B57">
        <w:rPr>
          <w:color w:val="414141"/>
          <w:spacing w:val="-2"/>
          <w:sz w:val="24"/>
          <w:szCs w:val="24"/>
        </w:rPr>
        <w:t xml:space="preserve"> </w:t>
      </w:r>
      <w:r w:rsidRPr="00280B57">
        <w:rPr>
          <w:color w:val="414141"/>
          <w:spacing w:val="-5"/>
          <w:sz w:val="24"/>
          <w:szCs w:val="24"/>
        </w:rPr>
        <w:t>x</w:t>
      </w:r>
      <w:r w:rsidRPr="00280B57">
        <w:rPr>
          <w:color w:val="414141"/>
          <w:sz w:val="24"/>
          <w:szCs w:val="24"/>
        </w:rPr>
        <w:t>86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-5"/>
          <w:sz w:val="24"/>
          <w:szCs w:val="24"/>
        </w:rPr>
        <w:t>A</w:t>
      </w:r>
      <w:r w:rsidRPr="00280B57">
        <w:rPr>
          <w:color w:val="414141"/>
          <w:spacing w:val="5"/>
          <w:sz w:val="24"/>
          <w:szCs w:val="24"/>
        </w:rPr>
        <w:t>to</w:t>
      </w:r>
      <w:r w:rsidRPr="00280B57">
        <w:rPr>
          <w:color w:val="414141"/>
          <w:sz w:val="24"/>
          <w:szCs w:val="24"/>
        </w:rPr>
        <w:t>m</w:t>
      </w:r>
      <w:r w:rsidRPr="00280B57">
        <w:rPr>
          <w:color w:val="414141"/>
          <w:spacing w:val="-7"/>
          <w:sz w:val="24"/>
          <w:szCs w:val="24"/>
        </w:rPr>
        <w:t xml:space="preserve"> </w:t>
      </w:r>
      <w:r w:rsidRPr="00280B57">
        <w:rPr>
          <w:color w:val="414141"/>
          <w:spacing w:val="6"/>
          <w:sz w:val="24"/>
          <w:szCs w:val="24"/>
        </w:rPr>
        <w:t>S</w:t>
      </w:r>
      <w:r w:rsidRPr="00280B57">
        <w:rPr>
          <w:color w:val="414141"/>
          <w:spacing w:val="-5"/>
          <w:sz w:val="24"/>
          <w:szCs w:val="24"/>
        </w:rPr>
        <w:t>y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m</w:t>
      </w:r>
    </w:p>
    <w:p w:rsidR="00A777F5" w:rsidRPr="00280B57" w:rsidRDefault="00A777F5">
      <w:pPr>
        <w:spacing w:before="1" w:line="140" w:lineRule="exact"/>
        <w:rPr>
          <w:sz w:val="24"/>
          <w:szCs w:val="24"/>
        </w:rPr>
      </w:pPr>
    </w:p>
    <w:p w:rsidR="00A777F5" w:rsidRPr="00280B57" w:rsidRDefault="00A75B86">
      <w:pPr>
        <w:ind w:left="1541"/>
        <w:rPr>
          <w:sz w:val="24"/>
          <w:szCs w:val="24"/>
        </w:rPr>
      </w:pPr>
      <w:r w:rsidRPr="00280B57">
        <w:rPr>
          <w:color w:val="414141"/>
          <w:spacing w:val="6"/>
          <w:sz w:val="24"/>
          <w:szCs w:val="24"/>
        </w:rPr>
        <w:t>I</w:t>
      </w:r>
      <w:r w:rsidRPr="00280B57">
        <w:rPr>
          <w:color w:val="414141"/>
          <w:spacing w:val="-9"/>
          <w:sz w:val="24"/>
          <w:szCs w:val="24"/>
        </w:rPr>
        <w:t>m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ge</w:t>
      </w:r>
    </w:p>
    <w:p w:rsidR="00A777F5" w:rsidRPr="00280B57" w:rsidRDefault="00A777F5">
      <w:pPr>
        <w:spacing w:before="7" w:line="16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spacing w:line="359" w:lineRule="auto"/>
        <w:ind w:left="667" w:right="271"/>
        <w:rPr>
          <w:sz w:val="24"/>
          <w:szCs w:val="24"/>
        </w:rPr>
      </w:pPr>
      <w:proofErr w:type="spellStart"/>
      <w:r w:rsidRPr="00280B57">
        <w:rPr>
          <w:color w:val="414141"/>
          <w:spacing w:val="-5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5"/>
          <w:sz w:val="24"/>
          <w:szCs w:val="24"/>
        </w:rPr>
        <w:t>p</w:t>
      </w:r>
      <w:r w:rsidRPr="00280B57">
        <w:rPr>
          <w:color w:val="414141"/>
          <w:sz w:val="24"/>
          <w:szCs w:val="24"/>
        </w:rPr>
        <w:t>i</w:t>
      </w:r>
      <w:r w:rsidRPr="00280B57">
        <w:rPr>
          <w:color w:val="414141"/>
          <w:spacing w:val="-4"/>
          <w:sz w:val="24"/>
          <w:szCs w:val="24"/>
        </w:rPr>
        <w:t>li</w:t>
      </w:r>
      <w:r w:rsidRPr="00280B57">
        <w:rPr>
          <w:color w:val="414141"/>
          <w:sz w:val="24"/>
          <w:szCs w:val="24"/>
        </w:rPr>
        <w:t>h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b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-6"/>
          <w:sz w:val="24"/>
          <w:szCs w:val="24"/>
        </w:rPr>
        <w:t>“</w:t>
      </w:r>
      <w:r w:rsidRPr="00280B57">
        <w:rPr>
          <w:color w:val="414141"/>
          <w:spacing w:val="1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D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pacing w:val="2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o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”</w:t>
      </w:r>
      <w:r w:rsidRPr="00280B57">
        <w:rPr>
          <w:color w:val="41414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1"/>
          <w:sz w:val="24"/>
          <w:szCs w:val="24"/>
        </w:rPr>
        <w:t>ce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-6"/>
          <w:sz w:val="24"/>
          <w:szCs w:val="24"/>
        </w:rPr>
        <w:t>“</w:t>
      </w:r>
      <w:r w:rsidRPr="00280B57">
        <w:rPr>
          <w:color w:val="414141"/>
          <w:spacing w:val="6"/>
          <w:sz w:val="24"/>
          <w:szCs w:val="24"/>
        </w:rPr>
        <w:t>S</w:t>
      </w:r>
      <w:r w:rsidRPr="00280B57">
        <w:rPr>
          <w:color w:val="414141"/>
          <w:spacing w:val="-5"/>
          <w:sz w:val="24"/>
          <w:szCs w:val="24"/>
        </w:rPr>
        <w:t>h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z w:val="24"/>
          <w:szCs w:val="24"/>
        </w:rPr>
        <w:t>w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1"/>
          <w:sz w:val="24"/>
          <w:szCs w:val="24"/>
        </w:rPr>
        <w:t>P</w:t>
      </w:r>
      <w:r w:rsidRPr="00280B57">
        <w:rPr>
          <w:color w:val="414141"/>
          <w:spacing w:val="-1"/>
          <w:sz w:val="24"/>
          <w:szCs w:val="24"/>
        </w:rPr>
        <w:t>ac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ge</w:t>
      </w:r>
      <w:r w:rsidRPr="00280B57">
        <w:rPr>
          <w:color w:val="414141"/>
          <w:spacing w:val="1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il</w:t>
      </w:r>
      <w:r w:rsidRPr="00280B57">
        <w:rPr>
          <w:color w:val="414141"/>
          <w:spacing w:val="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”</w:t>
      </w:r>
      <w:r w:rsidRPr="00280B57">
        <w:rPr>
          <w:color w:val="414141"/>
          <w:spacing w:val="1"/>
          <w:sz w:val="24"/>
          <w:szCs w:val="24"/>
        </w:rPr>
        <w:t xml:space="preserve"> 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z w:val="24"/>
          <w:szCs w:val="24"/>
        </w:rPr>
        <w:t>i</w:t>
      </w:r>
      <w:r w:rsidRPr="00280B57">
        <w:rPr>
          <w:color w:val="414141"/>
          <w:spacing w:val="-7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5"/>
          <w:sz w:val="24"/>
          <w:szCs w:val="24"/>
        </w:rPr>
        <w:t>b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w</w:t>
      </w:r>
      <w:r w:rsidRPr="00280B57">
        <w:rPr>
          <w:color w:val="414141"/>
          <w:spacing w:val="3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h</w:t>
      </w:r>
      <w:proofErr w:type="spellEnd"/>
      <w:r w:rsidRPr="00280B57">
        <w:rPr>
          <w:color w:val="414141"/>
          <w:sz w:val="24"/>
          <w:szCs w:val="24"/>
        </w:rPr>
        <w:t xml:space="preserve">. </w:t>
      </w:r>
      <w:proofErr w:type="spellStart"/>
      <w:r w:rsidRPr="00280B57">
        <w:rPr>
          <w:color w:val="414141"/>
          <w:spacing w:val="-2"/>
          <w:sz w:val="24"/>
          <w:szCs w:val="24"/>
        </w:rPr>
        <w:t>C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6"/>
          <w:sz w:val="24"/>
          <w:szCs w:val="24"/>
        </w:rPr>
        <w:t>r</w:t>
      </w:r>
      <w:r w:rsidRPr="00280B57">
        <w:rPr>
          <w:color w:val="414141"/>
          <w:sz w:val="24"/>
          <w:szCs w:val="24"/>
        </w:rPr>
        <w:t>i</w:t>
      </w:r>
      <w:proofErr w:type="spellEnd"/>
      <w:r w:rsidRPr="00280B57">
        <w:rPr>
          <w:color w:val="414141"/>
          <w:spacing w:val="-2"/>
          <w:sz w:val="24"/>
          <w:szCs w:val="24"/>
        </w:rPr>
        <w:t xml:space="preserve"> </w:t>
      </w:r>
      <w:r w:rsidRPr="00280B57">
        <w:rPr>
          <w:color w:val="414141"/>
          <w:spacing w:val="-1"/>
          <w:sz w:val="24"/>
          <w:szCs w:val="24"/>
        </w:rPr>
        <w:t>“</w:t>
      </w:r>
      <w:r w:rsidRPr="00280B57">
        <w:rPr>
          <w:color w:val="414141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1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D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pacing w:val="-2"/>
          <w:sz w:val="24"/>
          <w:szCs w:val="24"/>
        </w:rPr>
        <w:t>B</w:t>
      </w:r>
      <w:r w:rsidRPr="00280B57">
        <w:rPr>
          <w:color w:val="414141"/>
          <w:spacing w:val="5"/>
          <w:sz w:val="24"/>
          <w:szCs w:val="24"/>
        </w:rPr>
        <w:t>u</w:t>
      </w:r>
      <w:r w:rsidRPr="00280B57">
        <w:rPr>
          <w:color w:val="414141"/>
          <w:sz w:val="24"/>
          <w:szCs w:val="24"/>
        </w:rPr>
        <w:t>i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3"/>
          <w:sz w:val="24"/>
          <w:szCs w:val="24"/>
        </w:rPr>
        <w:t>d</w:t>
      </w:r>
      <w:r w:rsidRPr="00280B57">
        <w:rPr>
          <w:color w:val="414141"/>
          <w:spacing w:val="2"/>
          <w:sz w:val="24"/>
          <w:szCs w:val="24"/>
        </w:rPr>
        <w:t>-T</w:t>
      </w:r>
      <w:r w:rsidRPr="00280B57">
        <w:rPr>
          <w:color w:val="414141"/>
          <w:sz w:val="24"/>
          <w:szCs w:val="24"/>
        </w:rPr>
        <w:t>o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-1"/>
          <w:sz w:val="24"/>
          <w:szCs w:val="24"/>
        </w:rPr>
        <w:t>”</w:t>
      </w:r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10"/>
          <w:sz w:val="24"/>
          <w:szCs w:val="24"/>
        </w:rPr>
        <w:t>t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5"/>
          <w:sz w:val="24"/>
          <w:szCs w:val="24"/>
        </w:rPr>
        <w:t>b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hwa</w:t>
      </w:r>
      <w:proofErr w:type="spellEnd"/>
      <w:r w:rsidRPr="00280B57">
        <w:rPr>
          <w:color w:val="414141"/>
          <w:spacing w:val="3"/>
          <w:sz w:val="24"/>
          <w:szCs w:val="24"/>
        </w:rPr>
        <w:t xml:space="preserve"> </w:t>
      </w:r>
      <w:r w:rsidRPr="00280B57">
        <w:rPr>
          <w:b/>
          <w:color w:val="414141"/>
          <w:sz w:val="24"/>
          <w:szCs w:val="24"/>
        </w:rPr>
        <w:t>28</w:t>
      </w:r>
      <w:r w:rsidRPr="00280B57">
        <w:rPr>
          <w:b/>
          <w:color w:val="414141"/>
          <w:spacing w:val="2"/>
          <w:sz w:val="24"/>
          <w:szCs w:val="24"/>
        </w:rPr>
        <w:t>.</w:t>
      </w:r>
      <w:r w:rsidRPr="00280B57">
        <w:rPr>
          <w:b/>
          <w:color w:val="414141"/>
          <w:sz w:val="24"/>
          <w:szCs w:val="24"/>
        </w:rPr>
        <w:t>0</w:t>
      </w:r>
      <w:r w:rsidRPr="00280B57">
        <w:rPr>
          <w:b/>
          <w:color w:val="414141"/>
          <w:spacing w:val="2"/>
          <w:sz w:val="24"/>
          <w:szCs w:val="24"/>
        </w:rPr>
        <w:t>.</w:t>
      </w:r>
      <w:r w:rsidRPr="00280B57">
        <w:rPr>
          <w:b/>
          <w:color w:val="414141"/>
          <w:sz w:val="24"/>
          <w:szCs w:val="24"/>
        </w:rPr>
        <w:t>3</w:t>
      </w:r>
      <w:r w:rsidRPr="00280B57">
        <w:rPr>
          <w:b/>
          <w:color w:val="414141"/>
          <w:spacing w:val="-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ud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h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z w:val="24"/>
          <w:szCs w:val="24"/>
        </w:rPr>
        <w:t>i</w:t>
      </w:r>
      <w:r w:rsidRPr="00280B57">
        <w:rPr>
          <w:color w:val="414141"/>
          <w:spacing w:val="-7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1"/>
          <w:sz w:val="24"/>
          <w:szCs w:val="24"/>
        </w:rPr>
        <w:t>ce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z w:val="24"/>
          <w:szCs w:val="24"/>
        </w:rPr>
        <w:t>.</w:t>
      </w:r>
    </w:p>
    <w:p w:rsidR="00A777F5" w:rsidRPr="00280B57" w:rsidRDefault="00A777F5">
      <w:pPr>
        <w:spacing w:before="10" w:line="240" w:lineRule="exact"/>
        <w:rPr>
          <w:sz w:val="24"/>
          <w:szCs w:val="24"/>
        </w:rPr>
      </w:pPr>
    </w:p>
    <w:p w:rsidR="00A777F5" w:rsidRPr="00280B57" w:rsidRDefault="00A75B86">
      <w:pPr>
        <w:ind w:left="667"/>
        <w:rPr>
          <w:sz w:val="24"/>
          <w:szCs w:val="24"/>
        </w:rPr>
      </w:pPr>
      <w:proofErr w:type="spellStart"/>
      <w:proofErr w:type="gramStart"/>
      <w:r w:rsidRPr="00280B57">
        <w:rPr>
          <w:color w:val="414141"/>
          <w:spacing w:val="-2"/>
          <w:sz w:val="24"/>
          <w:szCs w:val="24"/>
        </w:rPr>
        <w:t>C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pacing w:val="7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9"/>
          <w:sz w:val="24"/>
          <w:szCs w:val="24"/>
        </w:rPr>
        <w:t>j</w:t>
      </w:r>
      <w:r w:rsidRPr="00280B57">
        <w:rPr>
          <w:color w:val="414141"/>
          <w:sz w:val="24"/>
          <w:szCs w:val="24"/>
        </w:rPr>
        <w:t>uga</w:t>
      </w:r>
      <w:proofErr w:type="spellEnd"/>
      <w:r w:rsidRPr="00280B57">
        <w:rPr>
          <w:color w:val="414141"/>
          <w:spacing w:val="6"/>
          <w:sz w:val="24"/>
          <w:szCs w:val="24"/>
        </w:rPr>
        <w:t xml:space="preserve"> </w:t>
      </w:r>
      <w:r w:rsidRPr="00280B57">
        <w:rPr>
          <w:color w:val="414141"/>
          <w:spacing w:val="-1"/>
          <w:sz w:val="24"/>
          <w:szCs w:val="24"/>
        </w:rPr>
        <w:t>“</w:t>
      </w:r>
      <w:r w:rsidRPr="00280B57">
        <w:rPr>
          <w:color w:val="414141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7"/>
          <w:sz w:val="24"/>
          <w:szCs w:val="24"/>
        </w:rPr>
        <w:t>E</w:t>
      </w:r>
      <w:r w:rsidRPr="00280B57">
        <w:rPr>
          <w:color w:val="414141"/>
          <w:spacing w:val="-9"/>
          <w:sz w:val="24"/>
          <w:szCs w:val="24"/>
        </w:rPr>
        <w:t>m</w:t>
      </w:r>
      <w:r w:rsidRPr="00280B57">
        <w:rPr>
          <w:color w:val="414141"/>
          <w:spacing w:val="5"/>
          <w:sz w:val="24"/>
          <w:szCs w:val="24"/>
        </w:rPr>
        <w:t>u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5"/>
          <w:sz w:val="24"/>
          <w:szCs w:val="24"/>
        </w:rPr>
        <w:t>to</w:t>
      </w:r>
      <w:r w:rsidRPr="00280B57">
        <w:rPr>
          <w:color w:val="414141"/>
          <w:spacing w:val="-3"/>
          <w:sz w:val="24"/>
          <w:szCs w:val="24"/>
        </w:rPr>
        <w:t>r</w:t>
      </w:r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4"/>
          <w:sz w:val="24"/>
          <w:szCs w:val="24"/>
        </w:rPr>
        <w:t xml:space="preserve"> </w:t>
      </w:r>
      <w:r w:rsidRPr="00280B57">
        <w:rPr>
          <w:color w:val="414141"/>
          <w:spacing w:val="-5"/>
          <w:sz w:val="24"/>
          <w:szCs w:val="24"/>
        </w:rPr>
        <w:t>An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9"/>
          <w:sz w:val="24"/>
          <w:szCs w:val="24"/>
        </w:rPr>
        <w:t>o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1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DK</w:t>
      </w:r>
      <w:r w:rsidRPr="00280B57">
        <w:rPr>
          <w:color w:val="414141"/>
          <w:spacing w:val="-4"/>
          <w:sz w:val="24"/>
          <w:szCs w:val="24"/>
        </w:rPr>
        <w:t xml:space="preserve"> </w:t>
      </w:r>
      <w:r w:rsidRPr="00280B57">
        <w:rPr>
          <w:color w:val="414141"/>
          <w:spacing w:val="6"/>
          <w:sz w:val="24"/>
          <w:szCs w:val="24"/>
        </w:rPr>
        <w:t>P</w:t>
      </w:r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10"/>
          <w:sz w:val="24"/>
          <w:szCs w:val="24"/>
        </w:rPr>
        <w:t>t</w:t>
      </w:r>
      <w:r w:rsidRPr="00280B57">
        <w:rPr>
          <w:color w:val="414141"/>
          <w:spacing w:val="-8"/>
          <w:sz w:val="24"/>
          <w:szCs w:val="24"/>
        </w:rPr>
        <w:t>f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6"/>
          <w:sz w:val="24"/>
          <w:szCs w:val="24"/>
        </w:rPr>
        <w:t>r</w:t>
      </w:r>
      <w:r w:rsidRPr="00280B57">
        <w:rPr>
          <w:color w:val="414141"/>
          <w:spacing w:val="-3"/>
          <w:sz w:val="24"/>
          <w:szCs w:val="24"/>
        </w:rPr>
        <w:t>m</w:t>
      </w:r>
      <w:r w:rsidRPr="00280B57">
        <w:rPr>
          <w:color w:val="414141"/>
          <w:spacing w:val="2"/>
          <w:sz w:val="24"/>
          <w:szCs w:val="24"/>
        </w:rPr>
        <w:t>-T</w:t>
      </w:r>
      <w:r w:rsidRPr="00280B57">
        <w:rPr>
          <w:color w:val="414141"/>
          <w:sz w:val="24"/>
          <w:szCs w:val="24"/>
        </w:rPr>
        <w:t>o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4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9"/>
          <w:sz w:val="24"/>
          <w:szCs w:val="24"/>
        </w:rPr>
        <w:t>o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1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DK</w:t>
      </w:r>
      <w:r w:rsidRPr="00280B57">
        <w:rPr>
          <w:color w:val="414141"/>
          <w:spacing w:val="-4"/>
          <w:sz w:val="24"/>
          <w:szCs w:val="24"/>
        </w:rPr>
        <w:t xml:space="preserve"> 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o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-1"/>
          <w:sz w:val="24"/>
          <w:szCs w:val="24"/>
        </w:rPr>
        <w:t>”</w:t>
      </w:r>
      <w:r w:rsidRPr="00280B57">
        <w:rPr>
          <w:color w:val="414141"/>
          <w:sz w:val="24"/>
          <w:szCs w:val="24"/>
        </w:rPr>
        <w:t>.</w:t>
      </w:r>
      <w:proofErr w:type="gramEnd"/>
    </w:p>
    <w:p w:rsidR="00A777F5" w:rsidRPr="00280B57" w:rsidRDefault="00A777F5">
      <w:pPr>
        <w:spacing w:before="7" w:line="16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spacing w:line="359" w:lineRule="auto"/>
        <w:ind w:left="667" w:right="83"/>
        <w:rPr>
          <w:sz w:val="24"/>
          <w:szCs w:val="24"/>
        </w:rPr>
      </w:pPr>
      <w:proofErr w:type="spellStart"/>
      <w:r w:rsidRPr="00280B57">
        <w:rPr>
          <w:color w:val="414141"/>
          <w:spacing w:val="2"/>
          <w:sz w:val="24"/>
          <w:szCs w:val="24"/>
        </w:rPr>
        <w:t>J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pacing w:val="5"/>
          <w:sz w:val="24"/>
          <w:szCs w:val="24"/>
        </w:rPr>
        <w:t>k</w:t>
      </w:r>
      <w:r w:rsidRPr="00280B57">
        <w:rPr>
          <w:color w:val="414141"/>
          <w:sz w:val="24"/>
          <w:szCs w:val="24"/>
        </w:rPr>
        <w:t>a</w:t>
      </w:r>
      <w:proofErr w:type="spellEnd"/>
      <w:r w:rsidRPr="00280B57">
        <w:rPr>
          <w:color w:val="41414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ud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h</w:t>
      </w:r>
      <w:proofErr w:type="spellEnd"/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5"/>
          <w:sz w:val="24"/>
          <w:szCs w:val="24"/>
        </w:rPr>
        <w:t>k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pacing w:val="7"/>
          <w:sz w:val="24"/>
          <w:szCs w:val="24"/>
        </w:rPr>
        <w:t xml:space="preserve"> </w:t>
      </w:r>
      <w:r w:rsidRPr="00280B57">
        <w:rPr>
          <w:color w:val="414141"/>
          <w:spacing w:val="-1"/>
          <w:sz w:val="24"/>
          <w:szCs w:val="24"/>
        </w:rPr>
        <w:t>“</w:t>
      </w:r>
      <w:r w:rsidRPr="00280B57">
        <w:rPr>
          <w:color w:val="414141"/>
          <w:spacing w:val="-5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5"/>
          <w:sz w:val="24"/>
          <w:szCs w:val="24"/>
        </w:rPr>
        <w:t>p</w:t>
      </w:r>
      <w:r w:rsidRPr="00280B57">
        <w:rPr>
          <w:color w:val="414141"/>
          <w:sz w:val="24"/>
          <w:szCs w:val="24"/>
        </w:rPr>
        <w:t>l</w:t>
      </w:r>
      <w:r w:rsidRPr="00280B57">
        <w:rPr>
          <w:color w:val="414141"/>
          <w:spacing w:val="-4"/>
          <w:sz w:val="24"/>
          <w:szCs w:val="24"/>
        </w:rPr>
        <w:t>y</w:t>
      </w:r>
      <w:r w:rsidRPr="00280B57">
        <w:rPr>
          <w:color w:val="414141"/>
          <w:sz w:val="24"/>
          <w:szCs w:val="24"/>
        </w:rPr>
        <w:t>”</w:t>
      </w:r>
      <w:r w:rsidRPr="00280B57">
        <w:rPr>
          <w:color w:val="414141"/>
          <w:spacing w:val="6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z w:val="24"/>
          <w:szCs w:val="24"/>
        </w:rPr>
        <w:t>u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proofErr w:type="gramStart"/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proofErr w:type="gram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9"/>
          <w:sz w:val="24"/>
          <w:szCs w:val="24"/>
        </w:rPr>
        <w:t>m</w:t>
      </w:r>
      <w:r w:rsidRPr="00280B57">
        <w:rPr>
          <w:color w:val="414141"/>
          <w:spacing w:val="5"/>
          <w:sz w:val="24"/>
          <w:szCs w:val="24"/>
        </w:rPr>
        <w:t>u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pacing w:val="-1"/>
          <w:sz w:val="24"/>
          <w:szCs w:val="24"/>
        </w:rPr>
        <w:t>c</w:t>
      </w:r>
      <w:r w:rsidRPr="00280B57">
        <w:rPr>
          <w:color w:val="414141"/>
          <w:spacing w:val="5"/>
          <w:sz w:val="24"/>
          <w:szCs w:val="24"/>
        </w:rPr>
        <w:t>u</w:t>
      </w:r>
      <w:r w:rsidRPr="00280B57">
        <w:rPr>
          <w:color w:val="414141"/>
          <w:sz w:val="24"/>
          <w:szCs w:val="24"/>
        </w:rPr>
        <w:t>l</w:t>
      </w:r>
      <w:proofErr w:type="spellEnd"/>
      <w:r w:rsidRPr="00280B57">
        <w:rPr>
          <w:color w:val="414141"/>
          <w:spacing w:val="-2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z w:val="24"/>
          <w:szCs w:val="24"/>
        </w:rPr>
        <w:t>pup</w:t>
      </w:r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8"/>
          <w:sz w:val="24"/>
          <w:szCs w:val="24"/>
        </w:rPr>
        <w:t>f</w:t>
      </w:r>
      <w:r w:rsidRPr="00280B57">
        <w:rPr>
          <w:color w:val="414141"/>
          <w:sz w:val="24"/>
          <w:szCs w:val="24"/>
        </w:rPr>
        <w:t>o</w:t>
      </w:r>
      <w:r w:rsidRPr="00280B57">
        <w:rPr>
          <w:color w:val="414141"/>
          <w:spacing w:val="12"/>
          <w:sz w:val="24"/>
          <w:szCs w:val="24"/>
        </w:rPr>
        <w:t xml:space="preserve"> </w:t>
      </w:r>
      <w:r w:rsidRPr="00280B57">
        <w:rPr>
          <w:color w:val="414141"/>
          <w:spacing w:val="-10"/>
          <w:sz w:val="24"/>
          <w:szCs w:val="24"/>
        </w:rPr>
        <w:t>y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g</w:t>
      </w:r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z w:val="24"/>
          <w:szCs w:val="24"/>
        </w:rPr>
        <w:t>wn</w:t>
      </w:r>
      <w:r w:rsidRPr="00280B57">
        <w:rPr>
          <w:color w:val="414141"/>
          <w:spacing w:val="-10"/>
          <w:sz w:val="24"/>
          <w:szCs w:val="24"/>
        </w:rPr>
        <w:t>l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d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5"/>
          <w:sz w:val="24"/>
          <w:szCs w:val="24"/>
        </w:rPr>
        <w:t>b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r</w:t>
      </w:r>
      <w:proofErr w:type="spellEnd"/>
      <w:r w:rsidRPr="00280B57">
        <w:rPr>
          <w:color w:val="414141"/>
          <w:spacing w:val="4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G</w:t>
      </w:r>
      <w:r w:rsidRPr="00280B57">
        <w:rPr>
          <w:color w:val="414141"/>
          <w:spacing w:val="-2"/>
          <w:sz w:val="24"/>
          <w:szCs w:val="24"/>
        </w:rPr>
        <w:t>B</w:t>
      </w:r>
      <w:r w:rsidRPr="00280B57">
        <w:rPr>
          <w:color w:val="414141"/>
          <w:sz w:val="24"/>
          <w:szCs w:val="24"/>
        </w:rPr>
        <w:t xml:space="preserve">, </w:t>
      </w:r>
      <w:proofErr w:type="spellStart"/>
      <w:r w:rsidRPr="00280B57">
        <w:rPr>
          <w:color w:val="414141"/>
          <w:sz w:val="24"/>
          <w:szCs w:val="24"/>
        </w:rPr>
        <w:t>j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ka</w:t>
      </w:r>
      <w:proofErr w:type="spellEnd"/>
      <w:r w:rsidRPr="00280B57">
        <w:rPr>
          <w:color w:val="41414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ud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h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5"/>
          <w:sz w:val="24"/>
          <w:szCs w:val="24"/>
        </w:rPr>
        <w:t>y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5"/>
          <w:sz w:val="24"/>
          <w:szCs w:val="24"/>
        </w:rPr>
        <w:t>k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5"/>
          <w:sz w:val="24"/>
          <w:szCs w:val="24"/>
        </w:rPr>
        <w:t>k</w:t>
      </w:r>
      <w:r w:rsidRPr="00280B57">
        <w:rPr>
          <w:color w:val="414141"/>
          <w:sz w:val="24"/>
          <w:szCs w:val="24"/>
        </w:rPr>
        <w:t>l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pacing w:val="7"/>
          <w:sz w:val="24"/>
          <w:szCs w:val="24"/>
        </w:rPr>
        <w:t xml:space="preserve"> </w:t>
      </w:r>
      <w:r w:rsidRPr="00280B57">
        <w:rPr>
          <w:color w:val="414141"/>
          <w:spacing w:val="-6"/>
          <w:sz w:val="24"/>
          <w:szCs w:val="24"/>
        </w:rPr>
        <w:t>“</w:t>
      </w:r>
      <w:r w:rsidRPr="00280B57">
        <w:rPr>
          <w:color w:val="414141"/>
          <w:spacing w:val="4"/>
          <w:sz w:val="24"/>
          <w:szCs w:val="24"/>
        </w:rPr>
        <w:t>O</w:t>
      </w:r>
      <w:r w:rsidRPr="00280B57">
        <w:rPr>
          <w:color w:val="414141"/>
          <w:spacing w:val="-5"/>
          <w:sz w:val="24"/>
          <w:szCs w:val="24"/>
        </w:rPr>
        <w:t>K</w:t>
      </w:r>
      <w:r w:rsidRPr="00280B57">
        <w:rPr>
          <w:color w:val="414141"/>
          <w:spacing w:val="-1"/>
          <w:sz w:val="24"/>
          <w:szCs w:val="24"/>
        </w:rPr>
        <w:t>”</w:t>
      </w:r>
      <w:r w:rsidRPr="00280B57">
        <w:rPr>
          <w:color w:val="414141"/>
          <w:sz w:val="24"/>
          <w:szCs w:val="24"/>
        </w:rPr>
        <w:t>.</w:t>
      </w:r>
    </w:p>
    <w:p w:rsidR="00A777F5" w:rsidRPr="00280B57" w:rsidRDefault="00A777F5">
      <w:pPr>
        <w:spacing w:before="5" w:line="240" w:lineRule="exact"/>
        <w:rPr>
          <w:sz w:val="24"/>
          <w:szCs w:val="24"/>
        </w:rPr>
      </w:pPr>
    </w:p>
    <w:p w:rsidR="00A777F5" w:rsidRPr="00280B57" w:rsidRDefault="00A75B86">
      <w:pPr>
        <w:ind w:left="667"/>
        <w:rPr>
          <w:sz w:val="24"/>
          <w:szCs w:val="24"/>
        </w:rPr>
      </w:pPr>
      <w:proofErr w:type="spellStart"/>
      <w:r w:rsidRPr="00280B57">
        <w:rPr>
          <w:color w:val="414141"/>
          <w:spacing w:val="2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ggu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i</w:t>
      </w:r>
      <w:proofErr w:type="spellEnd"/>
      <w:r w:rsidRPr="00280B57">
        <w:rPr>
          <w:color w:val="414141"/>
          <w:spacing w:val="-7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s d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z w:val="24"/>
          <w:szCs w:val="24"/>
        </w:rPr>
        <w:t>wn</w:t>
      </w:r>
      <w:r w:rsidRPr="00280B57">
        <w:rPr>
          <w:color w:val="414141"/>
          <w:spacing w:val="-10"/>
          <w:sz w:val="24"/>
          <w:szCs w:val="24"/>
        </w:rPr>
        <w:t>l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i</w:t>
      </w:r>
      <w:proofErr w:type="spellEnd"/>
      <w:r w:rsidRPr="00280B57">
        <w:rPr>
          <w:color w:val="414141"/>
          <w:spacing w:val="3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5"/>
          <w:sz w:val="24"/>
          <w:szCs w:val="24"/>
        </w:rPr>
        <w:t>y</w:t>
      </w:r>
      <w:r w:rsidRPr="00280B57">
        <w:rPr>
          <w:color w:val="414141"/>
          <w:spacing w:val="-1"/>
          <w:sz w:val="24"/>
          <w:szCs w:val="24"/>
        </w:rPr>
        <w:t>a</w:t>
      </w:r>
      <w:proofErr w:type="spellEnd"/>
      <w:r w:rsidRPr="00280B57">
        <w:rPr>
          <w:color w:val="414141"/>
          <w:sz w:val="24"/>
          <w:szCs w:val="24"/>
        </w:rPr>
        <w:t>.</w:t>
      </w:r>
    </w:p>
    <w:p w:rsidR="00A777F5" w:rsidRPr="00280B57" w:rsidRDefault="00A777F5">
      <w:pPr>
        <w:spacing w:before="7" w:line="18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ind w:left="62" w:right="3523"/>
        <w:jc w:val="center"/>
        <w:rPr>
          <w:sz w:val="24"/>
          <w:szCs w:val="24"/>
        </w:rPr>
      </w:pPr>
      <w:r w:rsidRPr="00280B57">
        <w:rPr>
          <w:b/>
          <w:color w:val="212121"/>
          <w:sz w:val="24"/>
          <w:szCs w:val="24"/>
        </w:rPr>
        <w:t>1</w:t>
      </w:r>
      <w:r w:rsidRPr="00280B57">
        <w:rPr>
          <w:b/>
          <w:color w:val="212121"/>
          <w:spacing w:val="2"/>
          <w:sz w:val="24"/>
          <w:szCs w:val="24"/>
        </w:rPr>
        <w:t>.</w:t>
      </w:r>
      <w:r w:rsidRPr="00280B57">
        <w:rPr>
          <w:b/>
          <w:color w:val="212121"/>
          <w:sz w:val="24"/>
          <w:szCs w:val="24"/>
        </w:rPr>
        <w:t xml:space="preserve">5.   </w:t>
      </w:r>
      <w:r w:rsidRPr="00280B57">
        <w:rPr>
          <w:b/>
          <w:color w:val="212121"/>
          <w:spacing w:val="27"/>
          <w:sz w:val="24"/>
          <w:szCs w:val="24"/>
        </w:rPr>
        <w:t xml:space="preserve"> </w:t>
      </w:r>
      <w:r w:rsidRPr="00280B57">
        <w:rPr>
          <w:b/>
          <w:color w:val="212121"/>
          <w:spacing w:val="1"/>
          <w:sz w:val="24"/>
          <w:szCs w:val="24"/>
        </w:rPr>
        <w:t>S</w:t>
      </w:r>
      <w:r w:rsidRPr="00280B57">
        <w:rPr>
          <w:b/>
          <w:color w:val="212121"/>
          <w:spacing w:val="-2"/>
          <w:sz w:val="24"/>
          <w:szCs w:val="24"/>
        </w:rPr>
        <w:t>ET</w:t>
      </w:r>
      <w:r w:rsidRPr="00280B57">
        <w:rPr>
          <w:b/>
          <w:color w:val="212121"/>
          <w:sz w:val="24"/>
          <w:szCs w:val="24"/>
        </w:rPr>
        <w:t>UP</w:t>
      </w:r>
      <w:r w:rsidRPr="00280B57">
        <w:rPr>
          <w:b/>
          <w:color w:val="212121"/>
          <w:spacing w:val="-1"/>
          <w:sz w:val="24"/>
          <w:szCs w:val="24"/>
        </w:rPr>
        <w:t xml:space="preserve"> </w:t>
      </w:r>
      <w:r w:rsidRPr="00280B57">
        <w:rPr>
          <w:b/>
          <w:color w:val="212121"/>
          <w:spacing w:val="-3"/>
          <w:sz w:val="24"/>
          <w:szCs w:val="24"/>
        </w:rPr>
        <w:t>P</w:t>
      </w:r>
      <w:r w:rsidRPr="00280B57">
        <w:rPr>
          <w:b/>
          <w:color w:val="212121"/>
          <w:sz w:val="24"/>
          <w:szCs w:val="24"/>
        </w:rPr>
        <w:t>A</w:t>
      </w:r>
      <w:r w:rsidRPr="00280B57">
        <w:rPr>
          <w:b/>
          <w:color w:val="212121"/>
          <w:spacing w:val="-2"/>
          <w:sz w:val="24"/>
          <w:szCs w:val="24"/>
        </w:rPr>
        <w:t>T</w:t>
      </w:r>
      <w:r w:rsidRPr="00280B57">
        <w:rPr>
          <w:b/>
          <w:color w:val="212121"/>
          <w:sz w:val="24"/>
          <w:szCs w:val="24"/>
        </w:rPr>
        <w:t>H</w:t>
      </w:r>
      <w:r w:rsidRPr="00280B57">
        <w:rPr>
          <w:b/>
          <w:color w:val="212121"/>
          <w:spacing w:val="3"/>
          <w:sz w:val="24"/>
          <w:szCs w:val="24"/>
        </w:rPr>
        <w:t xml:space="preserve"> </w:t>
      </w:r>
      <w:r w:rsidRPr="00280B57">
        <w:rPr>
          <w:b/>
          <w:color w:val="212121"/>
          <w:spacing w:val="-2"/>
          <w:sz w:val="24"/>
          <w:szCs w:val="24"/>
        </w:rPr>
        <w:t>E</w:t>
      </w:r>
      <w:r w:rsidRPr="00280B57">
        <w:rPr>
          <w:b/>
          <w:color w:val="212121"/>
          <w:sz w:val="24"/>
          <w:szCs w:val="24"/>
        </w:rPr>
        <w:t>N</w:t>
      </w:r>
      <w:r w:rsidRPr="00280B57">
        <w:rPr>
          <w:b/>
          <w:color w:val="212121"/>
          <w:spacing w:val="4"/>
          <w:sz w:val="24"/>
          <w:szCs w:val="24"/>
        </w:rPr>
        <w:t>V</w:t>
      </w:r>
      <w:r w:rsidRPr="00280B57">
        <w:rPr>
          <w:b/>
          <w:color w:val="212121"/>
          <w:spacing w:val="-2"/>
          <w:sz w:val="24"/>
          <w:szCs w:val="24"/>
        </w:rPr>
        <w:t>I</w:t>
      </w:r>
      <w:r w:rsidRPr="00280B57">
        <w:rPr>
          <w:b/>
          <w:color w:val="212121"/>
          <w:sz w:val="24"/>
          <w:szCs w:val="24"/>
        </w:rPr>
        <w:t>RON</w:t>
      </w:r>
      <w:r w:rsidRPr="00280B57">
        <w:rPr>
          <w:b/>
          <w:color w:val="212121"/>
          <w:spacing w:val="3"/>
          <w:sz w:val="24"/>
          <w:szCs w:val="24"/>
        </w:rPr>
        <w:t>M</w:t>
      </w:r>
      <w:r w:rsidRPr="00280B57">
        <w:rPr>
          <w:b/>
          <w:color w:val="212121"/>
          <w:spacing w:val="-2"/>
          <w:sz w:val="24"/>
          <w:szCs w:val="24"/>
        </w:rPr>
        <w:t>E</w:t>
      </w:r>
      <w:r w:rsidRPr="00280B57">
        <w:rPr>
          <w:b/>
          <w:color w:val="212121"/>
          <w:sz w:val="24"/>
          <w:szCs w:val="24"/>
        </w:rPr>
        <w:t>NT V</w:t>
      </w:r>
      <w:r w:rsidRPr="00280B57">
        <w:rPr>
          <w:b/>
          <w:color w:val="212121"/>
          <w:spacing w:val="-1"/>
          <w:sz w:val="24"/>
          <w:szCs w:val="24"/>
        </w:rPr>
        <w:t>A</w:t>
      </w:r>
      <w:r w:rsidRPr="00280B57">
        <w:rPr>
          <w:b/>
          <w:color w:val="212121"/>
          <w:sz w:val="24"/>
          <w:szCs w:val="24"/>
        </w:rPr>
        <w:t>R</w:t>
      </w:r>
      <w:r w:rsidRPr="00280B57">
        <w:rPr>
          <w:b/>
          <w:color w:val="212121"/>
          <w:spacing w:val="-3"/>
          <w:sz w:val="24"/>
          <w:szCs w:val="24"/>
        </w:rPr>
        <w:t>I</w:t>
      </w:r>
      <w:r w:rsidRPr="00280B57">
        <w:rPr>
          <w:b/>
          <w:color w:val="212121"/>
          <w:sz w:val="24"/>
          <w:szCs w:val="24"/>
        </w:rPr>
        <w:t>A</w:t>
      </w:r>
      <w:r w:rsidRPr="00280B57">
        <w:rPr>
          <w:b/>
          <w:color w:val="212121"/>
          <w:spacing w:val="2"/>
          <w:sz w:val="24"/>
          <w:szCs w:val="24"/>
        </w:rPr>
        <w:t>B</w:t>
      </w:r>
      <w:r w:rsidRPr="00280B57">
        <w:rPr>
          <w:b/>
          <w:color w:val="212121"/>
          <w:spacing w:val="-2"/>
          <w:sz w:val="24"/>
          <w:szCs w:val="24"/>
        </w:rPr>
        <w:t>L</w:t>
      </w:r>
      <w:r w:rsidRPr="00280B57">
        <w:rPr>
          <w:b/>
          <w:color w:val="212121"/>
          <w:sz w:val="24"/>
          <w:szCs w:val="24"/>
        </w:rPr>
        <w:t>E</w:t>
      </w:r>
    </w:p>
    <w:p w:rsidR="00A777F5" w:rsidRPr="00280B57" w:rsidRDefault="00A777F5">
      <w:pPr>
        <w:spacing w:before="2" w:line="16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spacing w:line="359" w:lineRule="auto"/>
        <w:ind w:left="821" w:right="114"/>
        <w:rPr>
          <w:sz w:val="24"/>
          <w:szCs w:val="24"/>
        </w:rPr>
      </w:pPr>
      <w:proofErr w:type="spellStart"/>
      <w:proofErr w:type="gramStart"/>
      <w:r w:rsidRPr="00280B57">
        <w:rPr>
          <w:color w:val="414141"/>
          <w:sz w:val="24"/>
          <w:szCs w:val="24"/>
        </w:rPr>
        <w:t>Kl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pacing w:val="7"/>
          <w:sz w:val="24"/>
          <w:szCs w:val="24"/>
        </w:rPr>
        <w:t xml:space="preserve"> </w:t>
      </w:r>
      <w:r w:rsidRPr="00280B57">
        <w:rPr>
          <w:color w:val="414141"/>
          <w:spacing w:val="-9"/>
          <w:sz w:val="24"/>
          <w:szCs w:val="24"/>
        </w:rPr>
        <w:t>m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pacing w:val="-1"/>
          <w:sz w:val="24"/>
          <w:szCs w:val="24"/>
        </w:rPr>
        <w:t>ca</w:t>
      </w:r>
      <w:r w:rsidRPr="00280B57">
        <w:rPr>
          <w:color w:val="414141"/>
          <w:spacing w:val="6"/>
          <w:sz w:val="24"/>
          <w:szCs w:val="24"/>
        </w:rPr>
        <w:t>r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proofErr w:type="spellEnd"/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-6"/>
          <w:sz w:val="24"/>
          <w:szCs w:val="24"/>
        </w:rPr>
        <w:t>“</w:t>
      </w:r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5"/>
          <w:sz w:val="24"/>
          <w:szCs w:val="24"/>
        </w:rPr>
        <w:t>h</w:t>
      </w:r>
      <w:r w:rsidRPr="00280B57">
        <w:rPr>
          <w:color w:val="414141"/>
          <w:sz w:val="24"/>
          <w:szCs w:val="24"/>
        </w:rPr>
        <w:t>”</w:t>
      </w:r>
      <w:r w:rsidRPr="00280B57">
        <w:rPr>
          <w:color w:val="41414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5"/>
          <w:sz w:val="24"/>
          <w:szCs w:val="24"/>
        </w:rPr>
        <w:t>k</w:t>
      </w:r>
      <w:r w:rsidRPr="00280B57">
        <w:rPr>
          <w:color w:val="414141"/>
          <w:sz w:val="24"/>
          <w:szCs w:val="24"/>
        </w:rPr>
        <w:t>l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-6"/>
          <w:sz w:val="24"/>
          <w:szCs w:val="24"/>
        </w:rPr>
        <w:t>“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t</w:t>
      </w:r>
      <w:r w:rsidRPr="00280B57">
        <w:rPr>
          <w:color w:val="414141"/>
          <w:spacing w:val="7"/>
          <w:sz w:val="24"/>
          <w:szCs w:val="24"/>
        </w:rPr>
        <w:t xml:space="preserve"> 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he</w:t>
      </w:r>
      <w:r w:rsidRPr="00280B57">
        <w:rPr>
          <w:color w:val="414141"/>
          <w:spacing w:val="1"/>
          <w:sz w:val="24"/>
          <w:szCs w:val="24"/>
        </w:rPr>
        <w:t xml:space="preserve"> </w:t>
      </w:r>
      <w:r w:rsidRPr="00280B57">
        <w:rPr>
          <w:color w:val="414141"/>
          <w:spacing w:val="2"/>
          <w:sz w:val="24"/>
          <w:szCs w:val="24"/>
        </w:rPr>
        <w:t>s</w:t>
      </w:r>
      <w:r w:rsidRPr="00280B57">
        <w:rPr>
          <w:color w:val="414141"/>
          <w:spacing w:val="-5"/>
          <w:sz w:val="24"/>
          <w:szCs w:val="24"/>
        </w:rPr>
        <w:t>y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m</w:t>
      </w:r>
      <w:r w:rsidRPr="00280B57">
        <w:rPr>
          <w:color w:val="414141"/>
          <w:spacing w:val="-7"/>
          <w:sz w:val="24"/>
          <w:szCs w:val="24"/>
        </w:rPr>
        <w:t xml:space="preserve"> 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nv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10"/>
          <w:sz w:val="24"/>
          <w:szCs w:val="24"/>
        </w:rPr>
        <w:t>r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t</w:t>
      </w:r>
      <w:r w:rsidRPr="00280B57">
        <w:rPr>
          <w:color w:val="414141"/>
          <w:spacing w:val="7"/>
          <w:sz w:val="24"/>
          <w:szCs w:val="24"/>
        </w:rPr>
        <w:t xml:space="preserve"> </w:t>
      </w:r>
      <w:r w:rsidRPr="00280B57">
        <w:rPr>
          <w:color w:val="414141"/>
          <w:spacing w:val="-5"/>
          <w:sz w:val="24"/>
          <w:szCs w:val="24"/>
        </w:rPr>
        <w:t>v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6"/>
          <w:sz w:val="24"/>
          <w:szCs w:val="24"/>
        </w:rPr>
        <w:t>r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b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-1"/>
          <w:sz w:val="24"/>
          <w:szCs w:val="24"/>
        </w:rPr>
        <w:t>”</w:t>
      </w:r>
      <w:r w:rsidRPr="00280B57">
        <w:rPr>
          <w:color w:val="414141"/>
          <w:sz w:val="24"/>
          <w:szCs w:val="24"/>
        </w:rPr>
        <w:t>.</w:t>
      </w:r>
      <w:proofErr w:type="gramEnd"/>
      <w:r w:rsidRPr="00280B57">
        <w:rPr>
          <w:color w:val="414141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1"/>
          <w:sz w:val="24"/>
          <w:szCs w:val="24"/>
        </w:rPr>
        <w:t>P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da</w:t>
      </w:r>
      <w:proofErr w:type="spellEnd"/>
      <w:r w:rsidRPr="00280B57">
        <w:rPr>
          <w:color w:val="414141"/>
          <w:spacing w:val="1"/>
          <w:sz w:val="24"/>
          <w:szCs w:val="24"/>
        </w:rPr>
        <w:t xml:space="preserve"> 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b</w:t>
      </w:r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pacing w:val="-1"/>
          <w:sz w:val="24"/>
          <w:szCs w:val="24"/>
        </w:rPr>
        <w:t>“</w:t>
      </w:r>
      <w:r w:rsidRPr="00280B57">
        <w:rPr>
          <w:color w:val="414141"/>
          <w:spacing w:val="-5"/>
          <w:sz w:val="24"/>
          <w:szCs w:val="24"/>
        </w:rPr>
        <w:t>A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pacing w:val="-5"/>
          <w:sz w:val="24"/>
          <w:szCs w:val="24"/>
        </w:rPr>
        <w:t>v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pacing w:val="-1"/>
          <w:sz w:val="24"/>
          <w:szCs w:val="24"/>
        </w:rPr>
        <w:t>ce</w:t>
      </w:r>
      <w:r w:rsidRPr="00280B57">
        <w:rPr>
          <w:color w:val="414141"/>
          <w:sz w:val="24"/>
          <w:szCs w:val="24"/>
        </w:rPr>
        <w:t>d”</w:t>
      </w:r>
      <w:r w:rsidRPr="00280B57">
        <w:rPr>
          <w:color w:val="41414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5"/>
          <w:sz w:val="24"/>
          <w:szCs w:val="24"/>
        </w:rPr>
        <w:t>k</w:t>
      </w:r>
      <w:r w:rsidRPr="00280B57">
        <w:rPr>
          <w:color w:val="414141"/>
          <w:sz w:val="24"/>
          <w:szCs w:val="24"/>
        </w:rPr>
        <w:t>l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-6"/>
          <w:sz w:val="24"/>
          <w:szCs w:val="24"/>
        </w:rPr>
        <w:t>“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nv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t</w:t>
      </w:r>
      <w:r w:rsidRPr="00280B57">
        <w:rPr>
          <w:color w:val="414141"/>
          <w:spacing w:val="7"/>
          <w:sz w:val="24"/>
          <w:szCs w:val="24"/>
        </w:rPr>
        <w:t xml:space="preserve"> </w:t>
      </w:r>
      <w:r w:rsidRPr="00280B57">
        <w:rPr>
          <w:color w:val="414141"/>
          <w:spacing w:val="-5"/>
          <w:sz w:val="24"/>
          <w:szCs w:val="24"/>
        </w:rPr>
        <w:t>v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6"/>
          <w:sz w:val="24"/>
          <w:szCs w:val="24"/>
        </w:rPr>
        <w:t>r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b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…”</w:t>
      </w:r>
      <w:r w:rsidRPr="00280B57">
        <w:rPr>
          <w:color w:val="414141"/>
          <w:spacing w:val="1"/>
          <w:sz w:val="24"/>
          <w:szCs w:val="24"/>
        </w:rPr>
        <w:t xml:space="preserve"> 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z w:val="24"/>
          <w:szCs w:val="24"/>
        </w:rPr>
        <w:t>i</w:t>
      </w:r>
      <w:r w:rsidRPr="00280B57">
        <w:rPr>
          <w:color w:val="414141"/>
          <w:spacing w:val="-7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5"/>
          <w:sz w:val="24"/>
          <w:szCs w:val="24"/>
        </w:rPr>
        <w:t>b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w</w:t>
      </w:r>
      <w:r w:rsidRPr="00280B57">
        <w:rPr>
          <w:color w:val="414141"/>
          <w:spacing w:val="3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h</w:t>
      </w:r>
      <w:proofErr w:type="spellEnd"/>
      <w:r w:rsidRPr="00280B57">
        <w:rPr>
          <w:color w:val="414141"/>
          <w:sz w:val="24"/>
          <w:szCs w:val="24"/>
        </w:rPr>
        <w:t>.</w:t>
      </w:r>
    </w:p>
    <w:p w:rsidR="00A777F5" w:rsidRPr="00280B57" w:rsidRDefault="00A75B86">
      <w:pPr>
        <w:spacing w:before="5"/>
        <w:ind w:left="821"/>
        <w:rPr>
          <w:sz w:val="24"/>
          <w:szCs w:val="24"/>
        </w:rPr>
      </w:pPr>
      <w:proofErr w:type="spellStart"/>
      <w:r w:rsidRPr="00280B57">
        <w:rPr>
          <w:color w:val="414141"/>
          <w:spacing w:val="1"/>
          <w:sz w:val="24"/>
          <w:szCs w:val="24"/>
        </w:rPr>
        <w:t>P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da</w:t>
      </w:r>
      <w:proofErr w:type="spellEnd"/>
      <w:r w:rsidRPr="00280B57">
        <w:rPr>
          <w:color w:val="414141"/>
          <w:spacing w:val="1"/>
          <w:sz w:val="24"/>
          <w:szCs w:val="24"/>
        </w:rPr>
        <w:t xml:space="preserve"> </w:t>
      </w:r>
      <w:r w:rsidRPr="00280B57">
        <w:rPr>
          <w:color w:val="414141"/>
          <w:spacing w:val="-6"/>
          <w:sz w:val="24"/>
          <w:szCs w:val="24"/>
        </w:rPr>
        <w:t>“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2"/>
          <w:sz w:val="24"/>
          <w:szCs w:val="24"/>
        </w:rPr>
        <w:t>s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r</w:t>
      </w:r>
      <w:r w:rsidRPr="00280B57">
        <w:rPr>
          <w:color w:val="414141"/>
          <w:spacing w:val="4"/>
          <w:sz w:val="24"/>
          <w:szCs w:val="24"/>
        </w:rPr>
        <w:t xml:space="preserve"> </w:t>
      </w:r>
      <w:r w:rsidRPr="00280B57">
        <w:rPr>
          <w:color w:val="414141"/>
          <w:spacing w:val="-5"/>
          <w:sz w:val="24"/>
          <w:szCs w:val="24"/>
        </w:rPr>
        <w:t>v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6"/>
          <w:sz w:val="24"/>
          <w:szCs w:val="24"/>
        </w:rPr>
        <w:t>r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b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-1"/>
          <w:sz w:val="24"/>
          <w:szCs w:val="24"/>
        </w:rPr>
        <w:t>”</w:t>
      </w:r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5"/>
          <w:sz w:val="24"/>
          <w:szCs w:val="24"/>
        </w:rPr>
        <w:t>k</w:t>
      </w:r>
      <w:r w:rsidRPr="00280B57">
        <w:rPr>
          <w:color w:val="414141"/>
          <w:spacing w:val="-4"/>
          <w:sz w:val="24"/>
          <w:szCs w:val="24"/>
        </w:rPr>
        <w:t>li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pacing w:val="7"/>
          <w:sz w:val="24"/>
          <w:szCs w:val="24"/>
        </w:rPr>
        <w:t xml:space="preserve"> </w:t>
      </w:r>
      <w:r w:rsidRPr="00280B57">
        <w:rPr>
          <w:color w:val="414141"/>
          <w:spacing w:val="-6"/>
          <w:sz w:val="24"/>
          <w:szCs w:val="24"/>
        </w:rPr>
        <w:t>“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w”</w:t>
      </w:r>
      <w:r w:rsidRPr="00280B57">
        <w:rPr>
          <w:color w:val="41414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2"/>
          <w:sz w:val="24"/>
          <w:szCs w:val="24"/>
        </w:rPr>
        <w:t>s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</w:p>
    <w:p w:rsidR="00A777F5" w:rsidRPr="00280B57" w:rsidRDefault="00A777F5">
      <w:pPr>
        <w:spacing w:before="7" w:line="1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spacing w:line="260" w:lineRule="exact"/>
        <w:ind w:left="913" w:right="4567"/>
        <w:jc w:val="center"/>
        <w:rPr>
          <w:sz w:val="24"/>
          <w:szCs w:val="24"/>
        </w:rPr>
      </w:pPr>
      <w:proofErr w:type="gramStart"/>
      <w:r w:rsidRPr="00280B57">
        <w:rPr>
          <w:spacing w:val="-5"/>
          <w:position w:val="-1"/>
          <w:sz w:val="24"/>
          <w:szCs w:val="24"/>
        </w:rPr>
        <w:t>v</w:t>
      </w:r>
      <w:r w:rsidRPr="00280B57">
        <w:rPr>
          <w:spacing w:val="-1"/>
          <w:position w:val="-1"/>
          <w:sz w:val="24"/>
          <w:szCs w:val="24"/>
        </w:rPr>
        <w:t>a</w:t>
      </w:r>
      <w:r w:rsidRPr="00280B57">
        <w:rPr>
          <w:spacing w:val="6"/>
          <w:position w:val="-1"/>
          <w:sz w:val="24"/>
          <w:szCs w:val="24"/>
        </w:rPr>
        <w:t>r</w:t>
      </w:r>
      <w:r w:rsidRPr="00280B57">
        <w:rPr>
          <w:spacing w:val="-4"/>
          <w:position w:val="-1"/>
          <w:sz w:val="24"/>
          <w:szCs w:val="24"/>
        </w:rPr>
        <w:t>i</w:t>
      </w:r>
      <w:r w:rsidRPr="00280B57">
        <w:rPr>
          <w:spacing w:val="4"/>
          <w:position w:val="-1"/>
          <w:sz w:val="24"/>
          <w:szCs w:val="24"/>
        </w:rPr>
        <w:t>a</w:t>
      </w:r>
      <w:r w:rsidRPr="00280B57">
        <w:rPr>
          <w:position w:val="-1"/>
          <w:sz w:val="24"/>
          <w:szCs w:val="24"/>
        </w:rPr>
        <w:t>b</w:t>
      </w:r>
      <w:r w:rsidRPr="00280B57">
        <w:rPr>
          <w:spacing w:val="-4"/>
          <w:position w:val="-1"/>
          <w:sz w:val="24"/>
          <w:szCs w:val="24"/>
        </w:rPr>
        <w:t>l</w:t>
      </w:r>
      <w:r w:rsidRPr="00280B57">
        <w:rPr>
          <w:position w:val="-1"/>
          <w:sz w:val="24"/>
          <w:szCs w:val="24"/>
        </w:rPr>
        <w:t>e</w:t>
      </w:r>
      <w:proofErr w:type="gramEnd"/>
      <w:r w:rsidRPr="00280B57">
        <w:rPr>
          <w:spacing w:val="2"/>
          <w:position w:val="-1"/>
          <w:sz w:val="24"/>
          <w:szCs w:val="24"/>
        </w:rPr>
        <w:t xml:space="preserve"> </w:t>
      </w:r>
      <w:r w:rsidRPr="00280B57">
        <w:rPr>
          <w:position w:val="-1"/>
          <w:sz w:val="24"/>
          <w:szCs w:val="24"/>
        </w:rPr>
        <w:t>n</w:t>
      </w:r>
      <w:r w:rsidRPr="00280B57">
        <w:rPr>
          <w:spacing w:val="4"/>
          <w:position w:val="-1"/>
          <w:sz w:val="24"/>
          <w:szCs w:val="24"/>
        </w:rPr>
        <w:t>a</w:t>
      </w:r>
      <w:r w:rsidRPr="00280B57">
        <w:rPr>
          <w:spacing w:val="-4"/>
          <w:position w:val="-1"/>
          <w:sz w:val="24"/>
          <w:szCs w:val="24"/>
        </w:rPr>
        <w:t>m</w:t>
      </w:r>
      <w:r w:rsidRPr="00280B57">
        <w:rPr>
          <w:position w:val="-1"/>
          <w:sz w:val="24"/>
          <w:szCs w:val="24"/>
        </w:rPr>
        <w:t>e</w:t>
      </w:r>
      <w:r w:rsidRPr="00280B57">
        <w:rPr>
          <w:spacing w:val="2"/>
          <w:position w:val="-1"/>
          <w:sz w:val="24"/>
          <w:szCs w:val="24"/>
        </w:rPr>
        <w:t xml:space="preserve"> </w:t>
      </w:r>
      <w:r w:rsidRPr="00280B57">
        <w:rPr>
          <w:color w:val="12207B"/>
          <w:position w:val="-1"/>
          <w:sz w:val="24"/>
          <w:szCs w:val="24"/>
        </w:rPr>
        <w:t>:</w:t>
      </w:r>
      <w:r w:rsidRPr="00280B57">
        <w:rPr>
          <w:color w:val="12207B"/>
          <w:spacing w:val="3"/>
          <w:position w:val="-1"/>
          <w:sz w:val="24"/>
          <w:szCs w:val="24"/>
        </w:rPr>
        <w:t xml:space="preserve"> </w:t>
      </w:r>
      <w:r w:rsidRPr="00280B57">
        <w:rPr>
          <w:color w:val="000000"/>
          <w:spacing w:val="-5"/>
          <w:position w:val="-1"/>
          <w:sz w:val="24"/>
          <w:szCs w:val="24"/>
        </w:rPr>
        <w:t>A</w:t>
      </w:r>
      <w:r w:rsidRPr="00280B57">
        <w:rPr>
          <w:color w:val="000000"/>
          <w:position w:val="-1"/>
          <w:sz w:val="24"/>
          <w:szCs w:val="24"/>
        </w:rPr>
        <w:t>N</w:t>
      </w:r>
      <w:r w:rsidRPr="00280B57">
        <w:rPr>
          <w:color w:val="000000"/>
          <w:spacing w:val="-1"/>
          <w:position w:val="-1"/>
          <w:sz w:val="24"/>
          <w:szCs w:val="24"/>
        </w:rPr>
        <w:t>D</w:t>
      </w:r>
      <w:r w:rsidRPr="00280B57">
        <w:rPr>
          <w:color w:val="000000"/>
          <w:spacing w:val="-2"/>
          <w:position w:val="-1"/>
          <w:sz w:val="24"/>
          <w:szCs w:val="24"/>
        </w:rPr>
        <w:t>R</w:t>
      </w:r>
      <w:r w:rsidRPr="00280B57">
        <w:rPr>
          <w:color w:val="000000"/>
          <w:position w:val="-1"/>
          <w:sz w:val="24"/>
          <w:szCs w:val="24"/>
        </w:rPr>
        <w:t>O</w:t>
      </w:r>
      <w:r w:rsidRPr="00280B57">
        <w:rPr>
          <w:color w:val="000000"/>
          <w:spacing w:val="1"/>
          <w:position w:val="-1"/>
          <w:sz w:val="24"/>
          <w:szCs w:val="24"/>
        </w:rPr>
        <w:t>I</w:t>
      </w:r>
      <w:r w:rsidRPr="00280B57">
        <w:rPr>
          <w:color w:val="000000"/>
          <w:position w:val="-1"/>
          <w:sz w:val="24"/>
          <w:szCs w:val="24"/>
        </w:rPr>
        <w:t>D_</w:t>
      </w:r>
      <w:r w:rsidRPr="00280B57">
        <w:rPr>
          <w:color w:val="000000"/>
          <w:spacing w:val="-1"/>
          <w:position w:val="-1"/>
          <w:sz w:val="24"/>
          <w:szCs w:val="24"/>
        </w:rPr>
        <w:t>H</w:t>
      </w:r>
      <w:r w:rsidRPr="00280B57">
        <w:rPr>
          <w:color w:val="000000"/>
          <w:spacing w:val="4"/>
          <w:position w:val="-1"/>
          <w:sz w:val="24"/>
          <w:szCs w:val="24"/>
        </w:rPr>
        <w:t>O</w:t>
      </w:r>
      <w:r w:rsidRPr="00280B57">
        <w:rPr>
          <w:color w:val="000000"/>
          <w:spacing w:val="-2"/>
          <w:position w:val="-1"/>
          <w:sz w:val="24"/>
          <w:szCs w:val="24"/>
        </w:rPr>
        <w:t>M</w:t>
      </w:r>
      <w:r w:rsidRPr="00280B57">
        <w:rPr>
          <w:color w:val="000000"/>
          <w:position w:val="-1"/>
          <w:sz w:val="24"/>
          <w:szCs w:val="24"/>
        </w:rPr>
        <w:t>E</w:t>
      </w:r>
    </w:p>
    <w:p w:rsidR="00A777F5" w:rsidRPr="00280B57" w:rsidRDefault="00A777F5">
      <w:pPr>
        <w:spacing w:before="8" w:line="14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spacing w:before="29" w:line="260" w:lineRule="exact"/>
        <w:ind w:left="951"/>
        <w:rPr>
          <w:sz w:val="24"/>
          <w:szCs w:val="24"/>
        </w:rPr>
      </w:pPr>
      <w:r w:rsidRPr="00280B57">
        <w:rPr>
          <w:sz w:val="24"/>
          <w:szCs w:val="24"/>
        </w:rPr>
        <w:pict>
          <v:group id="_x0000_s1112" style="position:absolute;left:0;text-align:left;margin-left:108.7pt;margin-top:-32.8pt;width:406.3pt;height:57pt;z-index:-251663360;mso-position-horizontal-relative:page" coordorigin="2174,-656" coordsize="8126,1140">
            <v:shape id="_x0000_s1116" style="position:absolute;left:2185;top:-645;width:8105;height:0" coordorigin="2185,-645" coordsize="8105,0" path="m2185,-645r8105,e" filled="f" strokeweight=".20464mm">
              <v:path arrowok="t"/>
            </v:shape>
            <v:shape id="_x0000_s1115" style="position:absolute;left:2185;top:474;width:8105;height:0" coordorigin="2185,474" coordsize="8105,0" path="m2185,474r8105,e" filled="f" strokeweight=".58pt">
              <v:path arrowok="t"/>
            </v:shape>
            <v:shape id="_x0000_s1114" style="position:absolute;left:2180;top:-650;width:0;height:1129" coordorigin="2180,-650" coordsize="0,1129" path="m2180,-650r,1129e" filled="f" strokeweight=".58pt">
              <v:path arrowok="t"/>
            </v:shape>
            <v:shape id="_x0000_s1113" style="position:absolute;left:10295;top:-650;width:0;height:1129" coordorigin="10295,-650" coordsize="0,1129" path="m10295,-650r,1129e" filled="f" strokeweight=".58pt">
              <v:path arrowok="t"/>
            </v:shape>
            <w10:wrap anchorx="page"/>
          </v:group>
        </w:pict>
      </w:r>
      <w:proofErr w:type="gramStart"/>
      <w:r w:rsidRPr="00280B57">
        <w:rPr>
          <w:spacing w:val="-5"/>
          <w:position w:val="-1"/>
          <w:sz w:val="24"/>
          <w:szCs w:val="24"/>
        </w:rPr>
        <w:t>v</w:t>
      </w:r>
      <w:r w:rsidRPr="00280B57">
        <w:rPr>
          <w:spacing w:val="-1"/>
          <w:position w:val="-1"/>
          <w:sz w:val="24"/>
          <w:szCs w:val="24"/>
        </w:rPr>
        <w:t>a</w:t>
      </w:r>
      <w:r w:rsidRPr="00280B57">
        <w:rPr>
          <w:spacing w:val="6"/>
          <w:position w:val="-1"/>
          <w:sz w:val="24"/>
          <w:szCs w:val="24"/>
        </w:rPr>
        <w:t>r</w:t>
      </w:r>
      <w:r w:rsidRPr="00280B57">
        <w:rPr>
          <w:spacing w:val="-4"/>
          <w:position w:val="-1"/>
          <w:sz w:val="24"/>
          <w:szCs w:val="24"/>
        </w:rPr>
        <w:t>i</w:t>
      </w:r>
      <w:r w:rsidRPr="00280B57">
        <w:rPr>
          <w:spacing w:val="4"/>
          <w:position w:val="-1"/>
          <w:sz w:val="24"/>
          <w:szCs w:val="24"/>
        </w:rPr>
        <w:t>a</w:t>
      </w:r>
      <w:r w:rsidRPr="00280B57">
        <w:rPr>
          <w:position w:val="-1"/>
          <w:sz w:val="24"/>
          <w:szCs w:val="24"/>
        </w:rPr>
        <w:t>b</w:t>
      </w:r>
      <w:r w:rsidRPr="00280B57">
        <w:rPr>
          <w:spacing w:val="-4"/>
          <w:position w:val="-1"/>
          <w:sz w:val="24"/>
          <w:szCs w:val="24"/>
        </w:rPr>
        <w:t>l</w:t>
      </w:r>
      <w:r w:rsidRPr="00280B57">
        <w:rPr>
          <w:position w:val="-1"/>
          <w:sz w:val="24"/>
          <w:szCs w:val="24"/>
        </w:rPr>
        <w:t>e</w:t>
      </w:r>
      <w:proofErr w:type="gramEnd"/>
      <w:r w:rsidRPr="00280B57">
        <w:rPr>
          <w:spacing w:val="2"/>
          <w:position w:val="-1"/>
          <w:sz w:val="24"/>
          <w:szCs w:val="24"/>
        </w:rPr>
        <w:t xml:space="preserve"> </w:t>
      </w:r>
      <w:r w:rsidRPr="00280B57">
        <w:rPr>
          <w:position w:val="-1"/>
          <w:sz w:val="24"/>
          <w:szCs w:val="24"/>
        </w:rPr>
        <w:t>v</w:t>
      </w:r>
      <w:r w:rsidRPr="00280B57">
        <w:rPr>
          <w:spacing w:val="4"/>
          <w:position w:val="-1"/>
          <w:sz w:val="24"/>
          <w:szCs w:val="24"/>
        </w:rPr>
        <w:t>a</w:t>
      </w:r>
      <w:r w:rsidRPr="00280B57">
        <w:rPr>
          <w:spacing w:val="-4"/>
          <w:position w:val="-1"/>
          <w:sz w:val="24"/>
          <w:szCs w:val="24"/>
        </w:rPr>
        <w:t>l</w:t>
      </w:r>
      <w:r w:rsidRPr="00280B57">
        <w:rPr>
          <w:position w:val="-1"/>
          <w:sz w:val="24"/>
          <w:szCs w:val="24"/>
        </w:rPr>
        <w:t>ue</w:t>
      </w:r>
      <w:r w:rsidRPr="00280B57">
        <w:rPr>
          <w:spacing w:val="2"/>
          <w:position w:val="-1"/>
          <w:sz w:val="24"/>
          <w:szCs w:val="24"/>
        </w:rPr>
        <w:t xml:space="preserve"> </w:t>
      </w:r>
      <w:r w:rsidRPr="00280B57">
        <w:rPr>
          <w:color w:val="12207B"/>
          <w:position w:val="-1"/>
          <w:sz w:val="24"/>
          <w:szCs w:val="24"/>
        </w:rPr>
        <w:t>:</w:t>
      </w:r>
      <w:r w:rsidRPr="00280B57">
        <w:rPr>
          <w:color w:val="12207B"/>
          <w:spacing w:val="3"/>
          <w:position w:val="-1"/>
          <w:sz w:val="24"/>
          <w:szCs w:val="24"/>
        </w:rPr>
        <w:t xml:space="preserve"> </w:t>
      </w:r>
      <w:r w:rsidRPr="00280B57">
        <w:rPr>
          <w:color w:val="000000"/>
          <w:spacing w:val="-1"/>
          <w:position w:val="-1"/>
          <w:sz w:val="24"/>
          <w:szCs w:val="24"/>
        </w:rPr>
        <w:t>c</w:t>
      </w:r>
      <w:r w:rsidRPr="00280B57">
        <w:rPr>
          <w:color w:val="000000"/>
          <w:position w:val="-1"/>
          <w:sz w:val="24"/>
          <w:szCs w:val="24"/>
        </w:rPr>
        <w:t>:\U</w:t>
      </w:r>
      <w:r w:rsidRPr="00280B57">
        <w:rPr>
          <w:color w:val="000000"/>
          <w:spacing w:val="-3"/>
          <w:position w:val="-1"/>
          <w:sz w:val="24"/>
          <w:szCs w:val="24"/>
        </w:rPr>
        <w:t>s</w:t>
      </w:r>
      <w:r w:rsidRPr="00280B57">
        <w:rPr>
          <w:color w:val="000000"/>
          <w:spacing w:val="-1"/>
          <w:position w:val="-1"/>
          <w:sz w:val="24"/>
          <w:szCs w:val="24"/>
        </w:rPr>
        <w:t>e</w:t>
      </w:r>
      <w:r w:rsidRPr="00280B57">
        <w:rPr>
          <w:color w:val="000000"/>
          <w:spacing w:val="1"/>
          <w:position w:val="-1"/>
          <w:sz w:val="24"/>
          <w:szCs w:val="24"/>
        </w:rPr>
        <w:t>r</w:t>
      </w:r>
      <w:r w:rsidRPr="00280B57">
        <w:rPr>
          <w:color w:val="000000"/>
          <w:spacing w:val="-1"/>
          <w:position w:val="-1"/>
          <w:sz w:val="24"/>
          <w:szCs w:val="24"/>
        </w:rPr>
        <w:t>s</w:t>
      </w:r>
      <w:r w:rsidRPr="00280B57">
        <w:rPr>
          <w:color w:val="000000"/>
          <w:position w:val="-1"/>
          <w:sz w:val="24"/>
          <w:szCs w:val="24"/>
        </w:rPr>
        <w:t>\Y</w:t>
      </w:r>
      <w:r w:rsidRPr="00280B57">
        <w:rPr>
          <w:color w:val="000000"/>
          <w:spacing w:val="-1"/>
          <w:position w:val="-1"/>
          <w:sz w:val="24"/>
          <w:szCs w:val="24"/>
        </w:rPr>
        <w:t>O</w:t>
      </w:r>
      <w:r w:rsidRPr="00280B57">
        <w:rPr>
          <w:color w:val="000000"/>
          <w:position w:val="-1"/>
          <w:sz w:val="24"/>
          <w:szCs w:val="24"/>
        </w:rPr>
        <w:t>U</w:t>
      </w:r>
      <w:r w:rsidRPr="00280B57">
        <w:rPr>
          <w:color w:val="000000"/>
          <w:spacing w:val="-2"/>
          <w:position w:val="-1"/>
          <w:sz w:val="24"/>
          <w:szCs w:val="24"/>
        </w:rPr>
        <w:t>R</w:t>
      </w:r>
      <w:r w:rsidRPr="00280B57">
        <w:rPr>
          <w:color w:val="000000"/>
          <w:position w:val="-1"/>
          <w:sz w:val="24"/>
          <w:szCs w:val="24"/>
        </w:rPr>
        <w:t>_US</w:t>
      </w:r>
      <w:r w:rsidRPr="00280B57">
        <w:rPr>
          <w:color w:val="000000"/>
          <w:spacing w:val="2"/>
          <w:position w:val="-1"/>
          <w:sz w:val="24"/>
          <w:szCs w:val="24"/>
        </w:rPr>
        <w:t>E</w:t>
      </w:r>
      <w:r w:rsidRPr="00280B57">
        <w:rPr>
          <w:color w:val="000000"/>
          <w:spacing w:val="-2"/>
          <w:position w:val="-1"/>
          <w:sz w:val="24"/>
          <w:szCs w:val="24"/>
        </w:rPr>
        <w:t>R</w:t>
      </w:r>
      <w:r w:rsidRPr="00280B57">
        <w:rPr>
          <w:color w:val="000000"/>
          <w:spacing w:val="4"/>
          <w:position w:val="-1"/>
          <w:sz w:val="24"/>
          <w:szCs w:val="24"/>
        </w:rPr>
        <w:t>N</w:t>
      </w:r>
      <w:r w:rsidRPr="00280B57">
        <w:rPr>
          <w:color w:val="000000"/>
          <w:spacing w:val="-5"/>
          <w:position w:val="-1"/>
          <w:sz w:val="24"/>
          <w:szCs w:val="24"/>
        </w:rPr>
        <w:t>A</w:t>
      </w:r>
      <w:r w:rsidRPr="00280B57">
        <w:rPr>
          <w:color w:val="000000"/>
          <w:spacing w:val="-2"/>
          <w:position w:val="-1"/>
          <w:sz w:val="24"/>
          <w:szCs w:val="24"/>
        </w:rPr>
        <w:t>M</w:t>
      </w:r>
      <w:r w:rsidRPr="00280B57">
        <w:rPr>
          <w:color w:val="000000"/>
          <w:spacing w:val="3"/>
          <w:position w:val="-1"/>
          <w:sz w:val="24"/>
          <w:szCs w:val="24"/>
        </w:rPr>
        <w:t>E</w:t>
      </w:r>
      <w:r w:rsidRPr="00280B57">
        <w:rPr>
          <w:color w:val="000000"/>
          <w:spacing w:val="5"/>
          <w:position w:val="-1"/>
          <w:sz w:val="24"/>
          <w:szCs w:val="24"/>
        </w:rPr>
        <w:t>\</w:t>
      </w:r>
      <w:r w:rsidRPr="00280B57">
        <w:rPr>
          <w:color w:val="000000"/>
          <w:spacing w:val="-5"/>
          <w:position w:val="-1"/>
          <w:sz w:val="24"/>
          <w:szCs w:val="24"/>
        </w:rPr>
        <w:t>A</w:t>
      </w:r>
      <w:r w:rsidRPr="00280B57">
        <w:rPr>
          <w:color w:val="000000"/>
          <w:spacing w:val="5"/>
          <w:position w:val="-1"/>
          <w:sz w:val="24"/>
          <w:szCs w:val="24"/>
        </w:rPr>
        <w:t>p</w:t>
      </w:r>
      <w:r w:rsidRPr="00280B57">
        <w:rPr>
          <w:color w:val="000000"/>
          <w:position w:val="-1"/>
          <w:sz w:val="24"/>
          <w:szCs w:val="24"/>
        </w:rPr>
        <w:t>pD</w:t>
      </w:r>
      <w:r w:rsidRPr="00280B57">
        <w:rPr>
          <w:color w:val="000000"/>
          <w:spacing w:val="-1"/>
          <w:position w:val="-1"/>
          <w:sz w:val="24"/>
          <w:szCs w:val="24"/>
        </w:rPr>
        <w:t>a</w:t>
      </w:r>
      <w:r w:rsidRPr="00280B57">
        <w:rPr>
          <w:color w:val="000000"/>
          <w:spacing w:val="5"/>
          <w:position w:val="-1"/>
          <w:sz w:val="24"/>
          <w:szCs w:val="24"/>
        </w:rPr>
        <w:t>t</w:t>
      </w:r>
      <w:r w:rsidRPr="00280B57">
        <w:rPr>
          <w:color w:val="000000"/>
          <w:position w:val="-1"/>
          <w:sz w:val="24"/>
          <w:szCs w:val="24"/>
        </w:rPr>
        <w:t>a\</w:t>
      </w:r>
      <w:r w:rsidRPr="00280B57">
        <w:rPr>
          <w:color w:val="000000"/>
          <w:spacing w:val="-3"/>
          <w:position w:val="-1"/>
          <w:sz w:val="24"/>
          <w:szCs w:val="24"/>
        </w:rPr>
        <w:t>L</w:t>
      </w:r>
      <w:r w:rsidRPr="00280B57">
        <w:rPr>
          <w:color w:val="000000"/>
          <w:spacing w:val="5"/>
          <w:position w:val="-1"/>
          <w:sz w:val="24"/>
          <w:szCs w:val="24"/>
        </w:rPr>
        <w:t>o</w:t>
      </w:r>
      <w:r w:rsidRPr="00280B57">
        <w:rPr>
          <w:color w:val="000000"/>
          <w:spacing w:val="-1"/>
          <w:position w:val="-1"/>
          <w:sz w:val="24"/>
          <w:szCs w:val="24"/>
        </w:rPr>
        <w:t>ca</w:t>
      </w:r>
      <w:r w:rsidRPr="00280B57">
        <w:rPr>
          <w:color w:val="000000"/>
          <w:spacing w:val="-8"/>
          <w:position w:val="-1"/>
          <w:sz w:val="24"/>
          <w:szCs w:val="24"/>
        </w:rPr>
        <w:t>l</w:t>
      </w:r>
      <w:r w:rsidRPr="00280B57">
        <w:rPr>
          <w:color w:val="000000"/>
          <w:spacing w:val="5"/>
          <w:position w:val="-1"/>
          <w:sz w:val="24"/>
          <w:szCs w:val="24"/>
        </w:rPr>
        <w:t>\</w:t>
      </w:r>
      <w:r w:rsidRPr="00280B57">
        <w:rPr>
          <w:color w:val="000000"/>
          <w:position w:val="-1"/>
          <w:sz w:val="24"/>
          <w:szCs w:val="24"/>
        </w:rPr>
        <w:t>A</w:t>
      </w:r>
      <w:r w:rsidRPr="00280B57">
        <w:rPr>
          <w:color w:val="000000"/>
          <w:spacing w:val="-5"/>
          <w:position w:val="-1"/>
          <w:sz w:val="24"/>
          <w:szCs w:val="24"/>
        </w:rPr>
        <w:t>n</w:t>
      </w:r>
      <w:r w:rsidRPr="00280B57">
        <w:rPr>
          <w:color w:val="000000"/>
          <w:position w:val="-1"/>
          <w:sz w:val="24"/>
          <w:szCs w:val="24"/>
        </w:rPr>
        <w:t>d</w:t>
      </w:r>
      <w:r w:rsidRPr="00280B57">
        <w:rPr>
          <w:color w:val="000000"/>
          <w:spacing w:val="1"/>
          <w:position w:val="-1"/>
          <w:sz w:val="24"/>
          <w:szCs w:val="24"/>
        </w:rPr>
        <w:t>r</w:t>
      </w:r>
      <w:r w:rsidRPr="00280B57">
        <w:rPr>
          <w:color w:val="000000"/>
          <w:spacing w:val="9"/>
          <w:position w:val="-1"/>
          <w:sz w:val="24"/>
          <w:szCs w:val="24"/>
        </w:rPr>
        <w:t>o</w:t>
      </w:r>
      <w:r w:rsidRPr="00280B57">
        <w:rPr>
          <w:color w:val="000000"/>
          <w:spacing w:val="-9"/>
          <w:position w:val="-1"/>
          <w:sz w:val="24"/>
          <w:szCs w:val="24"/>
        </w:rPr>
        <w:t>i</w:t>
      </w:r>
      <w:r w:rsidRPr="00280B57">
        <w:rPr>
          <w:color w:val="000000"/>
          <w:position w:val="-1"/>
          <w:sz w:val="24"/>
          <w:szCs w:val="24"/>
        </w:rPr>
        <w:t>d\</w:t>
      </w:r>
      <w:r w:rsidRPr="00280B57">
        <w:rPr>
          <w:color w:val="000000"/>
          <w:spacing w:val="1"/>
          <w:position w:val="-1"/>
          <w:sz w:val="24"/>
          <w:szCs w:val="24"/>
        </w:rPr>
        <w:t>S</w:t>
      </w:r>
      <w:r w:rsidRPr="00280B57">
        <w:rPr>
          <w:color w:val="000000"/>
          <w:position w:val="-1"/>
          <w:sz w:val="24"/>
          <w:szCs w:val="24"/>
        </w:rPr>
        <w:t>dk</w:t>
      </w:r>
    </w:p>
    <w:p w:rsidR="00A777F5" w:rsidRPr="00280B57" w:rsidRDefault="00A777F5">
      <w:pPr>
        <w:spacing w:before="2" w:line="18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spacing w:before="29"/>
        <w:ind w:left="821"/>
        <w:rPr>
          <w:sz w:val="24"/>
          <w:szCs w:val="24"/>
        </w:rPr>
      </w:pPr>
      <w:proofErr w:type="spellStart"/>
      <w:proofErr w:type="gramStart"/>
      <w:r w:rsidRPr="00280B57">
        <w:rPr>
          <w:color w:val="414141"/>
          <w:sz w:val="24"/>
          <w:szCs w:val="24"/>
        </w:rPr>
        <w:t>g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pacing w:val="10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i</w:t>
      </w:r>
      <w:proofErr w:type="spellEnd"/>
      <w:proofErr w:type="gramEnd"/>
      <w:r w:rsidRPr="00280B57">
        <w:rPr>
          <w:color w:val="414141"/>
          <w:spacing w:val="-2"/>
          <w:sz w:val="24"/>
          <w:szCs w:val="24"/>
        </w:rPr>
        <w:t xml:space="preserve"> </w:t>
      </w:r>
      <w:r w:rsidRPr="00280B57">
        <w:rPr>
          <w:color w:val="414141"/>
          <w:spacing w:val="-6"/>
          <w:sz w:val="24"/>
          <w:szCs w:val="24"/>
        </w:rPr>
        <w:t>“</w:t>
      </w:r>
      <w:r w:rsidRPr="00280B57">
        <w:rPr>
          <w:color w:val="414141"/>
          <w:sz w:val="24"/>
          <w:szCs w:val="24"/>
        </w:rPr>
        <w:t>Y</w:t>
      </w:r>
      <w:r w:rsidRPr="00280B57">
        <w:rPr>
          <w:color w:val="414141"/>
          <w:spacing w:val="-1"/>
          <w:sz w:val="24"/>
          <w:szCs w:val="24"/>
        </w:rPr>
        <w:t>O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-2"/>
          <w:sz w:val="24"/>
          <w:szCs w:val="24"/>
        </w:rPr>
        <w:t>R</w:t>
      </w:r>
      <w:r w:rsidRPr="00280B57">
        <w:rPr>
          <w:color w:val="414141"/>
          <w:sz w:val="24"/>
          <w:szCs w:val="24"/>
        </w:rPr>
        <w:t>_US</w:t>
      </w:r>
      <w:r w:rsidRPr="00280B57">
        <w:rPr>
          <w:color w:val="414141"/>
          <w:spacing w:val="2"/>
          <w:sz w:val="24"/>
          <w:szCs w:val="24"/>
        </w:rPr>
        <w:t>E</w:t>
      </w:r>
      <w:r w:rsidRPr="00280B57">
        <w:rPr>
          <w:color w:val="414141"/>
          <w:spacing w:val="-2"/>
          <w:sz w:val="24"/>
          <w:szCs w:val="24"/>
        </w:rPr>
        <w:t>R</w:t>
      </w:r>
      <w:r w:rsidRPr="00280B57">
        <w:rPr>
          <w:color w:val="414141"/>
          <w:spacing w:val="4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A</w:t>
      </w:r>
      <w:r w:rsidRPr="00280B57">
        <w:rPr>
          <w:color w:val="414141"/>
          <w:spacing w:val="-3"/>
          <w:sz w:val="24"/>
          <w:szCs w:val="24"/>
        </w:rPr>
        <w:t>M</w:t>
      </w:r>
      <w:r w:rsidRPr="00280B57">
        <w:rPr>
          <w:color w:val="414141"/>
          <w:spacing w:val="2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”</w:t>
      </w:r>
      <w:r w:rsidRPr="00280B57">
        <w:rPr>
          <w:color w:val="41414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i</w:t>
      </w:r>
      <w:proofErr w:type="spellEnd"/>
      <w:r w:rsidRPr="00280B57">
        <w:rPr>
          <w:color w:val="414141"/>
          <w:spacing w:val="6"/>
          <w:sz w:val="24"/>
          <w:szCs w:val="24"/>
        </w:rPr>
        <w:t xml:space="preserve"> </w:t>
      </w:r>
      <w:r w:rsidRPr="00280B57">
        <w:rPr>
          <w:color w:val="414141"/>
          <w:spacing w:val="-5"/>
          <w:sz w:val="24"/>
          <w:szCs w:val="24"/>
        </w:rPr>
        <w:t>y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g</w:t>
      </w:r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da</w:t>
      </w:r>
      <w:proofErr w:type="spellEnd"/>
      <w:r w:rsidRPr="00280B57">
        <w:rPr>
          <w:color w:val="414141"/>
          <w:spacing w:val="1"/>
          <w:sz w:val="24"/>
          <w:szCs w:val="24"/>
        </w:rPr>
        <w:t xml:space="preserve"> 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z w:val="24"/>
          <w:szCs w:val="24"/>
        </w:rPr>
        <w:t>i</w:t>
      </w:r>
      <w:r w:rsidRPr="00280B57">
        <w:rPr>
          <w:color w:val="414141"/>
          <w:spacing w:val="-7"/>
          <w:sz w:val="24"/>
          <w:szCs w:val="24"/>
        </w:rPr>
        <w:t xml:space="preserve"> </w:t>
      </w:r>
      <w:r w:rsidRPr="00280B57">
        <w:rPr>
          <w:color w:val="414141"/>
          <w:spacing w:val="1"/>
          <w:sz w:val="24"/>
          <w:szCs w:val="24"/>
        </w:rPr>
        <w:t>P</w:t>
      </w:r>
      <w:r w:rsidRPr="00280B57">
        <w:rPr>
          <w:color w:val="414141"/>
          <w:spacing w:val="-2"/>
          <w:sz w:val="24"/>
          <w:szCs w:val="24"/>
        </w:rPr>
        <w:t>C</w:t>
      </w:r>
      <w:r w:rsidRPr="00280B57">
        <w:rPr>
          <w:color w:val="414141"/>
          <w:sz w:val="24"/>
          <w:szCs w:val="24"/>
        </w:rPr>
        <w:t>.</w:t>
      </w:r>
    </w:p>
    <w:p w:rsidR="00A777F5" w:rsidRPr="00280B57" w:rsidRDefault="00A777F5">
      <w:pPr>
        <w:spacing w:before="7" w:line="16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ind w:left="821"/>
        <w:rPr>
          <w:sz w:val="24"/>
          <w:szCs w:val="24"/>
        </w:rPr>
      </w:pPr>
      <w:proofErr w:type="spellStart"/>
      <w:r w:rsidRPr="00280B57">
        <w:rPr>
          <w:color w:val="414141"/>
          <w:spacing w:val="-3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4"/>
          <w:sz w:val="24"/>
          <w:szCs w:val="24"/>
        </w:rPr>
        <w:t>j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5"/>
          <w:sz w:val="24"/>
          <w:szCs w:val="24"/>
        </w:rPr>
        <w:t>t</w:t>
      </w:r>
      <w:proofErr w:type="spellEnd"/>
      <w:r w:rsidRPr="00280B57">
        <w:rPr>
          <w:color w:val="414141"/>
          <w:sz w:val="24"/>
          <w:szCs w:val="24"/>
        </w:rPr>
        <w:t xml:space="preserve">, </w:t>
      </w:r>
      <w:proofErr w:type="spellStart"/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4"/>
          <w:sz w:val="24"/>
          <w:szCs w:val="24"/>
        </w:rPr>
        <w:t>li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pacing w:val="7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5"/>
          <w:sz w:val="24"/>
          <w:szCs w:val="24"/>
        </w:rPr>
        <w:t>v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6"/>
          <w:sz w:val="24"/>
          <w:szCs w:val="24"/>
        </w:rPr>
        <w:t>r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b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l</w:t>
      </w:r>
      <w:proofErr w:type="spellEnd"/>
      <w:r w:rsidRPr="00280B57">
        <w:rPr>
          <w:color w:val="414141"/>
          <w:spacing w:val="-2"/>
          <w:sz w:val="24"/>
          <w:szCs w:val="24"/>
        </w:rPr>
        <w:t xml:space="preserve"> </w:t>
      </w:r>
      <w:r w:rsidRPr="00280B57">
        <w:rPr>
          <w:color w:val="414141"/>
          <w:spacing w:val="-6"/>
          <w:sz w:val="24"/>
          <w:szCs w:val="24"/>
        </w:rPr>
        <w:t>“</w:t>
      </w:r>
      <w:r w:rsidRPr="00280B57">
        <w:rPr>
          <w:color w:val="414141"/>
          <w:spacing w:val="5"/>
          <w:sz w:val="24"/>
          <w:szCs w:val="24"/>
        </w:rPr>
        <w:t>p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5"/>
          <w:sz w:val="24"/>
          <w:szCs w:val="24"/>
        </w:rPr>
        <w:t>h</w:t>
      </w:r>
      <w:r w:rsidRPr="00280B57">
        <w:rPr>
          <w:color w:val="414141"/>
          <w:spacing w:val="-1"/>
          <w:sz w:val="24"/>
          <w:szCs w:val="24"/>
        </w:rPr>
        <w:t>”</w:t>
      </w:r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9"/>
          <w:sz w:val="24"/>
          <w:szCs w:val="24"/>
        </w:rPr>
        <w:t>m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5"/>
          <w:sz w:val="24"/>
          <w:szCs w:val="24"/>
        </w:rPr>
        <w:t>k</w:t>
      </w:r>
      <w:r w:rsidRPr="00280B57">
        <w:rPr>
          <w:color w:val="414141"/>
          <w:spacing w:val="-4"/>
          <w:sz w:val="24"/>
          <w:szCs w:val="24"/>
        </w:rPr>
        <w:t>li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.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Kl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w</w:t>
      </w:r>
      <w:r w:rsidRPr="00280B57">
        <w:rPr>
          <w:color w:val="414141"/>
          <w:spacing w:val="6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z w:val="24"/>
          <w:szCs w:val="24"/>
        </w:rPr>
        <w:t>u</w:t>
      </w:r>
      <w:proofErr w:type="spellEnd"/>
      <w:r w:rsidRPr="00280B57">
        <w:rPr>
          <w:color w:val="414141"/>
          <w:spacing w:val="7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ukk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h</w:t>
      </w:r>
    </w:p>
    <w:p w:rsidR="00A777F5" w:rsidRPr="00280B57" w:rsidRDefault="00A777F5">
      <w:pPr>
        <w:spacing w:before="2" w:line="140" w:lineRule="exact"/>
        <w:rPr>
          <w:sz w:val="24"/>
          <w:szCs w:val="24"/>
        </w:rPr>
      </w:pPr>
    </w:p>
    <w:p w:rsidR="00A777F5" w:rsidRPr="00280B57" w:rsidRDefault="00A75B86">
      <w:pPr>
        <w:spacing w:line="592" w:lineRule="auto"/>
        <w:ind w:left="951" w:right="770" w:hanging="130"/>
        <w:rPr>
          <w:sz w:val="24"/>
          <w:szCs w:val="24"/>
        </w:rPr>
        <w:sectPr w:rsidR="00A777F5" w:rsidRPr="00280B57">
          <w:pgSz w:w="11920" w:h="16840"/>
          <w:pgMar w:top="1340" w:right="1540" w:bottom="280" w:left="1340" w:header="720" w:footer="720" w:gutter="0"/>
          <w:cols w:space="720"/>
        </w:sectPr>
      </w:pPr>
      <w:r w:rsidRPr="00280B57">
        <w:rPr>
          <w:sz w:val="24"/>
          <w:szCs w:val="24"/>
        </w:rPr>
        <w:pict>
          <v:group id="_x0000_s1107" style="position:absolute;left:0;text-align:left;margin-left:108.7pt;margin-top:32.75pt;width:406.3pt;height:24.35pt;z-index:-251662336;mso-position-horizontal-relative:page" coordorigin="2174,655" coordsize="8126,487">
            <v:shape id="_x0000_s1111" style="position:absolute;left:2185;top:666;width:8105;height:0" coordorigin="2185,666" coordsize="8105,0" path="m2185,666r8105,e" filled="f" strokeweight=".58pt">
              <v:path arrowok="t"/>
            </v:shape>
            <v:shape id="_x0000_s1110" style="position:absolute;left:2185;top:1131;width:8105;height:0" coordorigin="2185,1131" coordsize="8105,0" path="m2185,1131r8105,e" filled="f" strokeweight=".20464mm">
              <v:path arrowok="t"/>
            </v:shape>
            <v:shape id="_x0000_s1109" style="position:absolute;left:2180;top:661;width:0;height:475" coordorigin="2180,661" coordsize="0,475" path="m2180,661r,475e" filled="f" strokeweight=".58pt">
              <v:path arrowok="t"/>
            </v:shape>
            <v:shape id="_x0000_s1108" style="position:absolute;left:10295;top:661;width:0;height:475" coordorigin="10295,661" coordsize="0,475" path="m10295,661r,475e" filled="f" strokeweight=".58pt">
              <v:path arrowok="t"/>
            </v:shape>
            <w10:wrap anchorx="page"/>
          </v:group>
        </w:pict>
      </w:r>
      <w:proofErr w:type="gramStart"/>
      <w:r w:rsidRPr="00280B57">
        <w:rPr>
          <w:color w:val="414141"/>
          <w:spacing w:val="5"/>
          <w:sz w:val="24"/>
          <w:szCs w:val="24"/>
        </w:rPr>
        <w:t>p</w:t>
      </w:r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10"/>
          <w:sz w:val="24"/>
          <w:szCs w:val="24"/>
        </w:rPr>
        <w:t>t</w:t>
      </w:r>
      <w:r w:rsidRPr="00280B57">
        <w:rPr>
          <w:color w:val="414141"/>
          <w:spacing w:val="-8"/>
          <w:sz w:val="24"/>
          <w:szCs w:val="24"/>
        </w:rPr>
        <w:t>f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-8"/>
          <w:sz w:val="24"/>
          <w:szCs w:val="24"/>
        </w:rPr>
        <w:t>m</w:t>
      </w:r>
      <w:r w:rsidRPr="00280B57">
        <w:rPr>
          <w:color w:val="414141"/>
          <w:spacing w:val="2"/>
          <w:sz w:val="24"/>
          <w:szCs w:val="24"/>
        </w:rPr>
        <w:t>-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o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-2"/>
          <w:sz w:val="24"/>
          <w:szCs w:val="24"/>
        </w:rPr>
        <w:t>s</w:t>
      </w:r>
      <w:proofErr w:type="gramEnd"/>
      <w:r w:rsidRPr="00280B57">
        <w:rPr>
          <w:color w:val="414141"/>
          <w:sz w:val="24"/>
          <w:szCs w:val="24"/>
        </w:rPr>
        <w:t xml:space="preserve">. </w:t>
      </w:r>
      <w:r w:rsidRPr="00280B57">
        <w:rPr>
          <w:color w:val="000000"/>
          <w:spacing w:val="-1"/>
          <w:sz w:val="24"/>
          <w:szCs w:val="24"/>
        </w:rPr>
        <w:t>c</w:t>
      </w:r>
      <w:r w:rsidRPr="00280B57">
        <w:rPr>
          <w:color w:val="000000"/>
          <w:sz w:val="24"/>
          <w:szCs w:val="24"/>
        </w:rPr>
        <w:t>:\U</w:t>
      </w:r>
      <w:r w:rsidRPr="00280B57">
        <w:rPr>
          <w:color w:val="000000"/>
          <w:spacing w:val="-3"/>
          <w:sz w:val="24"/>
          <w:szCs w:val="24"/>
        </w:rPr>
        <w:t>s</w:t>
      </w:r>
      <w:r w:rsidRPr="00280B57">
        <w:rPr>
          <w:color w:val="000000"/>
          <w:spacing w:val="-1"/>
          <w:sz w:val="24"/>
          <w:szCs w:val="24"/>
        </w:rPr>
        <w:t>e</w:t>
      </w:r>
      <w:r w:rsidRPr="00280B57">
        <w:rPr>
          <w:color w:val="000000"/>
          <w:spacing w:val="1"/>
          <w:sz w:val="24"/>
          <w:szCs w:val="24"/>
        </w:rPr>
        <w:t>r</w:t>
      </w:r>
      <w:r w:rsidRPr="00280B57">
        <w:rPr>
          <w:color w:val="000000"/>
          <w:spacing w:val="-2"/>
          <w:sz w:val="24"/>
          <w:szCs w:val="24"/>
        </w:rPr>
        <w:t>s</w:t>
      </w:r>
      <w:r w:rsidRPr="00280B57">
        <w:rPr>
          <w:color w:val="000000"/>
          <w:sz w:val="24"/>
          <w:szCs w:val="24"/>
        </w:rPr>
        <w:t>\Y</w:t>
      </w:r>
      <w:r w:rsidRPr="00280B57">
        <w:rPr>
          <w:color w:val="000000"/>
          <w:spacing w:val="-1"/>
          <w:sz w:val="24"/>
          <w:szCs w:val="24"/>
        </w:rPr>
        <w:t>O</w:t>
      </w:r>
      <w:r w:rsidRPr="00280B57">
        <w:rPr>
          <w:color w:val="000000"/>
          <w:sz w:val="24"/>
          <w:szCs w:val="24"/>
        </w:rPr>
        <w:t>U</w:t>
      </w:r>
      <w:r w:rsidRPr="00280B57">
        <w:rPr>
          <w:color w:val="000000"/>
          <w:spacing w:val="-2"/>
          <w:sz w:val="24"/>
          <w:szCs w:val="24"/>
        </w:rPr>
        <w:t>R</w:t>
      </w:r>
      <w:r w:rsidRPr="00280B57">
        <w:rPr>
          <w:color w:val="000000"/>
          <w:sz w:val="24"/>
          <w:szCs w:val="24"/>
        </w:rPr>
        <w:t>_US</w:t>
      </w:r>
      <w:r w:rsidRPr="00280B57">
        <w:rPr>
          <w:color w:val="000000"/>
          <w:spacing w:val="2"/>
          <w:sz w:val="24"/>
          <w:szCs w:val="24"/>
        </w:rPr>
        <w:t>E</w:t>
      </w:r>
      <w:r w:rsidRPr="00280B57">
        <w:rPr>
          <w:color w:val="000000"/>
          <w:spacing w:val="-2"/>
          <w:sz w:val="24"/>
          <w:szCs w:val="24"/>
        </w:rPr>
        <w:t>R</w:t>
      </w:r>
      <w:r w:rsidRPr="00280B57">
        <w:rPr>
          <w:color w:val="000000"/>
          <w:spacing w:val="4"/>
          <w:sz w:val="24"/>
          <w:szCs w:val="24"/>
        </w:rPr>
        <w:t>N</w:t>
      </w:r>
      <w:r w:rsidRPr="00280B57">
        <w:rPr>
          <w:color w:val="000000"/>
          <w:sz w:val="24"/>
          <w:szCs w:val="24"/>
        </w:rPr>
        <w:t>A</w:t>
      </w:r>
      <w:r w:rsidRPr="00280B57">
        <w:rPr>
          <w:color w:val="000000"/>
          <w:spacing w:val="-3"/>
          <w:sz w:val="24"/>
          <w:szCs w:val="24"/>
        </w:rPr>
        <w:t>M</w:t>
      </w:r>
      <w:r w:rsidRPr="00280B57">
        <w:rPr>
          <w:color w:val="000000"/>
          <w:spacing w:val="4"/>
          <w:sz w:val="24"/>
          <w:szCs w:val="24"/>
        </w:rPr>
        <w:t>E</w:t>
      </w:r>
      <w:r w:rsidRPr="00280B57">
        <w:rPr>
          <w:color w:val="000000"/>
          <w:sz w:val="24"/>
          <w:szCs w:val="24"/>
        </w:rPr>
        <w:t>\</w:t>
      </w:r>
      <w:r w:rsidRPr="00280B57">
        <w:rPr>
          <w:color w:val="000000"/>
          <w:spacing w:val="-5"/>
          <w:sz w:val="24"/>
          <w:szCs w:val="24"/>
        </w:rPr>
        <w:t>A</w:t>
      </w:r>
      <w:r w:rsidRPr="00280B57">
        <w:rPr>
          <w:color w:val="000000"/>
          <w:sz w:val="24"/>
          <w:szCs w:val="24"/>
        </w:rPr>
        <w:t>pp</w:t>
      </w:r>
      <w:r w:rsidRPr="00280B57">
        <w:rPr>
          <w:color w:val="000000"/>
          <w:spacing w:val="4"/>
          <w:sz w:val="24"/>
          <w:szCs w:val="24"/>
        </w:rPr>
        <w:t>D</w:t>
      </w:r>
      <w:r w:rsidRPr="00280B57">
        <w:rPr>
          <w:color w:val="000000"/>
          <w:spacing w:val="-1"/>
          <w:sz w:val="24"/>
          <w:szCs w:val="24"/>
        </w:rPr>
        <w:t>a</w:t>
      </w:r>
      <w:r w:rsidRPr="00280B57">
        <w:rPr>
          <w:color w:val="000000"/>
          <w:spacing w:val="5"/>
          <w:sz w:val="24"/>
          <w:szCs w:val="24"/>
        </w:rPr>
        <w:t>t</w:t>
      </w:r>
      <w:r w:rsidRPr="00280B57">
        <w:rPr>
          <w:color w:val="000000"/>
          <w:sz w:val="24"/>
          <w:szCs w:val="24"/>
        </w:rPr>
        <w:t>a\</w:t>
      </w:r>
      <w:r w:rsidRPr="00280B57">
        <w:rPr>
          <w:color w:val="000000"/>
          <w:spacing w:val="-3"/>
          <w:sz w:val="24"/>
          <w:szCs w:val="24"/>
        </w:rPr>
        <w:t>L</w:t>
      </w:r>
      <w:r w:rsidRPr="00280B57">
        <w:rPr>
          <w:color w:val="000000"/>
          <w:spacing w:val="5"/>
          <w:sz w:val="24"/>
          <w:szCs w:val="24"/>
        </w:rPr>
        <w:t>o</w:t>
      </w:r>
      <w:r w:rsidRPr="00280B57">
        <w:rPr>
          <w:color w:val="000000"/>
          <w:spacing w:val="-1"/>
          <w:sz w:val="24"/>
          <w:szCs w:val="24"/>
        </w:rPr>
        <w:t>ca</w:t>
      </w:r>
      <w:r w:rsidRPr="00280B57">
        <w:rPr>
          <w:color w:val="000000"/>
          <w:spacing w:val="-9"/>
          <w:sz w:val="24"/>
          <w:szCs w:val="24"/>
        </w:rPr>
        <w:t>l</w:t>
      </w:r>
      <w:r w:rsidRPr="00280B57">
        <w:rPr>
          <w:color w:val="000000"/>
          <w:spacing w:val="5"/>
          <w:sz w:val="24"/>
          <w:szCs w:val="24"/>
        </w:rPr>
        <w:t>\</w:t>
      </w:r>
      <w:r w:rsidRPr="00280B57">
        <w:rPr>
          <w:color w:val="000000"/>
          <w:sz w:val="24"/>
          <w:szCs w:val="24"/>
        </w:rPr>
        <w:t>And</w:t>
      </w:r>
      <w:r w:rsidRPr="00280B57">
        <w:rPr>
          <w:color w:val="000000"/>
          <w:spacing w:val="1"/>
          <w:sz w:val="24"/>
          <w:szCs w:val="24"/>
        </w:rPr>
        <w:t>r</w:t>
      </w:r>
      <w:r w:rsidRPr="00280B57">
        <w:rPr>
          <w:color w:val="000000"/>
          <w:spacing w:val="5"/>
          <w:sz w:val="24"/>
          <w:szCs w:val="24"/>
        </w:rPr>
        <w:t>o</w:t>
      </w:r>
      <w:r w:rsidRPr="00280B57">
        <w:rPr>
          <w:color w:val="000000"/>
          <w:spacing w:val="-9"/>
          <w:sz w:val="24"/>
          <w:szCs w:val="24"/>
        </w:rPr>
        <w:t>i</w:t>
      </w:r>
      <w:r w:rsidRPr="00280B57">
        <w:rPr>
          <w:color w:val="000000"/>
          <w:spacing w:val="1"/>
          <w:sz w:val="24"/>
          <w:szCs w:val="24"/>
        </w:rPr>
        <w:t>d</w:t>
      </w:r>
      <w:r w:rsidRPr="00280B57">
        <w:rPr>
          <w:color w:val="000000"/>
          <w:sz w:val="24"/>
          <w:szCs w:val="24"/>
        </w:rPr>
        <w:t>\</w:t>
      </w:r>
      <w:r w:rsidRPr="00280B57">
        <w:rPr>
          <w:color w:val="000000"/>
          <w:spacing w:val="1"/>
          <w:sz w:val="24"/>
          <w:szCs w:val="24"/>
        </w:rPr>
        <w:t>S</w:t>
      </w:r>
      <w:r w:rsidRPr="00280B57">
        <w:rPr>
          <w:color w:val="000000"/>
          <w:sz w:val="24"/>
          <w:szCs w:val="24"/>
        </w:rPr>
        <w:t>dk\</w:t>
      </w:r>
      <w:r w:rsidRPr="00280B57">
        <w:rPr>
          <w:color w:val="000000"/>
          <w:spacing w:val="5"/>
          <w:sz w:val="24"/>
          <w:szCs w:val="24"/>
        </w:rPr>
        <w:t>p</w:t>
      </w:r>
      <w:r w:rsidRPr="00280B57">
        <w:rPr>
          <w:color w:val="000000"/>
          <w:spacing w:val="-9"/>
          <w:sz w:val="24"/>
          <w:szCs w:val="24"/>
        </w:rPr>
        <w:t>l</w:t>
      </w:r>
      <w:r w:rsidRPr="00280B57">
        <w:rPr>
          <w:color w:val="000000"/>
          <w:spacing w:val="-1"/>
          <w:sz w:val="24"/>
          <w:szCs w:val="24"/>
        </w:rPr>
        <w:t>a</w:t>
      </w:r>
      <w:r w:rsidRPr="00280B57">
        <w:rPr>
          <w:color w:val="000000"/>
          <w:spacing w:val="10"/>
          <w:sz w:val="24"/>
          <w:szCs w:val="24"/>
        </w:rPr>
        <w:t>t</w:t>
      </w:r>
      <w:r w:rsidRPr="00280B57">
        <w:rPr>
          <w:color w:val="000000"/>
          <w:spacing w:val="-8"/>
          <w:sz w:val="24"/>
          <w:szCs w:val="24"/>
        </w:rPr>
        <w:t>f</w:t>
      </w:r>
      <w:r w:rsidRPr="00280B57">
        <w:rPr>
          <w:color w:val="000000"/>
          <w:spacing w:val="5"/>
          <w:sz w:val="24"/>
          <w:szCs w:val="24"/>
        </w:rPr>
        <w:t>o</w:t>
      </w:r>
      <w:r w:rsidRPr="00280B57">
        <w:rPr>
          <w:color w:val="000000"/>
          <w:spacing w:val="1"/>
          <w:sz w:val="24"/>
          <w:szCs w:val="24"/>
        </w:rPr>
        <w:t>r</w:t>
      </w:r>
      <w:r w:rsidRPr="00280B57">
        <w:rPr>
          <w:color w:val="000000"/>
          <w:spacing w:val="-8"/>
          <w:sz w:val="24"/>
          <w:szCs w:val="24"/>
        </w:rPr>
        <w:t>m</w:t>
      </w:r>
      <w:r w:rsidRPr="00280B57">
        <w:rPr>
          <w:color w:val="000000"/>
          <w:spacing w:val="2"/>
          <w:sz w:val="24"/>
          <w:szCs w:val="24"/>
        </w:rPr>
        <w:t>-</w:t>
      </w:r>
      <w:r w:rsidRPr="00280B57">
        <w:rPr>
          <w:color w:val="000000"/>
          <w:spacing w:val="5"/>
          <w:sz w:val="24"/>
          <w:szCs w:val="24"/>
        </w:rPr>
        <w:t>t</w:t>
      </w:r>
      <w:r w:rsidRPr="00280B57">
        <w:rPr>
          <w:color w:val="000000"/>
          <w:sz w:val="24"/>
          <w:szCs w:val="24"/>
        </w:rPr>
        <w:t>o</w:t>
      </w:r>
      <w:r w:rsidRPr="00280B57">
        <w:rPr>
          <w:color w:val="000000"/>
          <w:spacing w:val="5"/>
          <w:sz w:val="24"/>
          <w:szCs w:val="24"/>
        </w:rPr>
        <w:t>o</w:t>
      </w:r>
      <w:r w:rsidRPr="00280B57">
        <w:rPr>
          <w:color w:val="000000"/>
          <w:spacing w:val="-9"/>
          <w:sz w:val="24"/>
          <w:szCs w:val="24"/>
        </w:rPr>
        <w:t>l</w:t>
      </w:r>
      <w:r w:rsidRPr="00280B57">
        <w:rPr>
          <w:color w:val="000000"/>
          <w:sz w:val="24"/>
          <w:szCs w:val="24"/>
        </w:rPr>
        <w:t>s</w:t>
      </w:r>
    </w:p>
    <w:p w:rsidR="00A777F5" w:rsidRPr="00280B57" w:rsidRDefault="00A75B86">
      <w:pPr>
        <w:spacing w:before="74"/>
        <w:ind w:left="783" w:right="4834"/>
        <w:jc w:val="center"/>
        <w:rPr>
          <w:sz w:val="24"/>
          <w:szCs w:val="24"/>
        </w:rPr>
      </w:pPr>
      <w:r w:rsidRPr="00280B57">
        <w:rPr>
          <w:sz w:val="24"/>
          <w:szCs w:val="24"/>
        </w:rPr>
        <w:lastRenderedPageBreak/>
        <w:pict>
          <v:group id="_x0000_s1102" style="position:absolute;left:0;text-align:left;margin-left:108.7pt;margin-top:645.5pt;width:406.3pt;height:57pt;z-index:-251658240;mso-position-horizontal-relative:page;mso-position-vertical-relative:page" coordorigin="2174,12910" coordsize="8126,1140">
            <v:shape id="_x0000_s1106" style="position:absolute;left:2185;top:12920;width:8105;height:0" coordorigin="2185,12920" coordsize="8105,0" path="m2185,12920r8105,e" filled="f" strokeweight=".58pt">
              <v:path arrowok="t"/>
            </v:shape>
            <v:shape id="_x0000_s1105" style="position:absolute;left:2185;top:14039;width:8105;height:0" coordorigin="2185,14039" coordsize="8105,0" path="m2185,14039r8105,e" filled="f" strokeweight=".58pt">
              <v:path arrowok="t"/>
            </v:shape>
            <v:shape id="_x0000_s1104" style="position:absolute;left:2180;top:12915;width:0;height:1128" coordorigin="2180,12915" coordsize="0,1128" path="m2180,12915r,1129e" filled="f" strokeweight=".58pt">
              <v:path arrowok="t"/>
            </v:shape>
            <v:shape id="_x0000_s1103" style="position:absolute;left:10295;top:12915;width:0;height:1128" coordorigin="10295,12915" coordsize="0,1128" path="m10295,12915r,1129e" filled="f" strokeweight=".58pt">
              <v:path arrowok="t"/>
            </v:shape>
            <w10:wrap anchorx="page" anchory="page"/>
          </v:group>
        </w:pict>
      </w:r>
      <w:r w:rsidRPr="00280B57">
        <w:rPr>
          <w:sz w:val="24"/>
          <w:szCs w:val="24"/>
        </w:rPr>
        <w:pict>
          <v:group id="_x0000_s1097" style="position:absolute;left:0;text-align:left;margin-left:108.7pt;margin-top:490.9pt;width:406.3pt;height:24.35pt;z-index:-251659264;mso-position-horizontal-relative:page;mso-position-vertical-relative:page" coordorigin="2174,9818" coordsize="8126,487">
            <v:shape id="_x0000_s1101" style="position:absolute;left:2185;top:9828;width:8105;height:0" coordorigin="2185,9828" coordsize="8105,0" path="m2185,9828r8105,e" filled="f" strokeweight=".58pt">
              <v:path arrowok="t"/>
            </v:shape>
            <v:shape id="_x0000_s1100" style="position:absolute;left:2185;top:10294;width:8105;height:0" coordorigin="2185,10294" coordsize="8105,0" path="m2185,10294r8105,e" filled="f" strokeweight=".20464mm">
              <v:path arrowok="t"/>
            </v:shape>
            <v:shape id="_x0000_s1099" style="position:absolute;left:2180;top:9824;width:0;height:475" coordorigin="2180,9824" coordsize="0,475" path="m2180,9824r,475e" filled="f" strokeweight=".58pt">
              <v:path arrowok="t"/>
            </v:shape>
            <v:shape id="_x0000_s1098" style="position:absolute;left:10295;top:9824;width:0;height:475" coordorigin="10295,9824" coordsize="0,475" path="m10295,9824r,475e" filled="f" strokeweight=".58pt">
              <v:path arrowok="t"/>
            </v:shape>
            <w10:wrap anchorx="page" anchory="page"/>
          </v:group>
        </w:pict>
      </w:r>
      <w:r w:rsidRPr="00280B57">
        <w:rPr>
          <w:sz w:val="24"/>
          <w:szCs w:val="24"/>
        </w:rPr>
        <w:pict>
          <v:group id="_x0000_s1092" style="position:absolute;left:0;text-align:left;margin-left:108.7pt;margin-top:303.6pt;width:406.3pt;height:24.35pt;z-index:-251660288;mso-position-horizontal-relative:page;mso-position-vertical-relative:page" coordorigin="2174,6072" coordsize="8126,487">
            <v:shape id="_x0000_s1096" style="position:absolute;left:2185;top:6083;width:8105;height:0" coordorigin="2185,6083" coordsize="8105,0" path="m2185,6083r8105,e" filled="f" strokeweight=".58pt">
              <v:path arrowok="t"/>
            </v:shape>
            <v:shape id="_x0000_s1095" style="position:absolute;left:2185;top:6549;width:8105;height:0" coordorigin="2185,6549" coordsize="8105,0" path="m2185,6549r8105,e" filled="f" strokeweight=".58pt">
              <v:path arrowok="t"/>
            </v:shape>
            <v:shape id="_x0000_s1094" style="position:absolute;left:2180;top:6078;width:0;height:476" coordorigin="2180,6078" coordsize="0,476" path="m2180,6078r,476e" filled="f" strokeweight=".58pt">
              <v:path arrowok="t"/>
            </v:shape>
            <v:shape id="_x0000_s1093" style="position:absolute;left:10295;top:6078;width:0;height:476" coordorigin="10295,6078" coordsize="0,476" path="m10295,6078r,476e" filled="f" strokeweight=".58pt">
              <v:path arrowok="t"/>
            </v:shape>
            <w10:wrap anchorx="page" anchory="page"/>
          </v:group>
        </w:pict>
      </w:r>
      <w:r w:rsidRPr="00280B57">
        <w:rPr>
          <w:sz w:val="24"/>
          <w:szCs w:val="24"/>
        </w:rPr>
        <w:pict>
          <v:group id="_x0000_s1087" style="position:absolute;left:0;text-align:left;margin-left:108.7pt;margin-top:169.9pt;width:406.3pt;height:24.1pt;z-index:-251661312;mso-position-horizontal-relative:page;mso-position-vertical-relative:page" coordorigin="2174,3398" coordsize="8126,482">
            <v:shape id="_x0000_s1091" style="position:absolute;left:2185;top:3409;width:8105;height:0" coordorigin="2185,3409" coordsize="8105,0" path="m2185,3409r8105,e" filled="f" strokeweight=".58pt">
              <v:path arrowok="t"/>
            </v:shape>
            <v:shape id="_x0000_s1090" style="position:absolute;left:2185;top:3870;width:8105;height:0" coordorigin="2185,3870" coordsize="8105,0" path="m2185,3870r8105,e" filled="f" strokeweight=".58pt">
              <v:path arrowok="t"/>
            </v:shape>
            <v:shape id="_x0000_s1089" style="position:absolute;left:2180;top:3404;width:0;height:470" coordorigin="2180,3404" coordsize="0,470" path="m2180,3404r,471e" filled="f" strokeweight=".58pt">
              <v:path arrowok="t"/>
            </v:shape>
            <v:shape id="_x0000_s1088" style="position:absolute;left:10295;top:3404;width:0;height:470" coordorigin="10295,3404" coordsize="0,470" path="m10295,3404r,471e" filled="f" strokeweight=".58pt">
              <v:path arrowok="t"/>
            </v:shape>
            <w10:wrap anchorx="page" anchory="page"/>
          </v:group>
        </w:pict>
      </w:r>
      <w:proofErr w:type="spellStart"/>
      <w:proofErr w:type="gramStart"/>
      <w:r w:rsidRPr="00280B57">
        <w:rPr>
          <w:color w:val="414141"/>
          <w:spacing w:val="1"/>
          <w:sz w:val="24"/>
          <w:szCs w:val="24"/>
        </w:rPr>
        <w:t>S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h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9"/>
          <w:sz w:val="24"/>
          <w:szCs w:val="24"/>
        </w:rPr>
        <w:t>i</w:t>
      </w:r>
      <w:proofErr w:type="spellEnd"/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5"/>
          <w:sz w:val="24"/>
          <w:szCs w:val="24"/>
        </w:rPr>
        <w:t>k</w:t>
      </w:r>
      <w:r w:rsidRPr="00280B57">
        <w:rPr>
          <w:color w:val="414141"/>
          <w:sz w:val="24"/>
          <w:szCs w:val="24"/>
        </w:rPr>
        <w:t>l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-6"/>
          <w:sz w:val="24"/>
          <w:szCs w:val="24"/>
        </w:rPr>
        <w:t>“</w:t>
      </w:r>
      <w:r w:rsidRPr="00280B57">
        <w:rPr>
          <w:color w:val="414141"/>
          <w:spacing w:val="4"/>
          <w:sz w:val="24"/>
          <w:szCs w:val="24"/>
        </w:rPr>
        <w:t>O</w:t>
      </w:r>
      <w:r w:rsidRPr="00280B57">
        <w:rPr>
          <w:color w:val="414141"/>
          <w:sz w:val="24"/>
          <w:szCs w:val="24"/>
        </w:rPr>
        <w:t>K”</w:t>
      </w:r>
      <w:r w:rsidRPr="00280B57">
        <w:rPr>
          <w:color w:val="414141"/>
          <w:spacing w:val="1"/>
          <w:sz w:val="24"/>
          <w:szCs w:val="24"/>
        </w:rPr>
        <w:t xml:space="preserve"> </w:t>
      </w:r>
      <w:r w:rsidRPr="00280B57">
        <w:rPr>
          <w:color w:val="414141"/>
          <w:spacing w:val="-1"/>
          <w:sz w:val="24"/>
          <w:szCs w:val="24"/>
        </w:rPr>
        <w:t>“</w:t>
      </w:r>
      <w:r w:rsidRPr="00280B57">
        <w:rPr>
          <w:color w:val="414141"/>
          <w:spacing w:val="4"/>
          <w:sz w:val="24"/>
          <w:szCs w:val="24"/>
        </w:rPr>
        <w:t>O</w:t>
      </w:r>
      <w:r w:rsidRPr="00280B57">
        <w:rPr>
          <w:color w:val="414141"/>
          <w:spacing w:val="-5"/>
          <w:sz w:val="24"/>
          <w:szCs w:val="24"/>
        </w:rPr>
        <w:t>K</w:t>
      </w:r>
      <w:r w:rsidRPr="00280B57">
        <w:rPr>
          <w:color w:val="414141"/>
          <w:spacing w:val="-1"/>
          <w:sz w:val="24"/>
          <w:szCs w:val="24"/>
        </w:rPr>
        <w:t>”</w:t>
      </w:r>
      <w:r w:rsidRPr="00280B57">
        <w:rPr>
          <w:color w:val="414141"/>
          <w:sz w:val="24"/>
          <w:szCs w:val="24"/>
        </w:rPr>
        <w:t>.</w:t>
      </w:r>
      <w:proofErr w:type="gramEnd"/>
    </w:p>
    <w:p w:rsidR="00A777F5" w:rsidRPr="00280B57" w:rsidRDefault="00A777F5">
      <w:pPr>
        <w:spacing w:before="2" w:line="18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ind w:left="100"/>
        <w:rPr>
          <w:sz w:val="24"/>
          <w:szCs w:val="24"/>
        </w:rPr>
      </w:pPr>
      <w:r w:rsidRPr="00280B57">
        <w:rPr>
          <w:b/>
          <w:color w:val="212121"/>
          <w:sz w:val="24"/>
          <w:szCs w:val="24"/>
        </w:rPr>
        <w:t>1</w:t>
      </w:r>
      <w:r w:rsidRPr="00280B57">
        <w:rPr>
          <w:b/>
          <w:color w:val="212121"/>
          <w:spacing w:val="2"/>
          <w:sz w:val="24"/>
          <w:szCs w:val="24"/>
        </w:rPr>
        <w:t>.</w:t>
      </w:r>
      <w:r w:rsidRPr="00280B57">
        <w:rPr>
          <w:b/>
          <w:color w:val="212121"/>
          <w:sz w:val="24"/>
          <w:szCs w:val="24"/>
        </w:rPr>
        <w:t xml:space="preserve">6.   </w:t>
      </w:r>
      <w:r w:rsidRPr="00280B57">
        <w:rPr>
          <w:b/>
          <w:color w:val="212121"/>
          <w:spacing w:val="27"/>
          <w:sz w:val="24"/>
          <w:szCs w:val="24"/>
        </w:rPr>
        <w:t xml:space="preserve"> </w:t>
      </w:r>
      <w:r w:rsidRPr="00280B57">
        <w:rPr>
          <w:b/>
          <w:color w:val="212121"/>
          <w:spacing w:val="-2"/>
          <w:sz w:val="24"/>
          <w:szCs w:val="24"/>
        </w:rPr>
        <w:t>I</w:t>
      </w:r>
      <w:r w:rsidRPr="00280B57">
        <w:rPr>
          <w:b/>
          <w:color w:val="212121"/>
          <w:sz w:val="24"/>
          <w:szCs w:val="24"/>
        </w:rPr>
        <w:t>NS</w:t>
      </w:r>
      <w:r w:rsidRPr="00280B57">
        <w:rPr>
          <w:b/>
          <w:color w:val="212121"/>
          <w:spacing w:val="-1"/>
          <w:sz w:val="24"/>
          <w:szCs w:val="24"/>
        </w:rPr>
        <w:t>T</w:t>
      </w:r>
      <w:r w:rsidRPr="00280B57">
        <w:rPr>
          <w:b/>
          <w:color w:val="212121"/>
          <w:sz w:val="24"/>
          <w:szCs w:val="24"/>
        </w:rPr>
        <w:t>A</w:t>
      </w:r>
      <w:r w:rsidRPr="00280B57">
        <w:rPr>
          <w:b/>
          <w:color w:val="212121"/>
          <w:spacing w:val="-2"/>
          <w:sz w:val="24"/>
          <w:szCs w:val="24"/>
        </w:rPr>
        <w:t>L</w:t>
      </w:r>
      <w:r w:rsidRPr="00280B57">
        <w:rPr>
          <w:b/>
          <w:color w:val="212121"/>
          <w:sz w:val="24"/>
          <w:szCs w:val="24"/>
        </w:rPr>
        <w:t>L R</w:t>
      </w:r>
      <w:r w:rsidRPr="00280B57">
        <w:rPr>
          <w:b/>
          <w:color w:val="212121"/>
          <w:spacing w:val="-2"/>
          <w:sz w:val="24"/>
          <w:szCs w:val="24"/>
        </w:rPr>
        <w:t>E</w:t>
      </w:r>
      <w:r w:rsidRPr="00280B57">
        <w:rPr>
          <w:b/>
          <w:color w:val="212121"/>
          <w:sz w:val="24"/>
          <w:szCs w:val="24"/>
        </w:rPr>
        <w:t>A</w:t>
      </w:r>
      <w:r w:rsidRPr="00280B57">
        <w:rPr>
          <w:b/>
          <w:color w:val="212121"/>
          <w:spacing w:val="-1"/>
          <w:sz w:val="24"/>
          <w:szCs w:val="24"/>
        </w:rPr>
        <w:t>C</w:t>
      </w:r>
      <w:r w:rsidRPr="00280B57">
        <w:rPr>
          <w:b/>
          <w:color w:val="212121"/>
          <w:sz w:val="24"/>
          <w:szCs w:val="24"/>
        </w:rPr>
        <w:t>T N</w:t>
      </w:r>
      <w:r w:rsidRPr="00280B57">
        <w:rPr>
          <w:b/>
          <w:color w:val="212121"/>
          <w:spacing w:val="4"/>
          <w:sz w:val="24"/>
          <w:szCs w:val="24"/>
        </w:rPr>
        <w:t>A</w:t>
      </w:r>
      <w:r w:rsidRPr="00280B57">
        <w:rPr>
          <w:b/>
          <w:color w:val="212121"/>
          <w:spacing w:val="-2"/>
          <w:sz w:val="24"/>
          <w:szCs w:val="24"/>
        </w:rPr>
        <w:t>TI</w:t>
      </w:r>
      <w:r w:rsidRPr="00280B57">
        <w:rPr>
          <w:b/>
          <w:color w:val="212121"/>
          <w:sz w:val="24"/>
          <w:szCs w:val="24"/>
        </w:rPr>
        <w:t>VE C</w:t>
      </w:r>
      <w:r w:rsidRPr="00280B57">
        <w:rPr>
          <w:b/>
          <w:color w:val="212121"/>
          <w:spacing w:val="2"/>
          <w:sz w:val="24"/>
          <w:szCs w:val="24"/>
        </w:rPr>
        <w:t>L</w:t>
      </w:r>
      <w:r w:rsidRPr="00280B57">
        <w:rPr>
          <w:b/>
          <w:color w:val="212121"/>
          <w:sz w:val="24"/>
          <w:szCs w:val="24"/>
        </w:rPr>
        <w:t>I</w:t>
      </w:r>
    </w:p>
    <w:p w:rsidR="00A777F5" w:rsidRPr="00280B57" w:rsidRDefault="00A777F5">
      <w:pPr>
        <w:spacing w:before="3" w:line="16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ind w:left="667"/>
        <w:rPr>
          <w:sz w:val="24"/>
          <w:szCs w:val="24"/>
        </w:rPr>
      </w:pPr>
      <w:proofErr w:type="spellStart"/>
      <w:proofErr w:type="gramStart"/>
      <w:r w:rsidRPr="00280B57">
        <w:rPr>
          <w:color w:val="414141"/>
          <w:spacing w:val="2"/>
          <w:sz w:val="24"/>
          <w:szCs w:val="24"/>
        </w:rPr>
        <w:t>T</w:t>
      </w:r>
      <w:r w:rsidRPr="00280B57">
        <w:rPr>
          <w:color w:val="414141"/>
          <w:spacing w:val="-5"/>
          <w:sz w:val="24"/>
          <w:szCs w:val="24"/>
        </w:rPr>
        <w:t>u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up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-2"/>
          <w:sz w:val="24"/>
          <w:szCs w:val="24"/>
        </w:rPr>
        <w:t>CM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z w:val="24"/>
          <w:szCs w:val="24"/>
        </w:rPr>
        <w:t>u</w:t>
      </w:r>
      <w:proofErr w:type="spellEnd"/>
      <w:r w:rsidRPr="00280B57">
        <w:rPr>
          <w:color w:val="414141"/>
          <w:spacing w:val="7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5"/>
          <w:sz w:val="24"/>
          <w:szCs w:val="24"/>
        </w:rPr>
        <w:t>b</w:t>
      </w:r>
      <w:r w:rsidRPr="00280B57">
        <w:rPr>
          <w:color w:val="414141"/>
          <w:sz w:val="24"/>
          <w:szCs w:val="24"/>
        </w:rPr>
        <w:t>uka</w:t>
      </w:r>
      <w:proofErr w:type="spellEnd"/>
      <w:r w:rsidRPr="00280B57">
        <w:rPr>
          <w:color w:val="414141"/>
          <w:spacing w:val="6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1"/>
          <w:sz w:val="24"/>
          <w:szCs w:val="24"/>
        </w:rPr>
        <w:t>a</w:t>
      </w:r>
      <w:r w:rsidRPr="00280B57">
        <w:rPr>
          <w:color w:val="414141"/>
          <w:spacing w:val="5"/>
          <w:sz w:val="24"/>
          <w:szCs w:val="24"/>
        </w:rPr>
        <w:t>g</w:t>
      </w:r>
      <w:r w:rsidRPr="00280B57">
        <w:rPr>
          <w:color w:val="414141"/>
          <w:spacing w:val="-9"/>
          <w:sz w:val="24"/>
          <w:szCs w:val="24"/>
        </w:rPr>
        <w:t>i</w:t>
      </w:r>
      <w:proofErr w:type="spellEnd"/>
      <w:r w:rsidRPr="00280B57">
        <w:rPr>
          <w:color w:val="414141"/>
          <w:sz w:val="24"/>
          <w:szCs w:val="24"/>
        </w:rPr>
        <w:t>.</w:t>
      </w:r>
      <w:proofErr w:type="gramEnd"/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3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z w:val="24"/>
          <w:szCs w:val="24"/>
        </w:rPr>
        <w:t>u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proofErr w:type="gramStart"/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5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:</w:t>
      </w:r>
      <w:proofErr w:type="gramEnd"/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before="10" w:line="200" w:lineRule="exact"/>
        <w:rPr>
          <w:sz w:val="24"/>
          <w:szCs w:val="24"/>
        </w:rPr>
      </w:pPr>
    </w:p>
    <w:p w:rsidR="00A777F5" w:rsidRPr="00280B57" w:rsidRDefault="00A75B86">
      <w:pPr>
        <w:spacing w:line="260" w:lineRule="exact"/>
        <w:ind w:left="913" w:right="5049"/>
        <w:jc w:val="center"/>
        <w:rPr>
          <w:sz w:val="24"/>
          <w:szCs w:val="24"/>
        </w:rPr>
      </w:pPr>
      <w:proofErr w:type="spellStart"/>
      <w:proofErr w:type="gramStart"/>
      <w:r w:rsidRPr="00280B57">
        <w:rPr>
          <w:spacing w:val="-5"/>
          <w:position w:val="-1"/>
          <w:sz w:val="24"/>
          <w:szCs w:val="24"/>
        </w:rPr>
        <w:t>n</w:t>
      </w:r>
      <w:r w:rsidRPr="00280B57">
        <w:rPr>
          <w:spacing w:val="5"/>
          <w:position w:val="-1"/>
          <w:sz w:val="24"/>
          <w:szCs w:val="24"/>
        </w:rPr>
        <w:t>p</w:t>
      </w:r>
      <w:r w:rsidRPr="00280B57">
        <w:rPr>
          <w:position w:val="-1"/>
          <w:sz w:val="24"/>
          <w:szCs w:val="24"/>
        </w:rPr>
        <w:t>m</w:t>
      </w:r>
      <w:proofErr w:type="spellEnd"/>
      <w:proofErr w:type="gramEnd"/>
      <w:r w:rsidRPr="00280B57">
        <w:rPr>
          <w:spacing w:val="-2"/>
          <w:position w:val="-1"/>
          <w:sz w:val="24"/>
          <w:szCs w:val="24"/>
        </w:rPr>
        <w:t xml:space="preserve"> </w:t>
      </w:r>
      <w:r w:rsidRPr="00280B57">
        <w:rPr>
          <w:spacing w:val="-4"/>
          <w:position w:val="-1"/>
          <w:sz w:val="24"/>
          <w:szCs w:val="24"/>
        </w:rPr>
        <w:t>i</w:t>
      </w:r>
      <w:r w:rsidRPr="00280B57">
        <w:rPr>
          <w:position w:val="-1"/>
          <w:sz w:val="24"/>
          <w:szCs w:val="24"/>
        </w:rPr>
        <w:t>n</w:t>
      </w:r>
      <w:r w:rsidRPr="00280B57">
        <w:rPr>
          <w:spacing w:val="-2"/>
          <w:position w:val="-1"/>
          <w:sz w:val="24"/>
          <w:szCs w:val="24"/>
        </w:rPr>
        <w:t>s</w:t>
      </w:r>
      <w:r w:rsidRPr="00280B57">
        <w:rPr>
          <w:spacing w:val="5"/>
          <w:position w:val="-1"/>
          <w:sz w:val="24"/>
          <w:szCs w:val="24"/>
        </w:rPr>
        <w:t>t</w:t>
      </w:r>
      <w:r w:rsidRPr="00280B57">
        <w:rPr>
          <w:spacing w:val="4"/>
          <w:position w:val="-1"/>
          <w:sz w:val="24"/>
          <w:szCs w:val="24"/>
        </w:rPr>
        <w:t>a</w:t>
      </w:r>
      <w:r w:rsidRPr="00280B57">
        <w:rPr>
          <w:position w:val="-1"/>
          <w:sz w:val="24"/>
          <w:szCs w:val="24"/>
        </w:rPr>
        <w:t>ll</w:t>
      </w:r>
      <w:r w:rsidRPr="00280B57">
        <w:rPr>
          <w:spacing w:val="-5"/>
          <w:position w:val="-1"/>
          <w:sz w:val="24"/>
          <w:szCs w:val="24"/>
        </w:rPr>
        <w:t xml:space="preserve"> </w:t>
      </w:r>
      <w:r w:rsidRPr="00280B57">
        <w:rPr>
          <w:spacing w:val="2"/>
          <w:position w:val="-1"/>
          <w:sz w:val="24"/>
          <w:szCs w:val="24"/>
        </w:rPr>
        <w:t>-</w:t>
      </w:r>
      <w:r w:rsidRPr="00280B57">
        <w:rPr>
          <w:position w:val="-1"/>
          <w:sz w:val="24"/>
          <w:szCs w:val="24"/>
        </w:rPr>
        <w:t>g</w:t>
      </w:r>
      <w:r w:rsidRPr="00280B57">
        <w:rPr>
          <w:spacing w:val="2"/>
          <w:position w:val="-1"/>
          <w:sz w:val="24"/>
          <w:szCs w:val="24"/>
        </w:rPr>
        <w:t xml:space="preserve"> </w:t>
      </w:r>
      <w:r w:rsidRPr="00280B57">
        <w:rPr>
          <w:spacing w:val="1"/>
          <w:position w:val="-1"/>
          <w:sz w:val="24"/>
          <w:szCs w:val="24"/>
        </w:rPr>
        <w:t>r</w:t>
      </w:r>
      <w:r w:rsidRPr="00280B57">
        <w:rPr>
          <w:spacing w:val="-1"/>
          <w:position w:val="-1"/>
          <w:sz w:val="24"/>
          <w:szCs w:val="24"/>
        </w:rPr>
        <w:t>eac</w:t>
      </w:r>
      <w:r w:rsidRPr="00280B57">
        <w:rPr>
          <w:spacing w:val="6"/>
          <w:position w:val="-1"/>
          <w:sz w:val="24"/>
          <w:szCs w:val="24"/>
        </w:rPr>
        <w:t>t</w:t>
      </w:r>
      <w:r w:rsidRPr="00280B57">
        <w:rPr>
          <w:spacing w:val="2"/>
          <w:position w:val="-1"/>
          <w:sz w:val="24"/>
          <w:szCs w:val="24"/>
        </w:rPr>
        <w:t>-</w:t>
      </w:r>
      <w:r w:rsidRPr="00280B57">
        <w:rPr>
          <w:spacing w:val="-5"/>
          <w:position w:val="-1"/>
          <w:sz w:val="24"/>
          <w:szCs w:val="24"/>
        </w:rPr>
        <w:t>n</w:t>
      </w:r>
      <w:r w:rsidRPr="00280B57">
        <w:rPr>
          <w:spacing w:val="-1"/>
          <w:position w:val="-1"/>
          <w:sz w:val="24"/>
          <w:szCs w:val="24"/>
        </w:rPr>
        <w:t>a</w:t>
      </w:r>
      <w:r w:rsidRPr="00280B57">
        <w:rPr>
          <w:spacing w:val="5"/>
          <w:position w:val="-1"/>
          <w:sz w:val="24"/>
          <w:szCs w:val="24"/>
        </w:rPr>
        <w:t>t</w:t>
      </w:r>
      <w:r w:rsidRPr="00280B57">
        <w:rPr>
          <w:spacing w:val="-4"/>
          <w:position w:val="-1"/>
          <w:sz w:val="24"/>
          <w:szCs w:val="24"/>
        </w:rPr>
        <w:t>i</w:t>
      </w:r>
      <w:r w:rsidRPr="00280B57">
        <w:rPr>
          <w:spacing w:val="-5"/>
          <w:position w:val="-1"/>
          <w:sz w:val="24"/>
          <w:szCs w:val="24"/>
        </w:rPr>
        <w:t>v</w:t>
      </w:r>
      <w:r w:rsidRPr="00280B57">
        <w:rPr>
          <w:position w:val="-1"/>
          <w:sz w:val="24"/>
          <w:szCs w:val="24"/>
        </w:rPr>
        <w:t>e</w:t>
      </w:r>
      <w:r w:rsidRPr="00280B57">
        <w:rPr>
          <w:spacing w:val="2"/>
          <w:position w:val="-1"/>
          <w:sz w:val="24"/>
          <w:szCs w:val="24"/>
        </w:rPr>
        <w:t>-</w:t>
      </w:r>
      <w:r w:rsidRPr="00280B57">
        <w:rPr>
          <w:spacing w:val="4"/>
          <w:position w:val="-1"/>
          <w:sz w:val="24"/>
          <w:szCs w:val="24"/>
        </w:rPr>
        <w:t>c</w:t>
      </w:r>
      <w:r w:rsidRPr="00280B57">
        <w:rPr>
          <w:position w:val="-1"/>
          <w:sz w:val="24"/>
          <w:szCs w:val="24"/>
        </w:rPr>
        <w:t>li</w:t>
      </w:r>
    </w:p>
    <w:p w:rsidR="00A777F5" w:rsidRPr="00280B57" w:rsidRDefault="00A777F5">
      <w:pPr>
        <w:spacing w:before="2" w:line="18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spacing w:before="29"/>
        <w:ind w:left="667"/>
        <w:rPr>
          <w:sz w:val="24"/>
          <w:szCs w:val="24"/>
        </w:rPr>
      </w:pPr>
      <w:proofErr w:type="spellStart"/>
      <w:proofErr w:type="gramStart"/>
      <w:r w:rsidRPr="00280B57">
        <w:rPr>
          <w:color w:val="414141"/>
          <w:spacing w:val="2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ggu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i</w:t>
      </w:r>
      <w:proofErr w:type="spellEnd"/>
      <w:r w:rsidRPr="00280B57">
        <w:rPr>
          <w:color w:val="414141"/>
          <w:spacing w:val="-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i</w:t>
      </w:r>
      <w:proofErr w:type="spellEnd"/>
      <w:r w:rsidRPr="00280B57">
        <w:rPr>
          <w:color w:val="414141"/>
          <w:sz w:val="24"/>
          <w:szCs w:val="24"/>
        </w:rPr>
        <w:t>.</w:t>
      </w:r>
      <w:proofErr w:type="gramEnd"/>
    </w:p>
    <w:p w:rsidR="00A777F5" w:rsidRPr="00280B57" w:rsidRDefault="00A777F5">
      <w:pPr>
        <w:spacing w:before="7" w:line="18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ind w:left="100"/>
        <w:rPr>
          <w:sz w:val="24"/>
          <w:szCs w:val="24"/>
        </w:rPr>
      </w:pPr>
      <w:r w:rsidRPr="00280B57">
        <w:rPr>
          <w:b/>
          <w:color w:val="212121"/>
          <w:sz w:val="24"/>
          <w:szCs w:val="24"/>
        </w:rPr>
        <w:t>1</w:t>
      </w:r>
      <w:r w:rsidRPr="00280B57">
        <w:rPr>
          <w:b/>
          <w:color w:val="212121"/>
          <w:spacing w:val="2"/>
          <w:sz w:val="24"/>
          <w:szCs w:val="24"/>
        </w:rPr>
        <w:t>.</w:t>
      </w:r>
      <w:r w:rsidRPr="00280B57">
        <w:rPr>
          <w:b/>
          <w:color w:val="212121"/>
          <w:sz w:val="24"/>
          <w:szCs w:val="24"/>
        </w:rPr>
        <w:t xml:space="preserve">7.   </w:t>
      </w:r>
      <w:r w:rsidRPr="00280B57">
        <w:rPr>
          <w:b/>
          <w:color w:val="212121"/>
          <w:spacing w:val="27"/>
          <w:sz w:val="24"/>
          <w:szCs w:val="24"/>
        </w:rPr>
        <w:t xml:space="preserve"> </w:t>
      </w:r>
      <w:r w:rsidRPr="00280B57">
        <w:rPr>
          <w:b/>
          <w:color w:val="212121"/>
          <w:spacing w:val="3"/>
          <w:sz w:val="24"/>
          <w:szCs w:val="24"/>
        </w:rPr>
        <w:t>B</w:t>
      </w:r>
      <w:r w:rsidRPr="00280B57">
        <w:rPr>
          <w:b/>
          <w:color w:val="212121"/>
          <w:sz w:val="24"/>
          <w:szCs w:val="24"/>
        </w:rPr>
        <w:t>U</w:t>
      </w:r>
      <w:r w:rsidRPr="00280B57">
        <w:rPr>
          <w:b/>
          <w:color w:val="212121"/>
          <w:spacing w:val="-1"/>
          <w:sz w:val="24"/>
          <w:szCs w:val="24"/>
        </w:rPr>
        <w:t>A</w:t>
      </w:r>
      <w:r w:rsidRPr="00280B57">
        <w:rPr>
          <w:b/>
          <w:color w:val="212121"/>
          <w:sz w:val="24"/>
          <w:szCs w:val="24"/>
        </w:rPr>
        <w:t>T A</w:t>
      </w:r>
      <w:r w:rsidRPr="00280B57">
        <w:rPr>
          <w:b/>
          <w:color w:val="212121"/>
          <w:spacing w:val="-3"/>
          <w:sz w:val="24"/>
          <w:szCs w:val="24"/>
        </w:rPr>
        <w:t>P</w:t>
      </w:r>
      <w:r w:rsidRPr="00280B57">
        <w:rPr>
          <w:b/>
          <w:color w:val="212121"/>
          <w:spacing w:val="-2"/>
          <w:sz w:val="24"/>
          <w:szCs w:val="24"/>
        </w:rPr>
        <w:t>LI</w:t>
      </w:r>
      <w:r w:rsidRPr="00280B57">
        <w:rPr>
          <w:b/>
          <w:color w:val="212121"/>
          <w:spacing w:val="5"/>
          <w:sz w:val="24"/>
          <w:szCs w:val="24"/>
        </w:rPr>
        <w:t>K</w:t>
      </w:r>
      <w:r w:rsidRPr="00280B57">
        <w:rPr>
          <w:b/>
          <w:color w:val="212121"/>
          <w:sz w:val="24"/>
          <w:szCs w:val="24"/>
        </w:rPr>
        <w:t xml:space="preserve">ASI </w:t>
      </w:r>
      <w:r w:rsidRPr="00280B57">
        <w:rPr>
          <w:b/>
          <w:color w:val="212121"/>
          <w:spacing w:val="-3"/>
          <w:sz w:val="24"/>
          <w:szCs w:val="24"/>
        </w:rPr>
        <w:t>P</w:t>
      </w:r>
      <w:r w:rsidRPr="00280B57">
        <w:rPr>
          <w:b/>
          <w:color w:val="212121"/>
          <w:spacing w:val="-2"/>
          <w:sz w:val="24"/>
          <w:szCs w:val="24"/>
        </w:rPr>
        <w:t>E</w:t>
      </w:r>
      <w:r w:rsidRPr="00280B57">
        <w:rPr>
          <w:b/>
          <w:color w:val="212121"/>
          <w:sz w:val="24"/>
          <w:szCs w:val="24"/>
        </w:rPr>
        <w:t>R</w:t>
      </w:r>
      <w:r w:rsidRPr="00280B57">
        <w:rPr>
          <w:b/>
          <w:color w:val="212121"/>
          <w:spacing w:val="-2"/>
          <w:sz w:val="24"/>
          <w:szCs w:val="24"/>
        </w:rPr>
        <w:t>T</w:t>
      </w:r>
      <w:r w:rsidRPr="00280B57">
        <w:rPr>
          <w:b/>
          <w:color w:val="212121"/>
          <w:sz w:val="24"/>
          <w:szCs w:val="24"/>
        </w:rPr>
        <w:t>A</w:t>
      </w:r>
      <w:r w:rsidRPr="00280B57">
        <w:rPr>
          <w:b/>
          <w:color w:val="212121"/>
          <w:spacing w:val="3"/>
          <w:sz w:val="24"/>
          <w:szCs w:val="24"/>
        </w:rPr>
        <w:t>M</w:t>
      </w:r>
      <w:r w:rsidRPr="00280B57">
        <w:rPr>
          <w:b/>
          <w:color w:val="212121"/>
          <w:sz w:val="24"/>
          <w:szCs w:val="24"/>
        </w:rPr>
        <w:t>A</w:t>
      </w:r>
      <w:r w:rsidRPr="00280B57">
        <w:rPr>
          <w:b/>
          <w:color w:val="212121"/>
          <w:spacing w:val="3"/>
          <w:sz w:val="24"/>
          <w:szCs w:val="24"/>
        </w:rPr>
        <w:t>M</w:t>
      </w:r>
      <w:r w:rsidRPr="00280B57">
        <w:rPr>
          <w:b/>
          <w:color w:val="212121"/>
          <w:sz w:val="24"/>
          <w:szCs w:val="24"/>
        </w:rPr>
        <w:t>U</w:t>
      </w:r>
    </w:p>
    <w:p w:rsidR="00A777F5" w:rsidRPr="00280B57" w:rsidRDefault="00A777F5">
      <w:pPr>
        <w:spacing w:before="2" w:line="16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ind w:left="667"/>
        <w:rPr>
          <w:sz w:val="24"/>
          <w:szCs w:val="24"/>
        </w:rPr>
      </w:pPr>
      <w:proofErr w:type="spellStart"/>
      <w:proofErr w:type="gramStart"/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proofErr w:type="gramEnd"/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before="6" w:line="200" w:lineRule="exact"/>
        <w:rPr>
          <w:sz w:val="24"/>
          <w:szCs w:val="24"/>
        </w:rPr>
      </w:pPr>
    </w:p>
    <w:p w:rsidR="00A777F5" w:rsidRPr="00280B57" w:rsidRDefault="00A75B86">
      <w:pPr>
        <w:spacing w:line="260" w:lineRule="exact"/>
        <w:ind w:left="951"/>
        <w:rPr>
          <w:sz w:val="24"/>
          <w:szCs w:val="24"/>
        </w:rPr>
      </w:pPr>
      <w:proofErr w:type="gramStart"/>
      <w:r w:rsidRPr="00280B57">
        <w:rPr>
          <w:spacing w:val="1"/>
          <w:position w:val="-1"/>
          <w:sz w:val="24"/>
          <w:szCs w:val="24"/>
        </w:rPr>
        <w:t>r</w:t>
      </w:r>
      <w:r w:rsidRPr="00280B57">
        <w:rPr>
          <w:spacing w:val="-1"/>
          <w:position w:val="-1"/>
          <w:sz w:val="24"/>
          <w:szCs w:val="24"/>
        </w:rPr>
        <w:t>eac</w:t>
      </w:r>
      <w:r w:rsidRPr="00280B57">
        <w:rPr>
          <w:spacing w:val="6"/>
          <w:position w:val="-1"/>
          <w:sz w:val="24"/>
          <w:szCs w:val="24"/>
        </w:rPr>
        <w:t>t</w:t>
      </w:r>
      <w:r w:rsidRPr="00280B57">
        <w:rPr>
          <w:spacing w:val="2"/>
          <w:position w:val="-1"/>
          <w:sz w:val="24"/>
          <w:szCs w:val="24"/>
        </w:rPr>
        <w:t>-</w:t>
      </w:r>
      <w:r w:rsidRPr="00280B57">
        <w:rPr>
          <w:spacing w:val="-5"/>
          <w:position w:val="-1"/>
          <w:sz w:val="24"/>
          <w:szCs w:val="24"/>
        </w:rPr>
        <w:t>n</w:t>
      </w:r>
      <w:r w:rsidRPr="00280B57">
        <w:rPr>
          <w:spacing w:val="-1"/>
          <w:position w:val="-1"/>
          <w:sz w:val="24"/>
          <w:szCs w:val="24"/>
        </w:rPr>
        <w:t>a</w:t>
      </w:r>
      <w:r w:rsidRPr="00280B57">
        <w:rPr>
          <w:spacing w:val="5"/>
          <w:position w:val="-1"/>
          <w:sz w:val="24"/>
          <w:szCs w:val="24"/>
        </w:rPr>
        <w:t>t</w:t>
      </w:r>
      <w:r w:rsidRPr="00280B57">
        <w:rPr>
          <w:spacing w:val="-4"/>
          <w:position w:val="-1"/>
          <w:sz w:val="24"/>
          <w:szCs w:val="24"/>
        </w:rPr>
        <w:t>i</w:t>
      </w:r>
      <w:r w:rsidRPr="00280B57">
        <w:rPr>
          <w:spacing w:val="-5"/>
          <w:position w:val="-1"/>
          <w:sz w:val="24"/>
          <w:szCs w:val="24"/>
        </w:rPr>
        <w:t>v</w:t>
      </w:r>
      <w:r w:rsidRPr="00280B57">
        <w:rPr>
          <w:position w:val="-1"/>
          <w:sz w:val="24"/>
          <w:szCs w:val="24"/>
        </w:rPr>
        <w:t>e</w:t>
      </w:r>
      <w:proofErr w:type="gramEnd"/>
      <w:r w:rsidRPr="00280B57">
        <w:rPr>
          <w:spacing w:val="7"/>
          <w:position w:val="-1"/>
          <w:sz w:val="24"/>
          <w:szCs w:val="24"/>
        </w:rPr>
        <w:t xml:space="preserve"> </w:t>
      </w:r>
      <w:proofErr w:type="spellStart"/>
      <w:r w:rsidRPr="00280B57">
        <w:rPr>
          <w:spacing w:val="-4"/>
          <w:position w:val="-1"/>
          <w:sz w:val="24"/>
          <w:szCs w:val="24"/>
        </w:rPr>
        <w:t>i</w:t>
      </w:r>
      <w:r w:rsidRPr="00280B57">
        <w:rPr>
          <w:position w:val="-1"/>
          <w:sz w:val="24"/>
          <w:szCs w:val="24"/>
        </w:rPr>
        <w:t>n</w:t>
      </w:r>
      <w:r w:rsidRPr="00280B57">
        <w:rPr>
          <w:spacing w:val="-9"/>
          <w:position w:val="-1"/>
          <w:sz w:val="24"/>
          <w:szCs w:val="24"/>
        </w:rPr>
        <w:t>i</w:t>
      </w:r>
      <w:r w:rsidRPr="00280B57">
        <w:rPr>
          <w:position w:val="-1"/>
          <w:sz w:val="24"/>
          <w:szCs w:val="24"/>
        </w:rPr>
        <w:t>t</w:t>
      </w:r>
      <w:proofErr w:type="spellEnd"/>
      <w:r w:rsidRPr="00280B57">
        <w:rPr>
          <w:spacing w:val="8"/>
          <w:position w:val="-1"/>
          <w:sz w:val="24"/>
          <w:szCs w:val="24"/>
        </w:rPr>
        <w:t xml:space="preserve"> </w:t>
      </w:r>
      <w:proofErr w:type="spellStart"/>
      <w:r w:rsidRPr="00280B57">
        <w:rPr>
          <w:spacing w:val="1"/>
          <w:position w:val="-1"/>
          <w:sz w:val="24"/>
          <w:szCs w:val="24"/>
        </w:rPr>
        <w:t>Pr</w:t>
      </w:r>
      <w:r w:rsidRPr="00280B57">
        <w:rPr>
          <w:spacing w:val="5"/>
          <w:position w:val="-1"/>
          <w:sz w:val="24"/>
          <w:szCs w:val="24"/>
        </w:rPr>
        <w:t>o</w:t>
      </w:r>
      <w:r w:rsidRPr="00280B57">
        <w:rPr>
          <w:spacing w:val="-9"/>
          <w:position w:val="-1"/>
          <w:sz w:val="24"/>
          <w:szCs w:val="24"/>
        </w:rPr>
        <w:t>j</w:t>
      </w:r>
      <w:r w:rsidRPr="00280B57">
        <w:rPr>
          <w:spacing w:val="-1"/>
          <w:position w:val="-1"/>
          <w:sz w:val="24"/>
          <w:szCs w:val="24"/>
        </w:rPr>
        <w:t>ec</w:t>
      </w:r>
      <w:r w:rsidRPr="00280B57">
        <w:rPr>
          <w:spacing w:val="5"/>
          <w:position w:val="-1"/>
          <w:sz w:val="24"/>
          <w:szCs w:val="24"/>
        </w:rPr>
        <w:t>t</w:t>
      </w:r>
      <w:r w:rsidRPr="00280B57">
        <w:rPr>
          <w:spacing w:val="1"/>
          <w:position w:val="-1"/>
          <w:sz w:val="24"/>
          <w:szCs w:val="24"/>
        </w:rPr>
        <w:t>S</w:t>
      </w:r>
      <w:r w:rsidRPr="00280B57">
        <w:rPr>
          <w:spacing w:val="4"/>
          <w:position w:val="-1"/>
          <w:sz w:val="24"/>
          <w:szCs w:val="24"/>
        </w:rPr>
        <w:t>a</w:t>
      </w:r>
      <w:r w:rsidRPr="00280B57">
        <w:rPr>
          <w:spacing w:val="-10"/>
          <w:position w:val="-1"/>
          <w:sz w:val="24"/>
          <w:szCs w:val="24"/>
        </w:rPr>
        <w:t>y</w:t>
      </w:r>
      <w:r w:rsidRPr="00280B57">
        <w:rPr>
          <w:position w:val="-1"/>
          <w:sz w:val="24"/>
          <w:szCs w:val="24"/>
        </w:rPr>
        <w:t>a</w:t>
      </w:r>
      <w:proofErr w:type="spellEnd"/>
    </w:p>
    <w:p w:rsidR="00A777F5" w:rsidRPr="00280B57" w:rsidRDefault="00A777F5">
      <w:pPr>
        <w:spacing w:before="6" w:line="18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spacing w:before="29"/>
        <w:ind w:left="667"/>
        <w:rPr>
          <w:sz w:val="24"/>
          <w:szCs w:val="24"/>
        </w:rPr>
      </w:pPr>
      <w:proofErr w:type="spellStart"/>
      <w:proofErr w:type="gramStart"/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uk</w:t>
      </w:r>
      <w:proofErr w:type="spellEnd"/>
      <w:proofErr w:type="gram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-3"/>
          <w:sz w:val="24"/>
          <w:szCs w:val="24"/>
        </w:rPr>
        <w:t>r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-9"/>
          <w:sz w:val="24"/>
          <w:szCs w:val="24"/>
        </w:rPr>
        <w:t>m</w:t>
      </w:r>
      <w:r w:rsidRPr="00280B57">
        <w:rPr>
          <w:color w:val="414141"/>
          <w:sz w:val="24"/>
          <w:szCs w:val="24"/>
        </w:rPr>
        <w:t>a</w:t>
      </w:r>
      <w:proofErr w:type="spellEnd"/>
      <w:r w:rsidRPr="00280B57">
        <w:rPr>
          <w:color w:val="414141"/>
          <w:spacing w:val="1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l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9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i</w:t>
      </w:r>
      <w:proofErr w:type="spellEnd"/>
      <w:r w:rsidRPr="00280B57">
        <w:rPr>
          <w:color w:val="414141"/>
          <w:spacing w:val="-7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6"/>
          <w:sz w:val="24"/>
          <w:szCs w:val="24"/>
        </w:rPr>
        <w:t>r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z w:val="24"/>
          <w:szCs w:val="24"/>
        </w:rPr>
        <w:t>uk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w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u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g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pacing w:val="7"/>
          <w:sz w:val="24"/>
          <w:szCs w:val="24"/>
        </w:rPr>
        <w:t xml:space="preserve"> </w:t>
      </w:r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.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proofErr w:type="gramStart"/>
      <w:r w:rsidRPr="00280B57">
        <w:rPr>
          <w:color w:val="414141"/>
          <w:spacing w:val="2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ggu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9"/>
          <w:sz w:val="24"/>
          <w:szCs w:val="24"/>
        </w:rPr>
        <w:t>m</w:t>
      </w:r>
      <w:r w:rsidRPr="00280B57">
        <w:rPr>
          <w:color w:val="414141"/>
          <w:spacing w:val="5"/>
          <w:sz w:val="24"/>
          <w:szCs w:val="24"/>
        </w:rPr>
        <w:t>p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i</w:t>
      </w:r>
      <w:proofErr w:type="spellEnd"/>
      <w:r w:rsidRPr="00280B57">
        <w:rPr>
          <w:color w:val="414141"/>
          <w:spacing w:val="-7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i</w:t>
      </w:r>
      <w:proofErr w:type="spellEnd"/>
      <w:r w:rsidRPr="00280B57">
        <w:rPr>
          <w:color w:val="414141"/>
          <w:sz w:val="24"/>
          <w:szCs w:val="24"/>
        </w:rPr>
        <w:t>.</w:t>
      </w:r>
      <w:proofErr w:type="gramEnd"/>
    </w:p>
    <w:p w:rsidR="00A777F5" w:rsidRPr="00280B57" w:rsidRDefault="00A777F5">
      <w:pPr>
        <w:spacing w:before="2" w:line="18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ind w:left="60" w:right="3752"/>
        <w:jc w:val="center"/>
        <w:rPr>
          <w:sz w:val="24"/>
          <w:szCs w:val="24"/>
        </w:rPr>
      </w:pPr>
      <w:r w:rsidRPr="00280B57">
        <w:rPr>
          <w:b/>
          <w:color w:val="212121"/>
          <w:sz w:val="24"/>
          <w:szCs w:val="24"/>
        </w:rPr>
        <w:t>1</w:t>
      </w:r>
      <w:r w:rsidRPr="00280B57">
        <w:rPr>
          <w:b/>
          <w:color w:val="212121"/>
          <w:spacing w:val="2"/>
          <w:sz w:val="24"/>
          <w:szCs w:val="24"/>
        </w:rPr>
        <w:t>.</w:t>
      </w:r>
      <w:r w:rsidRPr="00280B57">
        <w:rPr>
          <w:b/>
          <w:color w:val="212121"/>
          <w:sz w:val="24"/>
          <w:szCs w:val="24"/>
        </w:rPr>
        <w:t xml:space="preserve">8.   </w:t>
      </w:r>
      <w:r w:rsidRPr="00280B57">
        <w:rPr>
          <w:b/>
          <w:color w:val="212121"/>
          <w:spacing w:val="27"/>
          <w:sz w:val="24"/>
          <w:szCs w:val="24"/>
        </w:rPr>
        <w:t xml:space="preserve"> </w:t>
      </w:r>
      <w:r w:rsidRPr="00280B57">
        <w:rPr>
          <w:b/>
          <w:color w:val="212121"/>
          <w:spacing w:val="1"/>
          <w:sz w:val="24"/>
          <w:szCs w:val="24"/>
        </w:rPr>
        <w:t>S</w:t>
      </w:r>
      <w:r w:rsidRPr="00280B57">
        <w:rPr>
          <w:b/>
          <w:color w:val="212121"/>
          <w:spacing w:val="-2"/>
          <w:sz w:val="24"/>
          <w:szCs w:val="24"/>
        </w:rPr>
        <w:t>ETTI</w:t>
      </w:r>
      <w:r w:rsidRPr="00280B57">
        <w:rPr>
          <w:b/>
          <w:color w:val="212121"/>
          <w:sz w:val="24"/>
          <w:szCs w:val="24"/>
        </w:rPr>
        <w:t>NG</w:t>
      </w:r>
      <w:r w:rsidRPr="00280B57">
        <w:rPr>
          <w:b/>
          <w:color w:val="212121"/>
          <w:spacing w:val="2"/>
          <w:sz w:val="24"/>
          <w:szCs w:val="24"/>
        </w:rPr>
        <w:t xml:space="preserve"> </w:t>
      </w:r>
      <w:r w:rsidRPr="00280B57">
        <w:rPr>
          <w:b/>
          <w:color w:val="212121"/>
          <w:sz w:val="24"/>
          <w:szCs w:val="24"/>
        </w:rPr>
        <w:t>D</w:t>
      </w:r>
      <w:r w:rsidRPr="00280B57">
        <w:rPr>
          <w:b/>
          <w:color w:val="212121"/>
          <w:spacing w:val="-2"/>
          <w:sz w:val="24"/>
          <w:szCs w:val="24"/>
        </w:rPr>
        <w:t>E</w:t>
      </w:r>
      <w:r w:rsidRPr="00280B57">
        <w:rPr>
          <w:b/>
          <w:color w:val="212121"/>
          <w:sz w:val="24"/>
          <w:szCs w:val="24"/>
        </w:rPr>
        <w:t>V</w:t>
      </w:r>
      <w:r w:rsidRPr="00280B57">
        <w:rPr>
          <w:b/>
          <w:color w:val="212121"/>
          <w:spacing w:val="-3"/>
          <w:sz w:val="24"/>
          <w:szCs w:val="24"/>
        </w:rPr>
        <w:t>I</w:t>
      </w:r>
      <w:r w:rsidRPr="00280B57">
        <w:rPr>
          <w:b/>
          <w:color w:val="212121"/>
          <w:spacing w:val="4"/>
          <w:sz w:val="24"/>
          <w:szCs w:val="24"/>
        </w:rPr>
        <w:t>C</w:t>
      </w:r>
      <w:r w:rsidRPr="00280B57">
        <w:rPr>
          <w:b/>
          <w:color w:val="212121"/>
          <w:spacing w:val="-2"/>
          <w:sz w:val="24"/>
          <w:szCs w:val="24"/>
        </w:rPr>
        <w:t>E</w:t>
      </w:r>
      <w:r w:rsidRPr="00280B57">
        <w:rPr>
          <w:b/>
          <w:color w:val="212121"/>
          <w:sz w:val="24"/>
          <w:szCs w:val="24"/>
        </w:rPr>
        <w:t>/</w:t>
      </w:r>
      <w:r w:rsidRPr="00280B57">
        <w:rPr>
          <w:b/>
          <w:color w:val="212121"/>
          <w:spacing w:val="-1"/>
          <w:sz w:val="24"/>
          <w:szCs w:val="24"/>
        </w:rPr>
        <w:t>E</w:t>
      </w:r>
      <w:r w:rsidRPr="00280B57">
        <w:rPr>
          <w:b/>
          <w:color w:val="212121"/>
          <w:spacing w:val="4"/>
          <w:sz w:val="24"/>
          <w:szCs w:val="24"/>
        </w:rPr>
        <w:t>M</w:t>
      </w:r>
      <w:r w:rsidRPr="00280B57">
        <w:rPr>
          <w:b/>
          <w:color w:val="212121"/>
          <w:sz w:val="24"/>
          <w:szCs w:val="24"/>
        </w:rPr>
        <w:t>U</w:t>
      </w:r>
      <w:r w:rsidRPr="00280B57">
        <w:rPr>
          <w:b/>
          <w:color w:val="212121"/>
          <w:spacing w:val="-2"/>
          <w:sz w:val="24"/>
          <w:szCs w:val="24"/>
        </w:rPr>
        <w:t>L</w:t>
      </w:r>
      <w:r w:rsidRPr="00280B57">
        <w:rPr>
          <w:b/>
          <w:color w:val="212121"/>
          <w:sz w:val="24"/>
          <w:szCs w:val="24"/>
        </w:rPr>
        <w:t>A</w:t>
      </w:r>
      <w:r w:rsidRPr="00280B57">
        <w:rPr>
          <w:b/>
          <w:color w:val="212121"/>
          <w:spacing w:val="-2"/>
          <w:sz w:val="24"/>
          <w:szCs w:val="24"/>
        </w:rPr>
        <w:t>T</w:t>
      </w:r>
      <w:r w:rsidRPr="00280B57">
        <w:rPr>
          <w:b/>
          <w:color w:val="212121"/>
          <w:sz w:val="24"/>
          <w:szCs w:val="24"/>
        </w:rPr>
        <w:t>OR</w:t>
      </w:r>
      <w:r w:rsidRPr="00280B57">
        <w:rPr>
          <w:b/>
          <w:color w:val="212121"/>
          <w:spacing w:val="2"/>
          <w:sz w:val="24"/>
          <w:szCs w:val="24"/>
        </w:rPr>
        <w:t xml:space="preserve"> </w:t>
      </w:r>
      <w:r w:rsidRPr="00280B57">
        <w:rPr>
          <w:b/>
          <w:color w:val="212121"/>
          <w:spacing w:val="5"/>
          <w:sz w:val="24"/>
          <w:szCs w:val="24"/>
        </w:rPr>
        <w:t>K</w:t>
      </w:r>
      <w:r w:rsidRPr="00280B57">
        <w:rPr>
          <w:b/>
          <w:color w:val="212121"/>
          <w:sz w:val="24"/>
          <w:szCs w:val="24"/>
        </w:rPr>
        <w:t>A</w:t>
      </w:r>
      <w:r w:rsidRPr="00280B57">
        <w:rPr>
          <w:b/>
          <w:color w:val="212121"/>
          <w:spacing w:val="3"/>
          <w:sz w:val="24"/>
          <w:szCs w:val="24"/>
        </w:rPr>
        <w:t>M</w:t>
      </w:r>
      <w:r w:rsidRPr="00280B57">
        <w:rPr>
          <w:b/>
          <w:color w:val="212121"/>
          <w:sz w:val="24"/>
          <w:szCs w:val="24"/>
        </w:rPr>
        <w:t>U</w:t>
      </w:r>
    </w:p>
    <w:p w:rsidR="00A777F5" w:rsidRPr="00280B57" w:rsidRDefault="00A777F5">
      <w:pPr>
        <w:spacing w:before="2" w:line="16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ind w:left="821"/>
        <w:rPr>
          <w:sz w:val="24"/>
          <w:szCs w:val="24"/>
        </w:rPr>
      </w:pPr>
      <w:proofErr w:type="spellStart"/>
      <w:proofErr w:type="gramStart"/>
      <w:r w:rsidRPr="00280B57">
        <w:rPr>
          <w:color w:val="414141"/>
          <w:spacing w:val="2"/>
          <w:sz w:val="24"/>
          <w:szCs w:val="24"/>
        </w:rPr>
        <w:t>T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pacing w:val="-1"/>
          <w:sz w:val="24"/>
          <w:szCs w:val="24"/>
        </w:rPr>
        <w:t>ca</w:t>
      </w:r>
      <w:r w:rsidRPr="00280B57">
        <w:rPr>
          <w:color w:val="414141"/>
          <w:sz w:val="24"/>
          <w:szCs w:val="24"/>
        </w:rPr>
        <w:t>pk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HP</w:t>
      </w:r>
      <w:r w:rsidRPr="00280B57">
        <w:rPr>
          <w:color w:val="414141"/>
          <w:spacing w:val="3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pacing w:val="5"/>
          <w:sz w:val="24"/>
          <w:szCs w:val="24"/>
        </w:rPr>
        <w:t>g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b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l</w:t>
      </w:r>
      <w:proofErr w:type="spellEnd"/>
      <w:r w:rsidRPr="00280B57">
        <w:rPr>
          <w:color w:val="414141"/>
          <w:spacing w:val="-2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ke</w:t>
      </w:r>
      <w:proofErr w:type="spellEnd"/>
      <w:r w:rsidRPr="00280B57">
        <w:rPr>
          <w:color w:val="414141"/>
          <w:spacing w:val="1"/>
          <w:sz w:val="24"/>
          <w:szCs w:val="24"/>
        </w:rPr>
        <w:t xml:space="preserve"> P</w:t>
      </w:r>
      <w:r w:rsidRPr="00280B57">
        <w:rPr>
          <w:color w:val="414141"/>
          <w:spacing w:val="-2"/>
          <w:sz w:val="24"/>
          <w:szCs w:val="24"/>
        </w:rPr>
        <w:t>C</w:t>
      </w:r>
      <w:r w:rsidRPr="00280B57">
        <w:rPr>
          <w:color w:val="414141"/>
          <w:sz w:val="24"/>
          <w:szCs w:val="24"/>
        </w:rPr>
        <w:t>.</w:t>
      </w:r>
      <w:proofErr w:type="gramEnd"/>
    </w:p>
    <w:p w:rsidR="00A777F5" w:rsidRPr="00280B57" w:rsidRDefault="00A777F5">
      <w:pPr>
        <w:spacing w:before="2" w:line="140" w:lineRule="exact"/>
        <w:rPr>
          <w:sz w:val="24"/>
          <w:szCs w:val="24"/>
        </w:rPr>
      </w:pPr>
    </w:p>
    <w:p w:rsidR="00A777F5" w:rsidRPr="00280B57" w:rsidRDefault="00A75B86">
      <w:pPr>
        <w:ind w:left="821"/>
        <w:rPr>
          <w:sz w:val="24"/>
          <w:szCs w:val="24"/>
        </w:rPr>
      </w:pPr>
      <w:proofErr w:type="spellStart"/>
      <w:proofErr w:type="gramStart"/>
      <w:r w:rsidRPr="00280B57">
        <w:rPr>
          <w:color w:val="414141"/>
          <w:spacing w:val="1"/>
          <w:sz w:val="24"/>
          <w:szCs w:val="24"/>
        </w:rPr>
        <w:t>P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5"/>
          <w:sz w:val="24"/>
          <w:szCs w:val="24"/>
        </w:rPr>
        <w:t>v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r</w:t>
      </w:r>
      <w:r w:rsidRPr="00280B57">
        <w:rPr>
          <w:color w:val="414141"/>
          <w:spacing w:val="8"/>
          <w:sz w:val="24"/>
          <w:szCs w:val="24"/>
        </w:rPr>
        <w:t xml:space="preserve"> </w:t>
      </w:r>
      <w:r w:rsidRPr="00280B57">
        <w:rPr>
          <w:color w:val="414141"/>
          <w:spacing w:val="-9"/>
          <w:sz w:val="24"/>
          <w:szCs w:val="24"/>
        </w:rPr>
        <w:t>m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z w:val="24"/>
          <w:szCs w:val="24"/>
        </w:rPr>
        <w:t>de</w:t>
      </w:r>
      <w:r w:rsidRPr="00280B57">
        <w:rPr>
          <w:color w:val="41414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ud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h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f</w:t>
      </w:r>
      <w:proofErr w:type="spellEnd"/>
      <w:r w:rsidRPr="00280B57">
        <w:rPr>
          <w:color w:val="414141"/>
          <w:spacing w:val="-6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-6"/>
          <w:sz w:val="24"/>
          <w:szCs w:val="24"/>
        </w:rPr>
        <w:t>“</w:t>
      </w:r>
      <w:r w:rsidRPr="00280B57">
        <w:rPr>
          <w:color w:val="414141"/>
          <w:sz w:val="24"/>
          <w:szCs w:val="24"/>
        </w:rPr>
        <w:t>USB</w:t>
      </w:r>
      <w:r w:rsidRPr="00280B57">
        <w:rPr>
          <w:color w:val="414141"/>
          <w:spacing w:val="1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3"/>
          <w:sz w:val="24"/>
          <w:szCs w:val="24"/>
        </w:rPr>
        <w:t>e</w:t>
      </w:r>
      <w:r w:rsidRPr="00280B57">
        <w:rPr>
          <w:color w:val="414141"/>
          <w:spacing w:val="-5"/>
          <w:sz w:val="24"/>
          <w:szCs w:val="24"/>
        </w:rPr>
        <w:t>b</w:t>
      </w:r>
      <w:r w:rsidRPr="00280B57">
        <w:rPr>
          <w:color w:val="414141"/>
          <w:sz w:val="24"/>
          <w:szCs w:val="24"/>
        </w:rPr>
        <w:t>ug</w:t>
      </w:r>
      <w:r w:rsidRPr="00280B57">
        <w:rPr>
          <w:color w:val="414141"/>
          <w:spacing w:val="5"/>
          <w:sz w:val="24"/>
          <w:szCs w:val="24"/>
        </w:rPr>
        <w:t>g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ng”</w:t>
      </w:r>
      <w:r w:rsidRPr="00280B57">
        <w:rPr>
          <w:color w:val="414141"/>
          <w:spacing w:val="1"/>
          <w:sz w:val="24"/>
          <w:szCs w:val="24"/>
        </w:rPr>
        <w:t xml:space="preserve"> 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z w:val="24"/>
          <w:szCs w:val="24"/>
        </w:rPr>
        <w:t>i</w:t>
      </w:r>
      <w:r w:rsidRPr="00280B57">
        <w:rPr>
          <w:color w:val="414141"/>
          <w:spacing w:val="-7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10"/>
          <w:sz w:val="24"/>
          <w:szCs w:val="24"/>
        </w:rPr>
        <w:t>t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-3"/>
          <w:sz w:val="24"/>
          <w:szCs w:val="24"/>
        </w:rPr>
        <w:t>f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9"/>
          <w:sz w:val="24"/>
          <w:szCs w:val="24"/>
        </w:rPr>
        <w:t>j</w:t>
      </w:r>
      <w:r w:rsidRPr="00280B57">
        <w:rPr>
          <w:color w:val="414141"/>
          <w:sz w:val="24"/>
          <w:szCs w:val="24"/>
        </w:rPr>
        <w:t>ug</w:t>
      </w:r>
      <w:r w:rsidRPr="00280B57">
        <w:rPr>
          <w:color w:val="414141"/>
          <w:spacing w:val="-1"/>
          <w:sz w:val="24"/>
          <w:szCs w:val="24"/>
        </w:rPr>
        <w:t>a</w:t>
      </w:r>
      <w:proofErr w:type="spellEnd"/>
      <w:r w:rsidRPr="00280B57">
        <w:rPr>
          <w:color w:val="414141"/>
          <w:sz w:val="24"/>
          <w:szCs w:val="24"/>
        </w:rPr>
        <w:t>.</w:t>
      </w:r>
      <w:proofErr w:type="gramEnd"/>
    </w:p>
    <w:p w:rsidR="00A777F5" w:rsidRPr="00280B57" w:rsidRDefault="00A75B86">
      <w:pPr>
        <w:spacing w:before="55" w:line="680" w:lineRule="exact"/>
        <w:ind w:left="951" w:right="1663" w:hanging="130"/>
        <w:rPr>
          <w:sz w:val="24"/>
          <w:szCs w:val="24"/>
        </w:rPr>
      </w:pPr>
      <w:proofErr w:type="spellStart"/>
      <w:r w:rsidRPr="00280B57">
        <w:rPr>
          <w:color w:val="414141"/>
          <w:spacing w:val="1"/>
          <w:sz w:val="24"/>
          <w:szCs w:val="24"/>
        </w:rPr>
        <w:t>S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h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u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1"/>
          <w:sz w:val="24"/>
          <w:szCs w:val="24"/>
        </w:rPr>
        <w:t>ce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z w:val="24"/>
          <w:szCs w:val="24"/>
        </w:rPr>
        <w:t>i</w:t>
      </w:r>
      <w:r w:rsidRPr="00280B57">
        <w:rPr>
          <w:color w:val="414141"/>
          <w:spacing w:val="-7"/>
          <w:sz w:val="24"/>
          <w:szCs w:val="24"/>
        </w:rPr>
        <w:t xml:space="preserve"> </w:t>
      </w:r>
      <w:r w:rsidRPr="00280B57">
        <w:rPr>
          <w:color w:val="414141"/>
          <w:spacing w:val="-2"/>
          <w:sz w:val="24"/>
          <w:szCs w:val="24"/>
        </w:rPr>
        <w:t>CM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h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ud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h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i</w:t>
      </w:r>
      <w:proofErr w:type="spellEnd"/>
      <w:r w:rsidRPr="00280B57">
        <w:rPr>
          <w:color w:val="414141"/>
          <w:spacing w:val="-7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g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proofErr w:type="spellStart"/>
      <w:proofErr w:type="gramStart"/>
      <w:r w:rsidRPr="00280B57">
        <w:rPr>
          <w:color w:val="414141"/>
          <w:spacing w:val="-1"/>
          <w:sz w:val="24"/>
          <w:szCs w:val="24"/>
        </w:rPr>
        <w:t>ca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z w:val="24"/>
          <w:szCs w:val="24"/>
        </w:rPr>
        <w:t>a</w:t>
      </w:r>
      <w:proofErr w:type="spellEnd"/>
      <w:proofErr w:type="gramEnd"/>
      <w:r w:rsidRPr="00280B57">
        <w:rPr>
          <w:color w:val="41414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z w:val="24"/>
          <w:szCs w:val="24"/>
        </w:rPr>
        <w:t xml:space="preserve"> </w:t>
      </w:r>
      <w:proofErr w:type="spellStart"/>
      <w:r w:rsidRPr="00280B57">
        <w:rPr>
          <w:color w:val="000000"/>
          <w:spacing w:val="-1"/>
          <w:sz w:val="24"/>
          <w:szCs w:val="24"/>
        </w:rPr>
        <w:t>a</w:t>
      </w:r>
      <w:r w:rsidRPr="00280B57">
        <w:rPr>
          <w:color w:val="000000"/>
          <w:sz w:val="24"/>
          <w:szCs w:val="24"/>
        </w:rPr>
        <w:t>db</w:t>
      </w:r>
      <w:proofErr w:type="spellEnd"/>
      <w:r w:rsidRPr="00280B57">
        <w:rPr>
          <w:color w:val="000000"/>
          <w:spacing w:val="-2"/>
          <w:sz w:val="24"/>
          <w:szCs w:val="24"/>
        </w:rPr>
        <w:t xml:space="preserve"> </w:t>
      </w:r>
      <w:r w:rsidRPr="00280B57">
        <w:rPr>
          <w:color w:val="000000"/>
          <w:sz w:val="24"/>
          <w:szCs w:val="24"/>
        </w:rPr>
        <w:t>d</w:t>
      </w:r>
      <w:r w:rsidRPr="00280B57">
        <w:rPr>
          <w:color w:val="000000"/>
          <w:spacing w:val="4"/>
          <w:sz w:val="24"/>
          <w:szCs w:val="24"/>
        </w:rPr>
        <w:t>e</w:t>
      </w:r>
      <w:r w:rsidRPr="00280B57">
        <w:rPr>
          <w:color w:val="000000"/>
          <w:sz w:val="24"/>
          <w:szCs w:val="24"/>
        </w:rPr>
        <w:t>v</w:t>
      </w:r>
      <w:r w:rsidRPr="00280B57">
        <w:rPr>
          <w:color w:val="000000"/>
          <w:spacing w:val="-4"/>
          <w:sz w:val="24"/>
          <w:szCs w:val="24"/>
        </w:rPr>
        <w:t>i</w:t>
      </w:r>
      <w:r w:rsidRPr="00280B57">
        <w:rPr>
          <w:color w:val="000000"/>
          <w:spacing w:val="-1"/>
          <w:sz w:val="24"/>
          <w:szCs w:val="24"/>
        </w:rPr>
        <w:t>c</w:t>
      </w:r>
      <w:r w:rsidRPr="00280B57">
        <w:rPr>
          <w:color w:val="000000"/>
          <w:spacing w:val="4"/>
          <w:sz w:val="24"/>
          <w:szCs w:val="24"/>
        </w:rPr>
        <w:t>e</w:t>
      </w:r>
      <w:r w:rsidRPr="00280B57">
        <w:rPr>
          <w:color w:val="000000"/>
          <w:sz w:val="24"/>
          <w:szCs w:val="24"/>
        </w:rPr>
        <w:t>s</w:t>
      </w:r>
    </w:p>
    <w:p w:rsidR="00A777F5" w:rsidRPr="00280B57" w:rsidRDefault="00A777F5">
      <w:pPr>
        <w:spacing w:before="17" w:line="280" w:lineRule="exact"/>
        <w:rPr>
          <w:sz w:val="24"/>
          <w:szCs w:val="24"/>
        </w:rPr>
      </w:pPr>
    </w:p>
    <w:p w:rsidR="00A777F5" w:rsidRPr="00280B57" w:rsidRDefault="00A75B86">
      <w:pPr>
        <w:spacing w:before="29" w:line="359" w:lineRule="auto"/>
        <w:ind w:left="821" w:right="219"/>
        <w:rPr>
          <w:sz w:val="24"/>
          <w:szCs w:val="24"/>
        </w:rPr>
      </w:pPr>
      <w:proofErr w:type="spellStart"/>
      <w:proofErr w:type="gramStart"/>
      <w:r w:rsidRPr="00280B57">
        <w:rPr>
          <w:color w:val="414141"/>
          <w:sz w:val="24"/>
          <w:szCs w:val="24"/>
        </w:rPr>
        <w:t>j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ka</w:t>
      </w:r>
      <w:proofErr w:type="spellEnd"/>
      <w:proofErr w:type="gramEnd"/>
      <w:r w:rsidRPr="00280B57">
        <w:rPr>
          <w:color w:val="41414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ud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h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9"/>
          <w:sz w:val="24"/>
          <w:szCs w:val="24"/>
        </w:rPr>
        <w:t>m</w:t>
      </w:r>
      <w:r w:rsidRPr="00280B57">
        <w:rPr>
          <w:color w:val="414141"/>
          <w:spacing w:val="5"/>
          <w:sz w:val="24"/>
          <w:szCs w:val="24"/>
        </w:rPr>
        <w:t>u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1"/>
          <w:sz w:val="24"/>
          <w:szCs w:val="24"/>
        </w:rPr>
        <w:t>c</w:t>
      </w:r>
      <w:r w:rsidRPr="00280B57">
        <w:rPr>
          <w:color w:val="414141"/>
          <w:spacing w:val="5"/>
          <w:sz w:val="24"/>
          <w:szCs w:val="24"/>
        </w:rPr>
        <w:t>u</w:t>
      </w:r>
      <w:r w:rsidRPr="00280B57">
        <w:rPr>
          <w:color w:val="414141"/>
          <w:sz w:val="24"/>
          <w:szCs w:val="24"/>
        </w:rPr>
        <w:t>l</w:t>
      </w:r>
      <w:proofErr w:type="spellEnd"/>
      <w:r w:rsidRPr="00280B57">
        <w:rPr>
          <w:color w:val="414141"/>
          <w:spacing w:val="-2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b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a</w:t>
      </w:r>
      <w:proofErr w:type="spellEnd"/>
      <w:r w:rsidRPr="00280B57">
        <w:rPr>
          <w:color w:val="414141"/>
          <w:spacing w:val="6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4"/>
          <w:sz w:val="24"/>
          <w:szCs w:val="24"/>
        </w:rPr>
        <w:t>j</w:t>
      </w:r>
      <w:r w:rsidRPr="00280B57">
        <w:rPr>
          <w:color w:val="414141"/>
          <w:sz w:val="24"/>
          <w:szCs w:val="24"/>
        </w:rPr>
        <w:t>ut</w:t>
      </w:r>
      <w:proofErr w:type="spellEnd"/>
      <w:r w:rsidRPr="00280B57">
        <w:rPr>
          <w:color w:val="414141"/>
          <w:spacing w:val="7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ke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h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p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5"/>
          <w:sz w:val="24"/>
          <w:szCs w:val="24"/>
        </w:rPr>
        <w:t>b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6"/>
          <w:sz w:val="24"/>
          <w:szCs w:val="24"/>
        </w:rPr>
        <w:t>r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ku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5"/>
          <w:sz w:val="24"/>
          <w:szCs w:val="24"/>
        </w:rPr>
        <w:t>y</w:t>
      </w:r>
      <w:r w:rsidRPr="00280B57">
        <w:rPr>
          <w:color w:val="414141"/>
          <w:spacing w:val="-1"/>
          <w:sz w:val="24"/>
          <w:szCs w:val="24"/>
        </w:rPr>
        <w:t>a</w:t>
      </w:r>
      <w:proofErr w:type="spellEnd"/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j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ka</w:t>
      </w:r>
      <w:proofErr w:type="spellEnd"/>
      <w:r w:rsidRPr="00280B57">
        <w:rPr>
          <w:color w:val="41414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b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5"/>
          <w:sz w:val="24"/>
          <w:szCs w:val="24"/>
        </w:rPr>
        <w:t>u</w:t>
      </w:r>
      <w:r w:rsidRPr="00280B57">
        <w:rPr>
          <w:color w:val="414141"/>
          <w:sz w:val="24"/>
          <w:szCs w:val="24"/>
        </w:rPr>
        <w:t>m</w:t>
      </w:r>
      <w:proofErr w:type="spellEnd"/>
      <w:r w:rsidRPr="00280B57">
        <w:rPr>
          <w:color w:val="414141"/>
          <w:spacing w:val="-7"/>
          <w:sz w:val="24"/>
          <w:szCs w:val="24"/>
        </w:rPr>
        <w:t xml:space="preserve"> </w:t>
      </w:r>
      <w:r w:rsidRPr="00280B57">
        <w:rPr>
          <w:color w:val="414141"/>
          <w:spacing w:val="2"/>
          <w:sz w:val="24"/>
          <w:szCs w:val="24"/>
        </w:rPr>
        <w:t>s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t</w:t>
      </w:r>
      <w:r w:rsidRPr="00280B57">
        <w:rPr>
          <w:color w:val="414141"/>
          <w:spacing w:val="6"/>
          <w:sz w:val="24"/>
          <w:szCs w:val="24"/>
        </w:rPr>
        <w:t>t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g</w:t>
      </w:r>
      <w:r w:rsidRPr="00280B57">
        <w:rPr>
          <w:color w:val="414141"/>
          <w:spacing w:val="10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5"/>
          <w:sz w:val="24"/>
          <w:szCs w:val="24"/>
        </w:rPr>
        <w:t>u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z w:val="24"/>
          <w:szCs w:val="24"/>
        </w:rPr>
        <w:t>u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HPn</w:t>
      </w:r>
      <w:r w:rsidRPr="00280B57">
        <w:rPr>
          <w:color w:val="414141"/>
          <w:spacing w:val="-4"/>
          <w:sz w:val="24"/>
          <w:szCs w:val="24"/>
        </w:rPr>
        <w:t>y</w:t>
      </w:r>
      <w:r w:rsidRPr="00280B57">
        <w:rPr>
          <w:color w:val="414141"/>
          <w:sz w:val="24"/>
          <w:szCs w:val="24"/>
        </w:rPr>
        <w:t>a</w:t>
      </w:r>
      <w:proofErr w:type="spellEnd"/>
      <w:r w:rsidRPr="00280B57">
        <w:rPr>
          <w:color w:val="414141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5"/>
          <w:sz w:val="24"/>
          <w:szCs w:val="24"/>
        </w:rPr>
        <w:t>y</w:t>
      </w:r>
      <w:r w:rsidRPr="00280B57">
        <w:rPr>
          <w:color w:val="414141"/>
          <w:spacing w:val="-1"/>
          <w:sz w:val="24"/>
          <w:szCs w:val="24"/>
        </w:rPr>
        <w:t>aa</w:t>
      </w:r>
      <w:proofErr w:type="spellEnd"/>
      <w:r w:rsidRPr="00280B57">
        <w:rPr>
          <w:color w:val="414141"/>
          <w:spacing w:val="2"/>
          <w:sz w:val="24"/>
          <w:szCs w:val="24"/>
        </w:rPr>
        <w:t>.</w:t>
      </w:r>
      <w:r w:rsidRPr="00280B57">
        <w:rPr>
          <w:color w:val="414141"/>
          <w:sz w:val="24"/>
          <w:szCs w:val="24"/>
        </w:rPr>
        <w:t>.</w:t>
      </w:r>
    </w:p>
    <w:p w:rsidR="00A777F5" w:rsidRPr="00280B57" w:rsidRDefault="00A777F5">
      <w:pPr>
        <w:spacing w:before="10" w:line="240" w:lineRule="exact"/>
        <w:rPr>
          <w:sz w:val="24"/>
          <w:szCs w:val="24"/>
        </w:rPr>
      </w:pPr>
    </w:p>
    <w:p w:rsidR="00A777F5" w:rsidRPr="00280B57" w:rsidRDefault="00A75B86">
      <w:pPr>
        <w:ind w:left="100"/>
        <w:rPr>
          <w:sz w:val="24"/>
          <w:szCs w:val="24"/>
        </w:rPr>
      </w:pPr>
      <w:r w:rsidRPr="00280B57">
        <w:rPr>
          <w:b/>
          <w:color w:val="212121"/>
          <w:sz w:val="24"/>
          <w:szCs w:val="24"/>
        </w:rPr>
        <w:t>1</w:t>
      </w:r>
      <w:r w:rsidRPr="00280B57">
        <w:rPr>
          <w:b/>
          <w:color w:val="212121"/>
          <w:spacing w:val="2"/>
          <w:sz w:val="24"/>
          <w:szCs w:val="24"/>
        </w:rPr>
        <w:t>.</w:t>
      </w:r>
      <w:r w:rsidRPr="00280B57">
        <w:rPr>
          <w:b/>
          <w:color w:val="212121"/>
          <w:sz w:val="24"/>
          <w:szCs w:val="24"/>
        </w:rPr>
        <w:t>9.</w:t>
      </w:r>
      <w:r w:rsidRPr="00280B57">
        <w:rPr>
          <w:b/>
          <w:color w:val="212121"/>
          <w:sz w:val="24"/>
          <w:szCs w:val="24"/>
        </w:rPr>
        <w:t xml:space="preserve">   </w:t>
      </w:r>
      <w:r w:rsidRPr="00280B57">
        <w:rPr>
          <w:b/>
          <w:color w:val="212121"/>
          <w:spacing w:val="27"/>
          <w:sz w:val="24"/>
          <w:szCs w:val="24"/>
        </w:rPr>
        <w:t xml:space="preserve"> </w:t>
      </w:r>
      <w:r w:rsidRPr="00280B57">
        <w:rPr>
          <w:b/>
          <w:color w:val="212121"/>
          <w:spacing w:val="4"/>
          <w:sz w:val="24"/>
          <w:szCs w:val="24"/>
        </w:rPr>
        <w:t>M</w:t>
      </w:r>
      <w:r w:rsidRPr="00280B57">
        <w:rPr>
          <w:b/>
          <w:color w:val="212121"/>
          <w:spacing w:val="-2"/>
          <w:sz w:val="24"/>
          <w:szCs w:val="24"/>
        </w:rPr>
        <w:t>E</w:t>
      </w:r>
      <w:r w:rsidRPr="00280B57">
        <w:rPr>
          <w:b/>
          <w:color w:val="212121"/>
          <w:sz w:val="24"/>
          <w:szCs w:val="24"/>
        </w:rPr>
        <w:t>NJ</w:t>
      </w:r>
      <w:r w:rsidRPr="00280B57">
        <w:rPr>
          <w:b/>
          <w:color w:val="212121"/>
          <w:spacing w:val="-1"/>
          <w:sz w:val="24"/>
          <w:szCs w:val="24"/>
        </w:rPr>
        <w:t>A</w:t>
      </w:r>
      <w:r w:rsidRPr="00280B57">
        <w:rPr>
          <w:b/>
          <w:color w:val="212121"/>
          <w:spacing w:val="-2"/>
          <w:sz w:val="24"/>
          <w:szCs w:val="24"/>
        </w:rPr>
        <w:t>L</w:t>
      </w:r>
      <w:r w:rsidRPr="00280B57">
        <w:rPr>
          <w:b/>
          <w:color w:val="212121"/>
          <w:sz w:val="24"/>
          <w:szCs w:val="24"/>
        </w:rPr>
        <w:t>A</w:t>
      </w:r>
      <w:r w:rsidRPr="00280B57">
        <w:rPr>
          <w:b/>
          <w:color w:val="212121"/>
          <w:spacing w:val="-1"/>
          <w:sz w:val="24"/>
          <w:szCs w:val="24"/>
        </w:rPr>
        <w:t>N</w:t>
      </w:r>
      <w:r w:rsidRPr="00280B57">
        <w:rPr>
          <w:b/>
          <w:color w:val="212121"/>
          <w:spacing w:val="5"/>
          <w:sz w:val="24"/>
          <w:szCs w:val="24"/>
        </w:rPr>
        <w:t>K</w:t>
      </w:r>
      <w:r w:rsidRPr="00280B57">
        <w:rPr>
          <w:b/>
          <w:color w:val="212121"/>
          <w:sz w:val="24"/>
          <w:szCs w:val="24"/>
        </w:rPr>
        <w:t>AN</w:t>
      </w:r>
      <w:r w:rsidRPr="00280B57">
        <w:rPr>
          <w:b/>
          <w:color w:val="212121"/>
          <w:spacing w:val="-4"/>
          <w:sz w:val="24"/>
          <w:szCs w:val="24"/>
        </w:rPr>
        <w:t xml:space="preserve"> </w:t>
      </w:r>
      <w:r w:rsidRPr="00280B57">
        <w:rPr>
          <w:b/>
          <w:color w:val="212121"/>
          <w:sz w:val="24"/>
          <w:szCs w:val="24"/>
        </w:rPr>
        <w:t>R</w:t>
      </w:r>
      <w:r w:rsidRPr="00280B57">
        <w:rPr>
          <w:b/>
          <w:color w:val="212121"/>
          <w:spacing w:val="-2"/>
          <w:sz w:val="24"/>
          <w:szCs w:val="24"/>
        </w:rPr>
        <w:t>E</w:t>
      </w:r>
      <w:r w:rsidRPr="00280B57">
        <w:rPr>
          <w:b/>
          <w:color w:val="212121"/>
          <w:sz w:val="24"/>
          <w:szCs w:val="24"/>
        </w:rPr>
        <w:t>A</w:t>
      </w:r>
      <w:r w:rsidRPr="00280B57">
        <w:rPr>
          <w:b/>
          <w:color w:val="212121"/>
          <w:spacing w:val="-1"/>
          <w:sz w:val="24"/>
          <w:szCs w:val="24"/>
        </w:rPr>
        <w:t>C</w:t>
      </w:r>
      <w:r w:rsidRPr="00280B57">
        <w:rPr>
          <w:b/>
          <w:color w:val="212121"/>
          <w:sz w:val="24"/>
          <w:szCs w:val="24"/>
        </w:rPr>
        <w:t>T N</w:t>
      </w:r>
      <w:r w:rsidRPr="00280B57">
        <w:rPr>
          <w:b/>
          <w:color w:val="212121"/>
          <w:spacing w:val="-1"/>
          <w:sz w:val="24"/>
          <w:szCs w:val="24"/>
        </w:rPr>
        <w:t>A</w:t>
      </w:r>
      <w:r w:rsidRPr="00280B57">
        <w:rPr>
          <w:b/>
          <w:color w:val="212121"/>
          <w:spacing w:val="-2"/>
          <w:sz w:val="24"/>
          <w:szCs w:val="24"/>
        </w:rPr>
        <w:t>TI</w:t>
      </w:r>
      <w:r w:rsidRPr="00280B57">
        <w:rPr>
          <w:b/>
          <w:color w:val="212121"/>
          <w:sz w:val="24"/>
          <w:szCs w:val="24"/>
        </w:rPr>
        <w:t>VE A</w:t>
      </w:r>
      <w:r w:rsidRPr="00280B57">
        <w:rPr>
          <w:b/>
          <w:color w:val="212121"/>
          <w:spacing w:val="1"/>
          <w:sz w:val="24"/>
          <w:szCs w:val="24"/>
        </w:rPr>
        <w:t>P</w:t>
      </w:r>
      <w:r w:rsidRPr="00280B57">
        <w:rPr>
          <w:b/>
          <w:color w:val="212121"/>
          <w:sz w:val="24"/>
          <w:szCs w:val="24"/>
        </w:rPr>
        <w:t>P DI</w:t>
      </w:r>
      <w:r w:rsidRPr="00280B57">
        <w:rPr>
          <w:b/>
          <w:color w:val="212121"/>
          <w:spacing w:val="4"/>
          <w:sz w:val="24"/>
          <w:szCs w:val="24"/>
        </w:rPr>
        <w:t xml:space="preserve"> </w:t>
      </w:r>
      <w:r w:rsidRPr="00280B57">
        <w:rPr>
          <w:b/>
          <w:color w:val="212121"/>
          <w:sz w:val="24"/>
          <w:szCs w:val="24"/>
        </w:rPr>
        <w:t>HP</w:t>
      </w:r>
    </w:p>
    <w:p w:rsidR="00A777F5" w:rsidRPr="00280B57" w:rsidRDefault="00A75B86">
      <w:pPr>
        <w:spacing w:before="55" w:line="680" w:lineRule="exact"/>
        <w:ind w:left="951" w:right="5772" w:hanging="139"/>
        <w:rPr>
          <w:sz w:val="24"/>
          <w:szCs w:val="24"/>
        </w:rPr>
      </w:pPr>
      <w:proofErr w:type="spellStart"/>
      <w:proofErr w:type="gramStart"/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pacing w:val="-5"/>
          <w:sz w:val="24"/>
          <w:szCs w:val="24"/>
        </w:rPr>
        <w:t>b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li</w:t>
      </w:r>
      <w:proofErr w:type="spellEnd"/>
      <w:proofErr w:type="gramEnd"/>
      <w:r w:rsidRPr="00280B57">
        <w:rPr>
          <w:color w:val="414141"/>
          <w:spacing w:val="-2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ke</w:t>
      </w:r>
      <w:proofErr w:type="spellEnd"/>
      <w:r w:rsidRPr="00280B57">
        <w:rPr>
          <w:color w:val="414141"/>
          <w:spacing w:val="1"/>
          <w:sz w:val="24"/>
          <w:szCs w:val="24"/>
        </w:rPr>
        <w:t xml:space="preserve"> </w:t>
      </w:r>
      <w:r w:rsidRPr="00280B57">
        <w:rPr>
          <w:color w:val="414141"/>
          <w:spacing w:val="-2"/>
          <w:sz w:val="24"/>
          <w:szCs w:val="24"/>
        </w:rPr>
        <w:t>CM</w:t>
      </w:r>
      <w:r w:rsidRPr="00280B57">
        <w:rPr>
          <w:color w:val="414141"/>
          <w:sz w:val="24"/>
          <w:szCs w:val="24"/>
        </w:rPr>
        <w:t>D,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z w:val="24"/>
          <w:szCs w:val="24"/>
        </w:rPr>
        <w:t xml:space="preserve"> </w:t>
      </w:r>
      <w:r w:rsidRPr="00280B57">
        <w:rPr>
          <w:color w:val="000000"/>
          <w:spacing w:val="-1"/>
          <w:sz w:val="24"/>
          <w:szCs w:val="24"/>
        </w:rPr>
        <w:t>c</w:t>
      </w:r>
      <w:r w:rsidRPr="00280B57">
        <w:rPr>
          <w:color w:val="000000"/>
          <w:sz w:val="24"/>
          <w:szCs w:val="24"/>
        </w:rPr>
        <w:t>d</w:t>
      </w:r>
      <w:r w:rsidRPr="00280B57">
        <w:rPr>
          <w:color w:val="000000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000000"/>
          <w:spacing w:val="1"/>
          <w:sz w:val="24"/>
          <w:szCs w:val="24"/>
        </w:rPr>
        <w:t>P</w:t>
      </w:r>
      <w:r w:rsidRPr="00280B57">
        <w:rPr>
          <w:color w:val="000000"/>
          <w:spacing w:val="-3"/>
          <w:sz w:val="24"/>
          <w:szCs w:val="24"/>
        </w:rPr>
        <w:t>r</w:t>
      </w:r>
      <w:r w:rsidRPr="00280B57">
        <w:rPr>
          <w:color w:val="000000"/>
          <w:spacing w:val="5"/>
          <w:sz w:val="24"/>
          <w:szCs w:val="24"/>
        </w:rPr>
        <w:t>o</w:t>
      </w:r>
      <w:r w:rsidRPr="00280B57">
        <w:rPr>
          <w:color w:val="000000"/>
          <w:spacing w:val="-9"/>
          <w:sz w:val="24"/>
          <w:szCs w:val="24"/>
        </w:rPr>
        <w:t>j</w:t>
      </w:r>
      <w:r w:rsidRPr="00280B57">
        <w:rPr>
          <w:color w:val="000000"/>
          <w:spacing w:val="-1"/>
          <w:sz w:val="24"/>
          <w:szCs w:val="24"/>
        </w:rPr>
        <w:t>ec</w:t>
      </w:r>
      <w:r w:rsidRPr="00280B57">
        <w:rPr>
          <w:color w:val="000000"/>
          <w:spacing w:val="5"/>
          <w:sz w:val="24"/>
          <w:szCs w:val="24"/>
        </w:rPr>
        <w:t>t</w:t>
      </w:r>
      <w:r w:rsidRPr="00280B57">
        <w:rPr>
          <w:color w:val="000000"/>
          <w:spacing w:val="1"/>
          <w:sz w:val="24"/>
          <w:szCs w:val="24"/>
        </w:rPr>
        <w:t>S</w:t>
      </w:r>
      <w:r w:rsidRPr="00280B57">
        <w:rPr>
          <w:color w:val="000000"/>
          <w:spacing w:val="4"/>
          <w:sz w:val="24"/>
          <w:szCs w:val="24"/>
        </w:rPr>
        <w:t>a</w:t>
      </w:r>
      <w:r w:rsidRPr="00280B57">
        <w:rPr>
          <w:color w:val="000000"/>
          <w:spacing w:val="-10"/>
          <w:sz w:val="24"/>
          <w:szCs w:val="24"/>
        </w:rPr>
        <w:t>y</w:t>
      </w:r>
      <w:r w:rsidRPr="00280B57">
        <w:rPr>
          <w:color w:val="000000"/>
          <w:sz w:val="24"/>
          <w:szCs w:val="24"/>
        </w:rPr>
        <w:t>a</w:t>
      </w:r>
      <w:proofErr w:type="spellEnd"/>
    </w:p>
    <w:p w:rsidR="00A777F5" w:rsidRPr="00280B57" w:rsidRDefault="00A777F5">
      <w:pPr>
        <w:spacing w:before="4" w:line="260" w:lineRule="exact"/>
        <w:rPr>
          <w:sz w:val="24"/>
          <w:szCs w:val="24"/>
        </w:rPr>
      </w:pPr>
    </w:p>
    <w:p w:rsidR="00A777F5" w:rsidRPr="00280B57" w:rsidRDefault="00A75B86">
      <w:pPr>
        <w:spacing w:before="29" w:line="260" w:lineRule="exact"/>
        <w:ind w:left="951"/>
        <w:rPr>
          <w:sz w:val="24"/>
          <w:szCs w:val="24"/>
        </w:rPr>
      </w:pPr>
      <w:proofErr w:type="gramStart"/>
      <w:r w:rsidRPr="00280B57">
        <w:rPr>
          <w:spacing w:val="1"/>
          <w:position w:val="-1"/>
          <w:sz w:val="24"/>
          <w:szCs w:val="24"/>
        </w:rPr>
        <w:t>r</w:t>
      </w:r>
      <w:r w:rsidRPr="00280B57">
        <w:rPr>
          <w:spacing w:val="-1"/>
          <w:position w:val="-1"/>
          <w:sz w:val="24"/>
          <w:szCs w:val="24"/>
        </w:rPr>
        <w:t>eac</w:t>
      </w:r>
      <w:r w:rsidRPr="00280B57">
        <w:rPr>
          <w:spacing w:val="6"/>
          <w:position w:val="-1"/>
          <w:sz w:val="24"/>
          <w:szCs w:val="24"/>
        </w:rPr>
        <w:t>t</w:t>
      </w:r>
      <w:r w:rsidRPr="00280B57">
        <w:rPr>
          <w:spacing w:val="2"/>
          <w:position w:val="-1"/>
          <w:sz w:val="24"/>
          <w:szCs w:val="24"/>
        </w:rPr>
        <w:t>-</w:t>
      </w:r>
      <w:r w:rsidRPr="00280B57">
        <w:rPr>
          <w:spacing w:val="-5"/>
          <w:position w:val="-1"/>
          <w:sz w:val="24"/>
          <w:szCs w:val="24"/>
        </w:rPr>
        <w:t>n</w:t>
      </w:r>
      <w:r w:rsidRPr="00280B57">
        <w:rPr>
          <w:spacing w:val="-1"/>
          <w:position w:val="-1"/>
          <w:sz w:val="24"/>
          <w:szCs w:val="24"/>
        </w:rPr>
        <w:t>a</w:t>
      </w:r>
      <w:r w:rsidRPr="00280B57">
        <w:rPr>
          <w:spacing w:val="5"/>
          <w:position w:val="-1"/>
          <w:sz w:val="24"/>
          <w:szCs w:val="24"/>
        </w:rPr>
        <w:t>t</w:t>
      </w:r>
      <w:r w:rsidRPr="00280B57">
        <w:rPr>
          <w:spacing w:val="-4"/>
          <w:position w:val="-1"/>
          <w:sz w:val="24"/>
          <w:szCs w:val="24"/>
        </w:rPr>
        <w:t>i</w:t>
      </w:r>
      <w:r w:rsidRPr="00280B57">
        <w:rPr>
          <w:spacing w:val="-5"/>
          <w:position w:val="-1"/>
          <w:sz w:val="24"/>
          <w:szCs w:val="24"/>
        </w:rPr>
        <w:t>v</w:t>
      </w:r>
      <w:r w:rsidRPr="00280B57">
        <w:rPr>
          <w:position w:val="-1"/>
          <w:sz w:val="24"/>
          <w:szCs w:val="24"/>
        </w:rPr>
        <w:t>e</w:t>
      </w:r>
      <w:proofErr w:type="gramEnd"/>
      <w:r w:rsidRPr="00280B57">
        <w:rPr>
          <w:spacing w:val="2"/>
          <w:position w:val="-1"/>
          <w:sz w:val="24"/>
          <w:szCs w:val="24"/>
        </w:rPr>
        <w:t xml:space="preserve"> </w:t>
      </w:r>
      <w:r w:rsidRPr="00280B57">
        <w:rPr>
          <w:spacing w:val="1"/>
          <w:position w:val="-1"/>
          <w:sz w:val="24"/>
          <w:szCs w:val="24"/>
        </w:rPr>
        <w:t>r</w:t>
      </w:r>
      <w:r w:rsidRPr="00280B57">
        <w:rPr>
          <w:position w:val="-1"/>
          <w:sz w:val="24"/>
          <w:szCs w:val="24"/>
        </w:rPr>
        <w:t>u</w:t>
      </w:r>
      <w:r w:rsidRPr="00280B57">
        <w:rPr>
          <w:spacing w:val="-5"/>
          <w:position w:val="-1"/>
          <w:sz w:val="24"/>
          <w:szCs w:val="24"/>
        </w:rPr>
        <w:t>n</w:t>
      </w:r>
      <w:r w:rsidRPr="00280B57">
        <w:rPr>
          <w:spacing w:val="2"/>
          <w:position w:val="-1"/>
          <w:sz w:val="24"/>
          <w:szCs w:val="24"/>
        </w:rPr>
        <w:t>-</w:t>
      </w:r>
      <w:r w:rsidRPr="00280B57">
        <w:rPr>
          <w:spacing w:val="4"/>
          <w:position w:val="-1"/>
          <w:sz w:val="24"/>
          <w:szCs w:val="24"/>
        </w:rPr>
        <w:t>a</w:t>
      </w:r>
      <w:r w:rsidRPr="00280B57">
        <w:rPr>
          <w:spacing w:val="-5"/>
          <w:position w:val="-1"/>
          <w:sz w:val="24"/>
          <w:szCs w:val="24"/>
        </w:rPr>
        <w:t>n</w:t>
      </w:r>
      <w:r w:rsidRPr="00280B57">
        <w:rPr>
          <w:position w:val="-1"/>
          <w:sz w:val="24"/>
          <w:szCs w:val="24"/>
        </w:rPr>
        <w:t>d</w:t>
      </w:r>
      <w:r w:rsidRPr="00280B57">
        <w:rPr>
          <w:spacing w:val="1"/>
          <w:position w:val="-1"/>
          <w:sz w:val="24"/>
          <w:szCs w:val="24"/>
        </w:rPr>
        <w:t>r</w:t>
      </w:r>
      <w:r w:rsidRPr="00280B57">
        <w:rPr>
          <w:spacing w:val="5"/>
          <w:position w:val="-1"/>
          <w:sz w:val="24"/>
          <w:szCs w:val="24"/>
        </w:rPr>
        <w:t>o</w:t>
      </w:r>
      <w:r w:rsidRPr="00280B57">
        <w:rPr>
          <w:spacing w:val="-9"/>
          <w:position w:val="-1"/>
          <w:sz w:val="24"/>
          <w:szCs w:val="24"/>
        </w:rPr>
        <w:t>i</w:t>
      </w:r>
      <w:r w:rsidRPr="00280B57">
        <w:rPr>
          <w:position w:val="-1"/>
          <w:sz w:val="24"/>
          <w:szCs w:val="24"/>
        </w:rPr>
        <w:t>d</w:t>
      </w:r>
    </w:p>
    <w:p w:rsidR="00A777F5" w:rsidRPr="00280B57" w:rsidRDefault="00A777F5">
      <w:pPr>
        <w:spacing w:before="6" w:line="18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spacing w:before="29"/>
        <w:ind w:left="811"/>
        <w:rPr>
          <w:sz w:val="24"/>
          <w:szCs w:val="24"/>
        </w:rPr>
      </w:pPr>
      <w:proofErr w:type="spellStart"/>
      <w:r w:rsidRPr="00280B57">
        <w:rPr>
          <w:color w:val="414141"/>
          <w:spacing w:val="2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ggu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i</w:t>
      </w:r>
      <w:proofErr w:type="spellEnd"/>
      <w:r w:rsidRPr="00280B57">
        <w:rPr>
          <w:color w:val="414141"/>
          <w:spacing w:val="-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i</w:t>
      </w:r>
      <w:proofErr w:type="spellEnd"/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9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4"/>
          <w:sz w:val="24"/>
          <w:szCs w:val="24"/>
        </w:rPr>
        <w:t>li</w:t>
      </w:r>
      <w:r w:rsidRPr="00280B57">
        <w:rPr>
          <w:color w:val="414141"/>
          <w:sz w:val="24"/>
          <w:szCs w:val="24"/>
        </w:rPr>
        <w:t>h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t</w:t>
      </w:r>
      <w:proofErr w:type="spellEnd"/>
      <w:r w:rsidRPr="00280B57">
        <w:rPr>
          <w:color w:val="414141"/>
          <w:spacing w:val="7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HP</w:t>
      </w:r>
      <w:r w:rsidRPr="00280B57">
        <w:rPr>
          <w:color w:val="414141"/>
          <w:spacing w:val="3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z w:val="24"/>
          <w:szCs w:val="24"/>
        </w:rPr>
        <w:t>o</w:t>
      </w:r>
      <w:proofErr w:type="spellEnd"/>
      <w:r w:rsidRPr="00280B57">
        <w:rPr>
          <w:color w:val="414141"/>
          <w:spacing w:val="7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da</w:t>
      </w:r>
      <w:proofErr w:type="spellEnd"/>
      <w:r w:rsidRPr="00280B57">
        <w:rPr>
          <w:color w:val="41414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5"/>
          <w:sz w:val="24"/>
          <w:szCs w:val="24"/>
        </w:rPr>
        <w:t>p</w:t>
      </w:r>
      <w:r w:rsidRPr="00280B57">
        <w:rPr>
          <w:color w:val="414141"/>
          <w:spacing w:val="-4"/>
          <w:sz w:val="24"/>
          <w:szCs w:val="24"/>
        </w:rPr>
        <w:t>li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i</w:t>
      </w:r>
      <w:proofErr w:type="spellEnd"/>
      <w:r w:rsidRPr="00280B57">
        <w:rPr>
          <w:color w:val="414141"/>
          <w:spacing w:val="3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5"/>
          <w:sz w:val="24"/>
          <w:szCs w:val="24"/>
        </w:rPr>
        <w:t>y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5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pacing w:val="4"/>
          <w:sz w:val="24"/>
          <w:szCs w:val="24"/>
        </w:rPr>
        <w:t>z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7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2"/>
          <w:sz w:val="24"/>
          <w:szCs w:val="24"/>
        </w:rPr>
        <w:t>s</w:t>
      </w:r>
      <w:r w:rsidRPr="00280B57">
        <w:rPr>
          <w:color w:val="414141"/>
          <w:spacing w:val="-9"/>
          <w:sz w:val="24"/>
          <w:szCs w:val="24"/>
        </w:rPr>
        <w:t>i</w:t>
      </w:r>
      <w:proofErr w:type="spellEnd"/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5"/>
          <w:sz w:val="24"/>
          <w:szCs w:val="24"/>
        </w:rPr>
        <w:t>k</w:t>
      </w:r>
      <w:r w:rsidRPr="00280B57">
        <w:rPr>
          <w:color w:val="414141"/>
          <w:spacing w:val="-4"/>
          <w:sz w:val="24"/>
          <w:szCs w:val="24"/>
        </w:rPr>
        <w:t>li</w:t>
      </w:r>
      <w:r w:rsidRPr="00280B57">
        <w:rPr>
          <w:color w:val="414141"/>
          <w:sz w:val="24"/>
          <w:szCs w:val="24"/>
        </w:rPr>
        <w:t>k</w:t>
      </w:r>
      <w:proofErr w:type="spellEnd"/>
    </w:p>
    <w:p w:rsidR="00A777F5" w:rsidRPr="00280B57" w:rsidRDefault="00A777F5">
      <w:pPr>
        <w:spacing w:before="7" w:line="120" w:lineRule="exact"/>
        <w:rPr>
          <w:sz w:val="24"/>
          <w:szCs w:val="24"/>
        </w:rPr>
      </w:pPr>
    </w:p>
    <w:p w:rsidR="00A777F5" w:rsidRPr="00280B57" w:rsidRDefault="00A75B86">
      <w:pPr>
        <w:ind w:left="811"/>
        <w:rPr>
          <w:sz w:val="24"/>
          <w:szCs w:val="24"/>
        </w:rPr>
        <w:sectPr w:rsidR="00A777F5" w:rsidRPr="00280B57">
          <w:pgSz w:w="11920" w:h="16840"/>
          <w:pgMar w:top="1340" w:right="1680" w:bottom="280" w:left="1340" w:header="720" w:footer="720" w:gutter="0"/>
          <w:cols w:space="720"/>
        </w:sectPr>
      </w:pPr>
      <w:proofErr w:type="gramStart"/>
      <w:r w:rsidRPr="00280B57">
        <w:rPr>
          <w:color w:val="414141"/>
          <w:spacing w:val="-6"/>
          <w:sz w:val="24"/>
          <w:szCs w:val="24"/>
        </w:rPr>
        <w:t>“</w:t>
      </w:r>
      <w:proofErr w:type="spellStart"/>
      <w:r w:rsidRPr="00280B57">
        <w:rPr>
          <w:color w:val="414141"/>
          <w:spacing w:val="6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j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nk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proofErr w:type="spellEnd"/>
      <w:r w:rsidRPr="00280B57">
        <w:rPr>
          <w:color w:val="414141"/>
          <w:spacing w:val="-1"/>
          <w:sz w:val="24"/>
          <w:szCs w:val="24"/>
        </w:rPr>
        <w:t>”</w:t>
      </w:r>
      <w:r w:rsidRPr="00280B57">
        <w:rPr>
          <w:color w:val="414141"/>
          <w:sz w:val="24"/>
          <w:szCs w:val="24"/>
        </w:rPr>
        <w:t>.</w:t>
      </w:r>
      <w:proofErr w:type="gramEnd"/>
    </w:p>
    <w:p w:rsidR="00A777F5" w:rsidRPr="00280B57" w:rsidRDefault="00A75B86">
      <w:pPr>
        <w:spacing w:before="74"/>
        <w:ind w:left="811"/>
        <w:rPr>
          <w:sz w:val="24"/>
          <w:szCs w:val="24"/>
        </w:rPr>
      </w:pPr>
      <w:proofErr w:type="spellStart"/>
      <w:proofErr w:type="gramStart"/>
      <w:r w:rsidRPr="00280B57">
        <w:rPr>
          <w:color w:val="414141"/>
          <w:spacing w:val="-5"/>
          <w:sz w:val="24"/>
          <w:szCs w:val="24"/>
        </w:rPr>
        <w:lastRenderedPageBreak/>
        <w:t>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u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1"/>
          <w:sz w:val="24"/>
          <w:szCs w:val="24"/>
        </w:rPr>
        <w:t>rr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3"/>
          <w:sz w:val="24"/>
          <w:szCs w:val="24"/>
        </w:rPr>
        <w:t>r</w:t>
      </w:r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1"/>
          <w:sz w:val="24"/>
          <w:szCs w:val="24"/>
        </w:rPr>
        <w:t>ce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-3"/>
          <w:sz w:val="24"/>
          <w:szCs w:val="24"/>
        </w:rPr>
        <w:t>rr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10"/>
          <w:sz w:val="24"/>
          <w:szCs w:val="24"/>
        </w:rPr>
        <w:t>y</w:t>
      </w:r>
      <w:r w:rsidRPr="00280B57">
        <w:rPr>
          <w:color w:val="414141"/>
          <w:sz w:val="24"/>
          <w:szCs w:val="24"/>
        </w:rPr>
        <w:t>a</w:t>
      </w:r>
      <w:proofErr w:type="spellEnd"/>
      <w:r w:rsidRPr="00280B57">
        <w:rPr>
          <w:color w:val="414141"/>
          <w:spacing w:val="6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z w:val="24"/>
          <w:szCs w:val="24"/>
        </w:rPr>
        <w:t>u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-5"/>
          <w:sz w:val="24"/>
          <w:szCs w:val="24"/>
        </w:rPr>
        <w:t>b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6"/>
          <w:sz w:val="24"/>
          <w:szCs w:val="24"/>
        </w:rPr>
        <w:t>r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-5"/>
          <w:sz w:val="24"/>
          <w:szCs w:val="24"/>
        </w:rPr>
        <w:t>n</w:t>
      </w:r>
      <w:proofErr w:type="spellEnd"/>
      <w:r w:rsidRPr="00280B57">
        <w:rPr>
          <w:color w:val="414141"/>
          <w:sz w:val="24"/>
          <w:szCs w:val="24"/>
        </w:rPr>
        <w:t>.</w:t>
      </w:r>
      <w:proofErr w:type="gramEnd"/>
      <w:r w:rsidRPr="00280B57">
        <w:rPr>
          <w:color w:val="414141"/>
          <w:spacing w:val="9"/>
          <w:sz w:val="24"/>
          <w:szCs w:val="24"/>
        </w:rPr>
        <w:t xml:space="preserve"> </w:t>
      </w:r>
      <w:proofErr w:type="spellStart"/>
      <w:proofErr w:type="gramStart"/>
      <w:r w:rsidRPr="00280B57">
        <w:rPr>
          <w:color w:val="414141"/>
          <w:spacing w:val="-5"/>
          <w:sz w:val="24"/>
          <w:szCs w:val="24"/>
        </w:rPr>
        <w:t>h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5"/>
          <w:sz w:val="24"/>
          <w:szCs w:val="24"/>
        </w:rPr>
        <w:t>h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5"/>
          <w:sz w:val="24"/>
          <w:szCs w:val="24"/>
        </w:rPr>
        <w:t>h</w:t>
      </w:r>
      <w:r w:rsidRPr="00280B57">
        <w:rPr>
          <w:color w:val="414141"/>
          <w:sz w:val="24"/>
          <w:szCs w:val="24"/>
        </w:rPr>
        <w:t>e</w:t>
      </w:r>
      <w:proofErr w:type="spellEnd"/>
      <w:proofErr w:type="gramEnd"/>
    </w:p>
    <w:p w:rsidR="00A777F5" w:rsidRPr="00280B57" w:rsidRDefault="00A777F5">
      <w:pPr>
        <w:spacing w:before="7" w:line="120" w:lineRule="exact"/>
        <w:rPr>
          <w:sz w:val="24"/>
          <w:szCs w:val="24"/>
        </w:rPr>
      </w:pPr>
    </w:p>
    <w:p w:rsidR="00A777F5" w:rsidRPr="00280B57" w:rsidRDefault="00A75B86">
      <w:pPr>
        <w:ind w:left="811"/>
        <w:rPr>
          <w:sz w:val="24"/>
          <w:szCs w:val="24"/>
        </w:rPr>
      </w:pPr>
      <w:proofErr w:type="spellStart"/>
      <w:r w:rsidRPr="00280B57">
        <w:rPr>
          <w:color w:val="414141"/>
          <w:spacing w:val="-5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u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5"/>
          <w:sz w:val="24"/>
          <w:szCs w:val="24"/>
        </w:rPr>
        <w:t>k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-2"/>
          <w:sz w:val="24"/>
          <w:szCs w:val="24"/>
        </w:rPr>
        <w:t>s</w:t>
      </w:r>
      <w:proofErr w:type="spellEnd"/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h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5"/>
          <w:sz w:val="24"/>
          <w:szCs w:val="24"/>
        </w:rPr>
        <w:t>y</w:t>
      </w:r>
      <w:r w:rsidRPr="00280B57">
        <w:rPr>
          <w:color w:val="414141"/>
          <w:sz w:val="24"/>
          <w:szCs w:val="24"/>
        </w:rPr>
        <w:t>a</w:t>
      </w:r>
      <w:proofErr w:type="spellEnd"/>
      <w:r w:rsidRPr="00280B57">
        <w:rPr>
          <w:color w:val="41414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ud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h</w:t>
      </w:r>
      <w:proofErr w:type="spellEnd"/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9"/>
          <w:sz w:val="24"/>
          <w:szCs w:val="24"/>
        </w:rPr>
        <w:t>m</w:t>
      </w:r>
      <w:r w:rsidRPr="00280B57">
        <w:rPr>
          <w:color w:val="414141"/>
          <w:spacing w:val="5"/>
          <w:sz w:val="24"/>
          <w:szCs w:val="24"/>
        </w:rPr>
        <w:t>u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1"/>
          <w:sz w:val="24"/>
          <w:szCs w:val="24"/>
        </w:rPr>
        <w:t>c</w:t>
      </w:r>
      <w:r w:rsidRPr="00280B57">
        <w:rPr>
          <w:color w:val="414141"/>
          <w:spacing w:val="5"/>
          <w:sz w:val="24"/>
          <w:szCs w:val="24"/>
        </w:rPr>
        <w:t>u</w:t>
      </w:r>
      <w:r w:rsidRPr="00280B57">
        <w:rPr>
          <w:color w:val="414141"/>
          <w:sz w:val="24"/>
          <w:szCs w:val="24"/>
        </w:rPr>
        <w:t>l</w:t>
      </w:r>
      <w:proofErr w:type="spellEnd"/>
      <w:r w:rsidRPr="00280B57">
        <w:rPr>
          <w:color w:val="414141"/>
          <w:spacing w:val="-7"/>
          <w:sz w:val="24"/>
          <w:szCs w:val="24"/>
        </w:rPr>
        <w:t xml:space="preserve"> 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z w:val="24"/>
          <w:szCs w:val="24"/>
        </w:rPr>
        <w:t>i</w:t>
      </w:r>
      <w:r w:rsidRPr="00280B57">
        <w:rPr>
          <w:color w:val="414141"/>
          <w:spacing w:val="-7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HP.</w:t>
      </w:r>
      <w:r w:rsidRPr="00280B57">
        <w:rPr>
          <w:color w:val="414141"/>
          <w:spacing w:val="5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1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t</w:t>
      </w:r>
      <w:proofErr w:type="spellEnd"/>
      <w:r w:rsidRPr="00280B57">
        <w:rPr>
          <w:color w:val="414141"/>
          <w:spacing w:val="7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5"/>
          <w:sz w:val="24"/>
          <w:szCs w:val="24"/>
        </w:rPr>
        <w:t>y</w:t>
      </w:r>
      <w:r w:rsidRPr="00280B57">
        <w:rPr>
          <w:color w:val="414141"/>
          <w:spacing w:val="-1"/>
          <w:sz w:val="24"/>
          <w:szCs w:val="24"/>
        </w:rPr>
        <w:t>a</w:t>
      </w:r>
      <w:proofErr w:type="spellEnd"/>
      <w:r w:rsidRPr="00280B57">
        <w:rPr>
          <w:color w:val="414141"/>
          <w:sz w:val="24"/>
          <w:szCs w:val="24"/>
        </w:rPr>
        <w:t>…</w:t>
      </w:r>
    </w:p>
    <w:p w:rsidR="00A777F5" w:rsidRPr="00280B57" w:rsidRDefault="00A777F5">
      <w:pPr>
        <w:spacing w:before="2" w:line="18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ind w:left="100"/>
        <w:rPr>
          <w:sz w:val="24"/>
          <w:szCs w:val="24"/>
        </w:rPr>
      </w:pPr>
      <w:r w:rsidRPr="00280B57">
        <w:rPr>
          <w:b/>
          <w:color w:val="212121"/>
          <w:sz w:val="24"/>
          <w:szCs w:val="24"/>
        </w:rPr>
        <w:t>1</w:t>
      </w:r>
      <w:r w:rsidRPr="00280B57">
        <w:rPr>
          <w:b/>
          <w:color w:val="212121"/>
          <w:spacing w:val="2"/>
          <w:sz w:val="24"/>
          <w:szCs w:val="24"/>
        </w:rPr>
        <w:t>.</w:t>
      </w:r>
      <w:r w:rsidRPr="00280B57">
        <w:rPr>
          <w:b/>
          <w:color w:val="212121"/>
          <w:sz w:val="24"/>
          <w:szCs w:val="24"/>
        </w:rPr>
        <w:t>10.</w:t>
      </w:r>
      <w:r w:rsidRPr="00280B57">
        <w:rPr>
          <w:b/>
          <w:color w:val="212121"/>
          <w:spacing w:val="25"/>
          <w:sz w:val="24"/>
          <w:szCs w:val="24"/>
        </w:rPr>
        <w:t xml:space="preserve"> </w:t>
      </w:r>
      <w:r w:rsidRPr="00280B57">
        <w:rPr>
          <w:b/>
          <w:color w:val="212121"/>
          <w:spacing w:val="-2"/>
          <w:sz w:val="24"/>
          <w:szCs w:val="24"/>
        </w:rPr>
        <w:t>E</w:t>
      </w:r>
      <w:r w:rsidRPr="00280B57">
        <w:rPr>
          <w:b/>
          <w:color w:val="212121"/>
          <w:sz w:val="24"/>
          <w:szCs w:val="24"/>
        </w:rPr>
        <w:t>D</w:t>
      </w:r>
      <w:r w:rsidRPr="00280B57">
        <w:rPr>
          <w:b/>
          <w:color w:val="212121"/>
          <w:spacing w:val="-3"/>
          <w:sz w:val="24"/>
          <w:szCs w:val="24"/>
        </w:rPr>
        <w:t>I</w:t>
      </w:r>
      <w:r w:rsidRPr="00280B57">
        <w:rPr>
          <w:b/>
          <w:color w:val="212121"/>
          <w:sz w:val="24"/>
          <w:szCs w:val="24"/>
        </w:rPr>
        <w:t>T COD</w:t>
      </w:r>
      <w:r w:rsidRPr="00280B57">
        <w:rPr>
          <w:b/>
          <w:color w:val="212121"/>
          <w:spacing w:val="-3"/>
          <w:sz w:val="24"/>
          <w:szCs w:val="24"/>
        </w:rPr>
        <w:t>I</w:t>
      </w:r>
      <w:r w:rsidRPr="00280B57">
        <w:rPr>
          <w:b/>
          <w:color w:val="212121"/>
          <w:sz w:val="24"/>
          <w:szCs w:val="24"/>
        </w:rPr>
        <w:t>NGAN</w:t>
      </w:r>
      <w:r w:rsidRPr="00280B57">
        <w:rPr>
          <w:b/>
          <w:color w:val="212121"/>
          <w:spacing w:val="1"/>
          <w:sz w:val="24"/>
          <w:szCs w:val="24"/>
        </w:rPr>
        <w:t xml:space="preserve"> </w:t>
      </w:r>
      <w:r w:rsidRPr="00280B57">
        <w:rPr>
          <w:b/>
          <w:color w:val="212121"/>
          <w:spacing w:val="4"/>
          <w:sz w:val="24"/>
          <w:szCs w:val="24"/>
        </w:rPr>
        <w:t>A</w:t>
      </w:r>
      <w:r w:rsidRPr="00280B57">
        <w:rPr>
          <w:b/>
          <w:color w:val="212121"/>
          <w:spacing w:val="-3"/>
          <w:sz w:val="24"/>
          <w:szCs w:val="24"/>
        </w:rPr>
        <w:t>P</w:t>
      </w:r>
      <w:r w:rsidRPr="00280B57">
        <w:rPr>
          <w:b/>
          <w:color w:val="212121"/>
          <w:sz w:val="24"/>
          <w:szCs w:val="24"/>
        </w:rPr>
        <w:t>P</w:t>
      </w:r>
    </w:p>
    <w:p w:rsidR="00A777F5" w:rsidRPr="00280B57" w:rsidRDefault="00A777F5">
      <w:pPr>
        <w:spacing w:before="7" w:line="16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ind w:left="667"/>
        <w:rPr>
          <w:sz w:val="24"/>
          <w:szCs w:val="24"/>
        </w:rPr>
      </w:pPr>
      <w:proofErr w:type="spellStart"/>
      <w:proofErr w:type="gramStart"/>
      <w:r w:rsidRPr="00280B57">
        <w:rPr>
          <w:color w:val="414141"/>
          <w:spacing w:val="1"/>
          <w:sz w:val="24"/>
          <w:szCs w:val="24"/>
        </w:rPr>
        <w:t>S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h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5"/>
          <w:sz w:val="24"/>
          <w:szCs w:val="24"/>
        </w:rPr>
        <w:t>k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s</w:t>
      </w:r>
      <w:proofErr w:type="spellEnd"/>
      <w:r w:rsidRPr="00280B57">
        <w:rPr>
          <w:color w:val="414141"/>
          <w:spacing w:val="5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4"/>
          <w:sz w:val="24"/>
          <w:szCs w:val="24"/>
        </w:rPr>
        <w:t>j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pp,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4"/>
          <w:sz w:val="24"/>
          <w:szCs w:val="24"/>
        </w:rPr>
        <w:t>j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5"/>
          <w:sz w:val="24"/>
          <w:szCs w:val="24"/>
        </w:rPr>
        <w:t>y</w:t>
      </w:r>
      <w:r w:rsidRPr="00280B57">
        <w:rPr>
          <w:color w:val="414141"/>
          <w:sz w:val="24"/>
          <w:szCs w:val="24"/>
        </w:rPr>
        <w:t>a</w:t>
      </w:r>
      <w:proofErr w:type="spellEnd"/>
      <w:r w:rsidRPr="00280B57">
        <w:rPr>
          <w:color w:val="414141"/>
          <w:spacing w:val="6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9"/>
          <w:sz w:val="24"/>
          <w:szCs w:val="24"/>
        </w:rPr>
        <w:t>m</w:t>
      </w:r>
      <w:r w:rsidRPr="00280B57">
        <w:rPr>
          <w:color w:val="414141"/>
          <w:spacing w:val="5"/>
          <w:sz w:val="24"/>
          <w:szCs w:val="24"/>
        </w:rPr>
        <w:t>od</w:t>
      </w:r>
      <w:r w:rsidRPr="00280B57">
        <w:rPr>
          <w:color w:val="414141"/>
          <w:sz w:val="24"/>
          <w:szCs w:val="24"/>
        </w:rPr>
        <w:t>i</w:t>
      </w:r>
      <w:r w:rsidRPr="00280B57">
        <w:rPr>
          <w:color w:val="414141"/>
          <w:spacing w:val="2"/>
          <w:sz w:val="24"/>
          <w:szCs w:val="24"/>
        </w:rPr>
        <w:t>f</w:t>
      </w:r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i</w:t>
      </w:r>
      <w:proofErr w:type="spellEnd"/>
      <w:r w:rsidRPr="00280B57">
        <w:rPr>
          <w:color w:val="414141"/>
          <w:spacing w:val="3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4"/>
          <w:sz w:val="24"/>
          <w:szCs w:val="24"/>
        </w:rPr>
        <w:t>i</w:t>
      </w:r>
      <w:r w:rsidRPr="00280B57">
        <w:rPr>
          <w:color w:val="414141"/>
          <w:spacing w:val="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i</w:t>
      </w:r>
      <w:proofErr w:type="spellEnd"/>
      <w:r w:rsidRPr="00280B57">
        <w:rPr>
          <w:color w:val="414141"/>
          <w:spacing w:val="-7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z w:val="24"/>
          <w:szCs w:val="24"/>
        </w:rPr>
        <w:t>g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z w:val="24"/>
          <w:szCs w:val="24"/>
        </w:rPr>
        <w:t>n</w:t>
      </w:r>
      <w:r w:rsidRPr="00280B57">
        <w:rPr>
          <w:color w:val="414141"/>
          <w:spacing w:val="-5"/>
          <w:sz w:val="24"/>
          <w:szCs w:val="24"/>
        </w:rPr>
        <w:t>y</w:t>
      </w:r>
      <w:r w:rsidRPr="00280B57">
        <w:rPr>
          <w:color w:val="414141"/>
          <w:spacing w:val="-1"/>
          <w:sz w:val="24"/>
          <w:szCs w:val="24"/>
        </w:rPr>
        <w:t>a</w:t>
      </w:r>
      <w:proofErr w:type="spellEnd"/>
      <w:r w:rsidRPr="00280B57">
        <w:rPr>
          <w:color w:val="414141"/>
          <w:sz w:val="24"/>
          <w:szCs w:val="24"/>
        </w:rPr>
        <w:t>.</w:t>
      </w:r>
      <w:proofErr w:type="gramEnd"/>
    </w:p>
    <w:p w:rsidR="00A777F5" w:rsidRPr="00280B57" w:rsidRDefault="00A75B86">
      <w:pPr>
        <w:spacing w:before="77" w:line="640" w:lineRule="exact"/>
        <w:ind w:left="667" w:right="768"/>
        <w:rPr>
          <w:sz w:val="24"/>
          <w:szCs w:val="24"/>
        </w:rPr>
      </w:pPr>
      <w:proofErr w:type="spellStart"/>
      <w:r w:rsidRPr="00280B57">
        <w:rPr>
          <w:color w:val="414141"/>
          <w:spacing w:val="-2"/>
          <w:sz w:val="24"/>
          <w:szCs w:val="24"/>
        </w:rPr>
        <w:t>B</w:t>
      </w:r>
      <w:r w:rsidRPr="00280B57">
        <w:rPr>
          <w:color w:val="414141"/>
          <w:sz w:val="24"/>
          <w:szCs w:val="24"/>
        </w:rPr>
        <w:t>uka</w:t>
      </w:r>
      <w:proofErr w:type="spellEnd"/>
      <w:r w:rsidRPr="00280B57">
        <w:rPr>
          <w:color w:val="414141"/>
          <w:spacing w:val="6"/>
          <w:sz w:val="24"/>
          <w:szCs w:val="24"/>
        </w:rPr>
        <w:t xml:space="preserve"> </w:t>
      </w:r>
      <w:r w:rsidRPr="00280B57">
        <w:rPr>
          <w:color w:val="414141"/>
          <w:spacing w:val="-8"/>
          <w:sz w:val="24"/>
          <w:szCs w:val="24"/>
        </w:rPr>
        <w:t>f</w:t>
      </w:r>
      <w:r w:rsidRPr="00280B57">
        <w:rPr>
          <w:color w:val="414141"/>
          <w:spacing w:val="9"/>
          <w:sz w:val="24"/>
          <w:szCs w:val="24"/>
        </w:rPr>
        <w:t>o</w:t>
      </w:r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r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1"/>
          <w:sz w:val="24"/>
          <w:szCs w:val="24"/>
        </w:rPr>
        <w:t>P</w:t>
      </w:r>
      <w:r w:rsidRPr="00280B57">
        <w:rPr>
          <w:color w:val="414141"/>
          <w:spacing w:val="-3"/>
          <w:sz w:val="24"/>
          <w:szCs w:val="24"/>
        </w:rPr>
        <w:t>r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9"/>
          <w:sz w:val="24"/>
          <w:szCs w:val="24"/>
        </w:rPr>
        <w:t>j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1"/>
          <w:sz w:val="24"/>
          <w:szCs w:val="24"/>
        </w:rPr>
        <w:t>c</w:t>
      </w:r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1"/>
          <w:sz w:val="24"/>
          <w:szCs w:val="24"/>
        </w:rPr>
        <w:t>S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y</w:t>
      </w:r>
      <w:r w:rsidRPr="00280B57">
        <w:rPr>
          <w:color w:val="414141"/>
          <w:sz w:val="24"/>
          <w:szCs w:val="24"/>
        </w:rPr>
        <w:t>a</w:t>
      </w:r>
      <w:proofErr w:type="spellEnd"/>
      <w:r w:rsidRPr="00280B57">
        <w:rPr>
          <w:color w:val="41414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pacing w:val="5"/>
          <w:sz w:val="24"/>
          <w:szCs w:val="24"/>
        </w:rPr>
        <w:t>g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pacing w:val="5"/>
          <w:sz w:val="24"/>
          <w:szCs w:val="24"/>
        </w:rPr>
        <w:t>to</w:t>
      </w:r>
      <w:r w:rsidRPr="00280B57">
        <w:rPr>
          <w:color w:val="414141"/>
          <w:sz w:val="24"/>
          <w:szCs w:val="24"/>
        </w:rPr>
        <w:t>r</w:t>
      </w:r>
      <w:r w:rsidRPr="00280B57">
        <w:rPr>
          <w:color w:val="414141"/>
          <w:spacing w:val="-1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uk</w:t>
      </w:r>
      <w:r w:rsidRPr="00280B57">
        <w:rPr>
          <w:color w:val="414141"/>
          <w:spacing w:val="-1"/>
          <w:sz w:val="24"/>
          <w:szCs w:val="24"/>
        </w:rPr>
        <w:t>aa</w:t>
      </w:r>
      <w:r w:rsidRPr="00280B57">
        <w:rPr>
          <w:color w:val="414141"/>
          <w:sz w:val="24"/>
          <w:szCs w:val="24"/>
        </w:rPr>
        <w:t>n</w:t>
      </w:r>
      <w:proofErr w:type="spellEnd"/>
      <w:r w:rsidRPr="00280B57">
        <w:rPr>
          <w:color w:val="414141"/>
          <w:spacing w:val="-3"/>
          <w:sz w:val="24"/>
          <w:szCs w:val="24"/>
        </w:rPr>
        <w:t xml:space="preserve"> </w:t>
      </w:r>
      <w:r w:rsidRPr="00280B57">
        <w:rPr>
          <w:color w:val="414141"/>
          <w:spacing w:val="1"/>
          <w:sz w:val="24"/>
          <w:szCs w:val="24"/>
        </w:rPr>
        <w:t>(S</w:t>
      </w:r>
      <w:r w:rsidRPr="00280B57">
        <w:rPr>
          <w:color w:val="414141"/>
          <w:sz w:val="24"/>
          <w:szCs w:val="24"/>
        </w:rPr>
        <w:t>ubl</w:t>
      </w:r>
      <w:r w:rsidRPr="00280B57">
        <w:rPr>
          <w:color w:val="414141"/>
          <w:spacing w:val="-4"/>
          <w:sz w:val="24"/>
          <w:szCs w:val="24"/>
        </w:rPr>
        <w:t>im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9"/>
          <w:sz w:val="24"/>
          <w:szCs w:val="24"/>
        </w:rPr>
        <w:t xml:space="preserve"> </w:t>
      </w:r>
      <w:r w:rsidRPr="00280B57">
        <w:rPr>
          <w:color w:val="414141"/>
          <w:spacing w:val="-5"/>
          <w:sz w:val="24"/>
          <w:szCs w:val="24"/>
        </w:rPr>
        <w:t>A</w:t>
      </w:r>
      <w:r w:rsidRPr="00280B57">
        <w:rPr>
          <w:color w:val="414141"/>
          <w:spacing w:val="5"/>
          <w:sz w:val="24"/>
          <w:szCs w:val="24"/>
        </w:rPr>
        <w:t>to</w:t>
      </w:r>
      <w:r w:rsidRPr="00280B57">
        <w:rPr>
          <w:color w:val="414141"/>
          <w:spacing w:val="-9"/>
          <w:sz w:val="24"/>
          <w:szCs w:val="24"/>
        </w:rPr>
        <w:t>m</w:t>
      </w:r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1"/>
          <w:sz w:val="24"/>
          <w:szCs w:val="24"/>
        </w:rPr>
        <w:t>P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p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d</w:t>
      </w:r>
      <w:proofErr w:type="spellEnd"/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d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pacing w:val="-9"/>
          <w:sz w:val="24"/>
          <w:szCs w:val="24"/>
        </w:rPr>
        <w:t>l</w:t>
      </w:r>
      <w:proofErr w:type="spellEnd"/>
      <w:r w:rsidRPr="00280B57">
        <w:rPr>
          <w:color w:val="414141"/>
          <w:sz w:val="24"/>
          <w:szCs w:val="24"/>
        </w:rPr>
        <w:t xml:space="preserve">) </w:t>
      </w:r>
      <w:proofErr w:type="spellStart"/>
      <w:r w:rsidRPr="00280B57">
        <w:rPr>
          <w:color w:val="414141"/>
          <w:spacing w:val="-2"/>
          <w:sz w:val="24"/>
          <w:szCs w:val="24"/>
        </w:rPr>
        <w:t>C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6"/>
          <w:sz w:val="24"/>
          <w:szCs w:val="24"/>
        </w:rPr>
        <w:t>r</w:t>
      </w:r>
      <w:r w:rsidRPr="00280B57">
        <w:rPr>
          <w:color w:val="414141"/>
          <w:sz w:val="24"/>
          <w:szCs w:val="24"/>
        </w:rPr>
        <w:t>i</w:t>
      </w:r>
      <w:proofErr w:type="spellEnd"/>
      <w:r w:rsidRPr="00280B57">
        <w:rPr>
          <w:color w:val="414141"/>
          <w:spacing w:val="-2"/>
          <w:sz w:val="24"/>
          <w:szCs w:val="24"/>
        </w:rPr>
        <w:t xml:space="preserve"> </w:t>
      </w:r>
      <w:r w:rsidRPr="00280B57">
        <w:rPr>
          <w:color w:val="414141"/>
          <w:spacing w:val="-5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pp</w:t>
      </w:r>
      <w:r w:rsidRPr="00280B57">
        <w:rPr>
          <w:color w:val="414141"/>
          <w:spacing w:val="7"/>
          <w:sz w:val="24"/>
          <w:szCs w:val="24"/>
        </w:rPr>
        <w:t>.</w:t>
      </w:r>
      <w:r w:rsidRPr="00280B57">
        <w:rPr>
          <w:color w:val="414141"/>
          <w:spacing w:val="-4"/>
          <w:sz w:val="24"/>
          <w:szCs w:val="24"/>
        </w:rPr>
        <w:t>j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4"/>
          <w:sz w:val="24"/>
          <w:szCs w:val="24"/>
        </w:rPr>
        <w:t xml:space="preserve"> 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pacing w:val="-9"/>
          <w:sz w:val="24"/>
          <w:szCs w:val="24"/>
        </w:rPr>
        <w:t>i</w:t>
      </w:r>
      <w:r w:rsidRPr="00280B57">
        <w:rPr>
          <w:color w:val="414141"/>
          <w:sz w:val="24"/>
          <w:szCs w:val="24"/>
        </w:rPr>
        <w:t>t</w:t>
      </w:r>
      <w:r w:rsidRPr="00280B57">
        <w:rPr>
          <w:color w:val="414141"/>
          <w:spacing w:val="7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5"/>
          <w:sz w:val="24"/>
          <w:szCs w:val="24"/>
        </w:rPr>
        <w:t>b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-5"/>
          <w:sz w:val="24"/>
          <w:szCs w:val="24"/>
        </w:rPr>
        <w:t>b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pa</w:t>
      </w:r>
      <w:proofErr w:type="spellEnd"/>
      <w:r w:rsidRPr="00280B57">
        <w:rPr>
          <w:color w:val="41414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ks</w:t>
      </w:r>
      <w:proofErr w:type="spellEnd"/>
      <w:r w:rsidRPr="00280B57">
        <w:rPr>
          <w:color w:val="414141"/>
          <w:spacing w:val="5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z w:val="24"/>
          <w:szCs w:val="24"/>
        </w:rPr>
        <w:t>u</w:t>
      </w:r>
      <w:proofErr w:type="spellEnd"/>
      <w:r w:rsidRPr="00280B57">
        <w:rPr>
          <w:color w:val="414141"/>
          <w:spacing w:val="7"/>
          <w:sz w:val="24"/>
          <w:szCs w:val="24"/>
        </w:rPr>
        <w:t xml:space="preserve"> </w:t>
      </w:r>
      <w:r w:rsidRPr="00280B57">
        <w:rPr>
          <w:color w:val="414141"/>
          <w:spacing w:val="-2"/>
          <w:sz w:val="24"/>
          <w:szCs w:val="24"/>
        </w:rPr>
        <w:t>s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v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z w:val="24"/>
          <w:szCs w:val="24"/>
        </w:rPr>
        <w:t>.</w:t>
      </w:r>
    </w:p>
    <w:p w:rsidR="00A777F5" w:rsidRPr="00280B57" w:rsidRDefault="00A75B86">
      <w:pPr>
        <w:spacing w:before="58"/>
        <w:ind w:left="667"/>
        <w:rPr>
          <w:sz w:val="24"/>
          <w:szCs w:val="24"/>
        </w:rPr>
        <w:sectPr w:rsidR="00A777F5" w:rsidRPr="00280B57">
          <w:pgSz w:w="11920" w:h="16840"/>
          <w:pgMar w:top="1340" w:right="1680" w:bottom="280" w:left="1340" w:header="720" w:footer="720" w:gutter="0"/>
          <w:cols w:space="720"/>
        </w:sectPr>
      </w:pPr>
      <w:proofErr w:type="spellStart"/>
      <w:r w:rsidRPr="00280B57">
        <w:rPr>
          <w:color w:val="414141"/>
          <w:spacing w:val="-5"/>
          <w:sz w:val="24"/>
          <w:szCs w:val="24"/>
        </w:rPr>
        <w:t>K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z w:val="24"/>
          <w:szCs w:val="24"/>
        </w:rPr>
        <w:t>b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li</w:t>
      </w:r>
      <w:proofErr w:type="spellEnd"/>
      <w:r w:rsidRPr="00280B57">
        <w:rPr>
          <w:color w:val="414141"/>
          <w:spacing w:val="-2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ke</w:t>
      </w:r>
      <w:proofErr w:type="spellEnd"/>
      <w:r w:rsidRPr="00280B57">
        <w:rPr>
          <w:color w:val="414141"/>
          <w:spacing w:val="1"/>
          <w:sz w:val="24"/>
          <w:szCs w:val="24"/>
        </w:rPr>
        <w:t xml:space="preserve"> </w:t>
      </w:r>
      <w:r w:rsidRPr="00280B57">
        <w:rPr>
          <w:color w:val="414141"/>
          <w:sz w:val="24"/>
          <w:szCs w:val="24"/>
        </w:rPr>
        <w:t>HP,</w:t>
      </w:r>
      <w:r w:rsidRPr="00280B57">
        <w:rPr>
          <w:color w:val="414141"/>
          <w:spacing w:val="5"/>
          <w:sz w:val="24"/>
          <w:szCs w:val="24"/>
        </w:rPr>
        <w:t xml:space="preserve"> </w:t>
      </w:r>
      <w:proofErr w:type="spellStart"/>
      <w:r w:rsidRPr="00280B57">
        <w:rPr>
          <w:color w:val="414141"/>
          <w:sz w:val="24"/>
          <w:szCs w:val="24"/>
        </w:rPr>
        <w:t>k</w:t>
      </w:r>
      <w:r w:rsidRPr="00280B57">
        <w:rPr>
          <w:color w:val="414141"/>
          <w:spacing w:val="-4"/>
          <w:sz w:val="24"/>
          <w:szCs w:val="24"/>
        </w:rPr>
        <w:t>li</w:t>
      </w:r>
      <w:r w:rsidRPr="00280B57">
        <w:rPr>
          <w:color w:val="414141"/>
          <w:sz w:val="24"/>
          <w:szCs w:val="24"/>
        </w:rPr>
        <w:t>k</w:t>
      </w:r>
      <w:proofErr w:type="spellEnd"/>
      <w:r w:rsidRPr="00280B57">
        <w:rPr>
          <w:color w:val="414141"/>
          <w:spacing w:val="7"/>
          <w:sz w:val="24"/>
          <w:szCs w:val="24"/>
        </w:rPr>
        <w:t xml:space="preserve"> </w:t>
      </w:r>
      <w:r w:rsidRPr="00280B57">
        <w:rPr>
          <w:color w:val="414141"/>
          <w:spacing w:val="-4"/>
          <w:sz w:val="24"/>
          <w:szCs w:val="24"/>
        </w:rPr>
        <w:t>m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u</w:t>
      </w:r>
      <w:r w:rsidRPr="00280B57">
        <w:rPr>
          <w:color w:val="414141"/>
          <w:spacing w:val="7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4"/>
          <w:sz w:val="24"/>
          <w:szCs w:val="24"/>
        </w:rPr>
        <w:t>l</w:t>
      </w:r>
      <w:r w:rsidRPr="00280B57">
        <w:rPr>
          <w:color w:val="414141"/>
          <w:sz w:val="24"/>
          <w:szCs w:val="24"/>
        </w:rPr>
        <w:t>u</w:t>
      </w:r>
      <w:proofErr w:type="spellEnd"/>
      <w:r w:rsidRPr="00280B57">
        <w:rPr>
          <w:color w:val="414141"/>
          <w:spacing w:val="7"/>
          <w:sz w:val="24"/>
          <w:szCs w:val="24"/>
        </w:rPr>
        <w:t xml:space="preserve"> </w:t>
      </w:r>
      <w:r w:rsidRPr="00280B57">
        <w:rPr>
          <w:color w:val="414141"/>
          <w:spacing w:val="-6"/>
          <w:sz w:val="24"/>
          <w:szCs w:val="24"/>
        </w:rPr>
        <w:t>“</w:t>
      </w:r>
      <w:r w:rsidRPr="00280B57">
        <w:rPr>
          <w:color w:val="414141"/>
          <w:spacing w:val="-2"/>
          <w:sz w:val="24"/>
          <w:szCs w:val="24"/>
        </w:rPr>
        <w:t>R</w:t>
      </w:r>
      <w:r w:rsidRPr="00280B57">
        <w:rPr>
          <w:color w:val="414141"/>
          <w:spacing w:val="4"/>
          <w:sz w:val="24"/>
          <w:szCs w:val="24"/>
        </w:rPr>
        <w:t>e</w:t>
      </w:r>
      <w:r w:rsidRPr="00280B57">
        <w:rPr>
          <w:color w:val="414141"/>
          <w:spacing w:val="-9"/>
          <w:sz w:val="24"/>
          <w:szCs w:val="24"/>
        </w:rPr>
        <w:t>l</w:t>
      </w:r>
      <w:r w:rsidRPr="00280B57">
        <w:rPr>
          <w:color w:val="414141"/>
          <w:spacing w:val="5"/>
          <w:sz w:val="24"/>
          <w:szCs w:val="24"/>
        </w:rPr>
        <w:t>o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pacing w:val="-1"/>
          <w:sz w:val="24"/>
          <w:szCs w:val="24"/>
        </w:rPr>
        <w:t>”</w:t>
      </w:r>
      <w:r w:rsidRPr="00280B57">
        <w:rPr>
          <w:color w:val="414141"/>
          <w:sz w:val="24"/>
          <w:szCs w:val="24"/>
        </w:rPr>
        <w:t>,</w:t>
      </w:r>
      <w:r w:rsidRPr="00280B57">
        <w:rPr>
          <w:color w:val="414141"/>
          <w:spacing w:val="4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-4"/>
          <w:sz w:val="24"/>
          <w:szCs w:val="24"/>
        </w:rPr>
        <w:t>li</w:t>
      </w:r>
      <w:r w:rsidRPr="00280B57">
        <w:rPr>
          <w:color w:val="414141"/>
          <w:sz w:val="24"/>
          <w:szCs w:val="24"/>
        </w:rPr>
        <w:t>h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t</w:t>
      </w:r>
      <w:proofErr w:type="spellEnd"/>
      <w:r w:rsidRPr="00280B57">
        <w:rPr>
          <w:color w:val="414141"/>
          <w:spacing w:val="7"/>
          <w:sz w:val="24"/>
          <w:szCs w:val="24"/>
        </w:rPr>
        <w:t xml:space="preserve"> </w:t>
      </w:r>
      <w:proofErr w:type="spellStart"/>
      <w:proofErr w:type="gramStart"/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z w:val="24"/>
          <w:szCs w:val="24"/>
        </w:rPr>
        <w:t>pa</w:t>
      </w:r>
      <w:proofErr w:type="spellEnd"/>
      <w:proofErr w:type="gramEnd"/>
      <w:r w:rsidRPr="00280B57">
        <w:rPr>
          <w:color w:val="414141"/>
          <w:spacing w:val="1"/>
          <w:sz w:val="24"/>
          <w:szCs w:val="24"/>
        </w:rPr>
        <w:t xml:space="preserve"> </w:t>
      </w:r>
      <w:r w:rsidRPr="00280B57">
        <w:rPr>
          <w:color w:val="414141"/>
          <w:spacing w:val="-5"/>
          <w:sz w:val="24"/>
          <w:szCs w:val="24"/>
        </w:rPr>
        <w:t>y</w:t>
      </w:r>
      <w:r w:rsidRPr="00280B57">
        <w:rPr>
          <w:color w:val="414141"/>
          <w:spacing w:val="4"/>
          <w:sz w:val="24"/>
          <w:szCs w:val="24"/>
        </w:rPr>
        <w:t>a</w:t>
      </w:r>
      <w:r w:rsidRPr="00280B57">
        <w:rPr>
          <w:color w:val="414141"/>
          <w:spacing w:val="-5"/>
          <w:sz w:val="24"/>
          <w:szCs w:val="24"/>
        </w:rPr>
        <w:t>n</w:t>
      </w:r>
      <w:r w:rsidRPr="00280B57">
        <w:rPr>
          <w:color w:val="414141"/>
          <w:sz w:val="24"/>
          <w:szCs w:val="24"/>
        </w:rPr>
        <w:t>g</w:t>
      </w:r>
      <w:r w:rsidRPr="00280B57">
        <w:rPr>
          <w:color w:val="41414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414141"/>
          <w:spacing w:val="5"/>
          <w:sz w:val="24"/>
          <w:szCs w:val="24"/>
        </w:rPr>
        <w:t>t</w:t>
      </w:r>
      <w:r w:rsidRPr="00280B57">
        <w:rPr>
          <w:color w:val="414141"/>
          <w:spacing w:val="-1"/>
          <w:sz w:val="24"/>
          <w:szCs w:val="24"/>
        </w:rPr>
        <w:t>e</w:t>
      </w:r>
      <w:r w:rsidRPr="00280B57">
        <w:rPr>
          <w:color w:val="414141"/>
          <w:spacing w:val="1"/>
          <w:sz w:val="24"/>
          <w:szCs w:val="24"/>
        </w:rPr>
        <w:t>r</w:t>
      </w:r>
      <w:r w:rsidRPr="00280B57">
        <w:rPr>
          <w:color w:val="414141"/>
          <w:spacing w:val="-9"/>
          <w:sz w:val="24"/>
          <w:szCs w:val="24"/>
        </w:rPr>
        <w:t>j</w:t>
      </w:r>
      <w:r w:rsidRPr="00280B57">
        <w:rPr>
          <w:color w:val="414141"/>
          <w:spacing w:val="-1"/>
          <w:sz w:val="24"/>
          <w:szCs w:val="24"/>
        </w:rPr>
        <w:t>a</w:t>
      </w:r>
      <w:r w:rsidRPr="00280B57">
        <w:rPr>
          <w:color w:val="414141"/>
          <w:spacing w:val="5"/>
          <w:sz w:val="24"/>
          <w:szCs w:val="24"/>
        </w:rPr>
        <w:t>d</w:t>
      </w:r>
      <w:r w:rsidRPr="00280B57">
        <w:rPr>
          <w:color w:val="414141"/>
          <w:spacing w:val="-9"/>
          <w:sz w:val="24"/>
          <w:szCs w:val="24"/>
        </w:rPr>
        <w:t>i</w:t>
      </w:r>
      <w:proofErr w:type="spellEnd"/>
      <w:r w:rsidRPr="00280B57">
        <w:rPr>
          <w:color w:val="414141"/>
          <w:sz w:val="24"/>
          <w:szCs w:val="24"/>
        </w:rPr>
        <w:t>.</w:t>
      </w:r>
    </w:p>
    <w:p w:rsidR="00280B57" w:rsidRPr="00280B57" w:rsidRDefault="00280B57" w:rsidP="00280B57">
      <w:pPr>
        <w:pStyle w:val="Heading1"/>
        <w:spacing w:before="102" w:line="360" w:lineRule="auto"/>
        <w:ind w:left="3704" w:right="3336" w:firstLine="1"/>
        <w:jc w:val="center"/>
        <w:rPr>
          <w:rFonts w:ascii="Times New Roman" w:hAnsi="Times New Roman" w:cs="Times New Roman"/>
          <w:sz w:val="24"/>
          <w:szCs w:val="24"/>
        </w:rPr>
      </w:pPr>
      <w:r w:rsidRPr="00280B57">
        <w:rPr>
          <w:rFonts w:ascii="Times New Roman" w:hAnsi="Times New Roman" w:cs="Times New Roman"/>
          <w:sz w:val="24"/>
          <w:szCs w:val="24"/>
        </w:rPr>
        <w:lastRenderedPageBreak/>
        <w:t>BAB II</w:t>
      </w:r>
      <w:r w:rsidRPr="00280B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80B57">
        <w:rPr>
          <w:rFonts w:ascii="Times New Roman" w:hAnsi="Times New Roman" w:cs="Times New Roman"/>
          <w:sz w:val="24"/>
          <w:szCs w:val="24"/>
        </w:rPr>
        <w:t>PEMBAHASAN</w:t>
      </w:r>
    </w:p>
    <w:p w:rsidR="00280B57" w:rsidRPr="00280B57" w:rsidRDefault="00280B57" w:rsidP="00280B57">
      <w:pPr>
        <w:pStyle w:val="BodyText"/>
        <w:spacing w:before="11"/>
        <w:rPr>
          <w:b/>
        </w:rPr>
      </w:pPr>
    </w:p>
    <w:p w:rsidR="00280B57" w:rsidRPr="00280B57" w:rsidRDefault="00280B57" w:rsidP="00280B57">
      <w:pPr>
        <w:pStyle w:val="ListParagraph"/>
        <w:numPr>
          <w:ilvl w:val="1"/>
          <w:numId w:val="2"/>
        </w:numPr>
        <w:tabs>
          <w:tab w:val="left" w:pos="1308"/>
          <w:tab w:val="left" w:pos="1309"/>
        </w:tabs>
        <w:spacing w:line="360" w:lineRule="auto"/>
        <w:ind w:hanging="721"/>
        <w:rPr>
          <w:b/>
          <w:sz w:val="24"/>
          <w:szCs w:val="24"/>
        </w:rPr>
      </w:pPr>
      <w:r w:rsidRPr="00280B57">
        <w:rPr>
          <w:b/>
          <w:sz w:val="24"/>
          <w:szCs w:val="24"/>
        </w:rPr>
        <w:t>Install</w:t>
      </w:r>
      <w:r w:rsidRPr="00280B57">
        <w:rPr>
          <w:b/>
          <w:spacing w:val="-1"/>
          <w:sz w:val="24"/>
          <w:szCs w:val="24"/>
        </w:rPr>
        <w:t xml:space="preserve"> </w:t>
      </w:r>
      <w:r w:rsidRPr="00280B57">
        <w:rPr>
          <w:b/>
          <w:sz w:val="24"/>
          <w:szCs w:val="24"/>
        </w:rPr>
        <w:t>Chocolaty</w:t>
      </w:r>
    </w:p>
    <w:p w:rsidR="00280B57" w:rsidRPr="00280B57" w:rsidRDefault="00280B57" w:rsidP="00280B57">
      <w:pPr>
        <w:pStyle w:val="BodyText"/>
        <w:spacing w:before="134" w:line="360" w:lineRule="auto"/>
        <w:ind w:left="1308" w:firstLine="720"/>
      </w:pPr>
      <w:r w:rsidRPr="00280B57">
        <w:t>Klik</w:t>
      </w:r>
      <w:r w:rsidRPr="00280B57">
        <w:rPr>
          <w:spacing w:val="49"/>
        </w:rPr>
        <w:t xml:space="preserve"> </w:t>
      </w:r>
      <w:r w:rsidRPr="00280B57">
        <w:t>search,</w:t>
      </w:r>
      <w:r w:rsidRPr="00280B57">
        <w:rPr>
          <w:spacing w:val="49"/>
        </w:rPr>
        <w:t xml:space="preserve"> </w:t>
      </w:r>
      <w:r w:rsidRPr="00280B57">
        <w:t>ketikkan</w:t>
      </w:r>
      <w:r w:rsidRPr="00280B57">
        <w:rPr>
          <w:spacing w:val="53"/>
        </w:rPr>
        <w:t xml:space="preserve"> </w:t>
      </w:r>
      <w:r w:rsidRPr="00280B57">
        <w:t>“cmd”</w:t>
      </w:r>
      <w:r w:rsidRPr="00280B57">
        <w:rPr>
          <w:spacing w:val="48"/>
        </w:rPr>
        <w:t xml:space="preserve"> </w:t>
      </w:r>
      <w:r w:rsidRPr="00280B57">
        <w:t>jika</w:t>
      </w:r>
      <w:r w:rsidRPr="00280B57">
        <w:rPr>
          <w:spacing w:val="50"/>
        </w:rPr>
        <w:t xml:space="preserve"> </w:t>
      </w:r>
      <w:r w:rsidRPr="00280B57">
        <w:t>sudah</w:t>
      </w:r>
      <w:r w:rsidRPr="00280B57">
        <w:rPr>
          <w:spacing w:val="48"/>
        </w:rPr>
        <w:t xml:space="preserve"> </w:t>
      </w:r>
      <w:r w:rsidRPr="00280B57">
        <w:t>muncul</w:t>
      </w:r>
      <w:r w:rsidRPr="00280B57">
        <w:rPr>
          <w:spacing w:val="49"/>
        </w:rPr>
        <w:t xml:space="preserve"> </w:t>
      </w:r>
      <w:r w:rsidRPr="00280B57">
        <w:t>“Comamnd</w:t>
      </w:r>
      <w:r w:rsidRPr="00280B57">
        <w:rPr>
          <w:spacing w:val="-57"/>
        </w:rPr>
        <w:t xml:space="preserve"> </w:t>
      </w:r>
      <w:r w:rsidRPr="00280B57">
        <w:t>Prompt”</w:t>
      </w:r>
      <w:r w:rsidRPr="00280B57">
        <w:rPr>
          <w:spacing w:val="-1"/>
        </w:rPr>
        <w:t xml:space="preserve"> </w:t>
      </w:r>
      <w:r w:rsidRPr="00280B57">
        <w:t>klik kanan lalu “Run As</w:t>
      </w:r>
      <w:r w:rsidRPr="00280B57">
        <w:rPr>
          <w:spacing w:val="-1"/>
        </w:rPr>
        <w:t xml:space="preserve"> </w:t>
      </w:r>
      <w:r w:rsidRPr="00280B57">
        <w:t>Administrator”</w:t>
      </w:r>
    </w:p>
    <w:p w:rsidR="00280B57" w:rsidRPr="00280B57" w:rsidRDefault="00280B57" w:rsidP="00280B57">
      <w:pPr>
        <w:pStyle w:val="BodyText"/>
        <w:ind w:left="1308"/>
      </w:pPr>
      <w:r w:rsidRPr="00280B57">
        <w:t>Jalankan</w:t>
      </w:r>
      <w:r w:rsidRPr="00280B57">
        <w:rPr>
          <w:spacing w:val="-1"/>
        </w:rPr>
        <w:t xml:space="preserve"> </w:t>
      </w:r>
      <w:r w:rsidRPr="00280B57">
        <w:t>perintah</w:t>
      </w:r>
      <w:r w:rsidRPr="00280B57">
        <w:rPr>
          <w:spacing w:val="-1"/>
        </w:rPr>
        <w:t xml:space="preserve"> </w:t>
      </w:r>
      <w:r w:rsidRPr="00280B57">
        <w:t>di</w:t>
      </w:r>
      <w:r w:rsidRPr="00280B57">
        <w:rPr>
          <w:spacing w:val="-1"/>
        </w:rPr>
        <w:t xml:space="preserve"> </w:t>
      </w:r>
      <w:r w:rsidRPr="00280B57">
        <w:t>bawah ini,boleh</w:t>
      </w:r>
      <w:r w:rsidRPr="00280B57">
        <w:rPr>
          <w:spacing w:val="-1"/>
        </w:rPr>
        <w:t xml:space="preserve"> </w:t>
      </w:r>
      <w:r w:rsidRPr="00280B57">
        <w:t>di</w:t>
      </w:r>
      <w:r w:rsidRPr="00280B57">
        <w:rPr>
          <w:spacing w:val="-1"/>
        </w:rPr>
        <w:t xml:space="preserve"> </w:t>
      </w:r>
      <w:r w:rsidRPr="00280B57">
        <w:t>copas</w:t>
      </w:r>
    </w:p>
    <w:p w:rsidR="00280B57" w:rsidRPr="00280B57" w:rsidRDefault="00280B57" w:rsidP="00280B57">
      <w:pPr>
        <w:pStyle w:val="BodyText"/>
      </w:pPr>
      <w:r w:rsidRPr="00280B57"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36376CB" wp14:editId="49D131D2">
                <wp:simplePos x="0" y="0"/>
                <wp:positionH relativeFrom="page">
                  <wp:posOffset>1889760</wp:posOffset>
                </wp:positionH>
                <wp:positionV relativeFrom="paragraph">
                  <wp:posOffset>93345</wp:posOffset>
                </wp:positionV>
                <wp:extent cx="4661535" cy="1584325"/>
                <wp:effectExtent l="13335" t="7620" r="11430" b="8255"/>
                <wp:wrapTopAndBottom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1535" cy="158432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0B57" w:rsidRDefault="00280B57" w:rsidP="00280B57">
                            <w:pPr>
                              <w:pStyle w:val="BodyText"/>
                              <w:spacing w:line="270" w:lineRule="exact"/>
                              <w:ind w:left="103"/>
                            </w:pPr>
                            <w:r>
                              <w:t>@"%SystemRoot%\System32\WindowsPowerShell\v1.0\powershell.exe"</w:t>
                            </w:r>
                          </w:p>
                          <w:p w:rsidR="00280B57" w:rsidRDefault="00280B57" w:rsidP="00280B57">
                            <w:pPr>
                              <w:pStyle w:val="BodyText"/>
                              <w:spacing w:before="140" w:line="360" w:lineRule="auto"/>
                              <w:ind w:left="103" w:right="155"/>
                            </w:pPr>
                            <w:r>
                              <w:t>-NoProfile -InputFormat None -ExecutionPolicy Bypass -Command "iex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((New-Object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System.Net.WebClient).DownloadString('https://chocolatey.org/install.ps</w:t>
                            </w:r>
                            <w:r>
                              <w:t xml:space="preserve"> 1'))"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</w:p>
                          <w:p w:rsidR="00280B57" w:rsidRDefault="00280B57" w:rsidP="00280B57">
                            <w:pPr>
                              <w:pStyle w:val="BodyText"/>
                              <w:ind w:left="103"/>
                            </w:pPr>
                            <w:r>
                              <w:t>"PATH=%PATH%;%ALLUSERSPROFILE%\chocolatey\bin"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148.8pt;margin-top:7.35pt;width:367.05pt;height:124.75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" filled="f" strokeweight=".48pt">
                <v:textbox inset="0,0,0,0">
                  <w:txbxContent>
                    <w:p w:rsidR="00280B57" w:rsidRDefault="00280B57" w:rsidP="00280B57">
                      <w:pPr>
                        <w:pStyle w:val="BodyText"/>
                        <w:spacing w:line="270" w:lineRule="exact"/>
                        <w:ind w:left="103"/>
                      </w:pPr>
                      <w:r>
                        <w:t>@"%SystemRoot%\System32\WindowsPowerShell\v1.0\powershell.exe"</w:t>
                      </w:r>
                    </w:p>
                    <w:p w:rsidR="00280B57" w:rsidRDefault="00280B57" w:rsidP="00280B57">
                      <w:pPr>
                        <w:pStyle w:val="BodyText"/>
                        <w:spacing w:before="140" w:line="360" w:lineRule="auto"/>
                        <w:ind w:left="103" w:right="155"/>
                      </w:pPr>
                      <w:r>
                        <w:t>-NoProfile -InputFormat None -ExecutionPolicy Bypass -Command "iex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((New-Object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System.Net.WebClient).DownloadString('https://chocolatey.org/install.ps</w:t>
                      </w:r>
                      <w:r>
                        <w:t xml:space="preserve"> 1'))"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SET</w:t>
                      </w:r>
                    </w:p>
                    <w:p w:rsidR="00280B57" w:rsidRDefault="00280B57" w:rsidP="00280B57">
                      <w:pPr>
                        <w:pStyle w:val="BodyText"/>
                        <w:ind w:left="103"/>
                      </w:pPr>
                      <w:r>
                        <w:t>"PATH=%PATH%;%ALLUSERSPROFILE%\chocolatey\bin"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0B57" w:rsidRPr="00280B57" w:rsidRDefault="00280B57" w:rsidP="00280B57">
      <w:pPr>
        <w:pStyle w:val="BodyText"/>
        <w:spacing w:line="242" w:lineRule="exact"/>
        <w:ind w:left="1308"/>
      </w:pPr>
    </w:p>
    <w:p w:rsidR="00280B57" w:rsidRPr="00280B57" w:rsidRDefault="00280B57" w:rsidP="00280B57">
      <w:pPr>
        <w:pStyle w:val="BodyText"/>
        <w:spacing w:line="242" w:lineRule="exact"/>
        <w:ind w:left="1308"/>
      </w:pPr>
      <w:r w:rsidRPr="00280B57">
        <w:t>Tunggu</w:t>
      </w:r>
      <w:r w:rsidRPr="00280B57">
        <w:rPr>
          <w:spacing w:val="-2"/>
        </w:rPr>
        <w:t xml:space="preserve"> </w:t>
      </w:r>
      <w:r w:rsidRPr="00280B57">
        <w:t>sampai</w:t>
      </w:r>
      <w:r w:rsidRPr="00280B57">
        <w:rPr>
          <w:spacing w:val="-1"/>
        </w:rPr>
        <w:t xml:space="preserve"> </w:t>
      </w:r>
      <w:r w:rsidRPr="00280B57">
        <w:t>proses</w:t>
      </w:r>
      <w:r w:rsidRPr="00280B57">
        <w:rPr>
          <w:spacing w:val="-1"/>
        </w:rPr>
        <w:t xml:space="preserve"> </w:t>
      </w:r>
      <w:r w:rsidRPr="00280B57">
        <w:t>selesai.</w:t>
      </w:r>
    </w:p>
    <w:p w:rsidR="00280B57" w:rsidRPr="00280B57" w:rsidRDefault="00280B57" w:rsidP="00280B57">
      <w:pPr>
        <w:pStyle w:val="BodyText"/>
        <w:spacing w:before="139"/>
        <w:ind w:left="1308"/>
      </w:pPr>
      <w:r w:rsidRPr="00280B57">
        <w:t>Jika</w:t>
      </w:r>
      <w:r w:rsidRPr="00280B57">
        <w:rPr>
          <w:spacing w:val="-1"/>
        </w:rPr>
        <w:t xml:space="preserve"> </w:t>
      </w:r>
      <w:r w:rsidRPr="00280B57">
        <w:t>perintah</w:t>
      </w:r>
      <w:r w:rsidRPr="00280B57">
        <w:rPr>
          <w:spacing w:val="-1"/>
        </w:rPr>
        <w:t xml:space="preserve"> </w:t>
      </w:r>
      <w:r w:rsidRPr="00280B57">
        <w:t>diatas</w:t>
      </w:r>
      <w:r w:rsidRPr="00280B57">
        <w:rPr>
          <w:spacing w:val="-1"/>
        </w:rPr>
        <w:t xml:space="preserve"> </w:t>
      </w:r>
      <w:r w:rsidRPr="00280B57">
        <w:t>gagal</w:t>
      </w:r>
      <w:r w:rsidRPr="00280B57">
        <w:rPr>
          <w:spacing w:val="1"/>
        </w:rPr>
        <w:t xml:space="preserve"> </w:t>
      </w:r>
      <w:r w:rsidRPr="00280B57">
        <w:t>bisa</w:t>
      </w:r>
      <w:r w:rsidRPr="00280B57">
        <w:rPr>
          <w:spacing w:val="59"/>
        </w:rPr>
        <w:t xml:space="preserve"> </w:t>
      </w:r>
      <w:r w:rsidRPr="00280B57">
        <w:t>gunakan</w:t>
      </w:r>
      <w:r w:rsidRPr="00280B57">
        <w:rPr>
          <w:spacing w:val="-1"/>
        </w:rPr>
        <w:t xml:space="preserve"> </w:t>
      </w:r>
      <w:r w:rsidRPr="00280B57">
        <w:t>perintah</w:t>
      </w:r>
      <w:r w:rsidRPr="00280B57">
        <w:rPr>
          <w:spacing w:val="-1"/>
        </w:rPr>
        <w:t xml:space="preserve"> </w:t>
      </w:r>
      <w:r w:rsidRPr="00280B57">
        <w:t>berikut:</w:t>
      </w:r>
    </w:p>
    <w:p w:rsidR="00280B57" w:rsidRPr="00280B57" w:rsidRDefault="00280B57" w:rsidP="00280B57">
      <w:pPr>
        <w:pStyle w:val="BodyText"/>
        <w:spacing w:before="139" w:line="360" w:lineRule="auto"/>
      </w:pPr>
    </w:p>
    <w:p w:rsidR="00280B57" w:rsidRPr="00280B57" w:rsidRDefault="00280B57" w:rsidP="00280B57">
      <w:pPr>
        <w:pStyle w:val="BodyText"/>
      </w:pPr>
      <w:r w:rsidRPr="00280B57"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79712AAA" wp14:editId="057EB2BF">
                <wp:simplePos x="0" y="0"/>
                <wp:positionH relativeFrom="page">
                  <wp:posOffset>1887220</wp:posOffset>
                </wp:positionH>
                <wp:positionV relativeFrom="paragraph">
                  <wp:posOffset>137795</wp:posOffset>
                </wp:positionV>
                <wp:extent cx="4667885" cy="1853565"/>
                <wp:effectExtent l="1270" t="381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885" cy="1853565"/>
                          <a:chOff x="2972" y="142"/>
                          <a:chExt cx="7351" cy="2919"/>
                        </a:xfrm>
                      </wpg:grpSpPr>
                      <wps:wsp>
                        <wps:cNvPr id="17" name="AutoShape 119"/>
                        <wps:cNvSpPr>
                          <a:spLocks/>
                        </wps:cNvSpPr>
                        <wps:spPr bwMode="auto">
                          <a:xfrm>
                            <a:off x="2971" y="142"/>
                            <a:ext cx="7351" cy="2919"/>
                          </a:xfrm>
                          <a:custGeom>
                            <a:avLst/>
                            <a:gdLst>
                              <a:gd name="T0" fmla="+- 0 2981 2972"/>
                              <a:gd name="T1" fmla="*/ T0 w 7351"/>
                              <a:gd name="T2" fmla="+- 0 152 143"/>
                              <a:gd name="T3" fmla="*/ 152 h 2919"/>
                              <a:gd name="T4" fmla="+- 0 2972 2972"/>
                              <a:gd name="T5" fmla="*/ T4 w 7351"/>
                              <a:gd name="T6" fmla="+- 0 152 143"/>
                              <a:gd name="T7" fmla="*/ 152 h 2919"/>
                              <a:gd name="T8" fmla="+- 0 2972 2972"/>
                              <a:gd name="T9" fmla="*/ T8 w 7351"/>
                              <a:gd name="T10" fmla="+- 0 3052 143"/>
                              <a:gd name="T11" fmla="*/ 3052 h 2919"/>
                              <a:gd name="T12" fmla="+- 0 2981 2972"/>
                              <a:gd name="T13" fmla="*/ T12 w 7351"/>
                              <a:gd name="T14" fmla="+- 0 3052 143"/>
                              <a:gd name="T15" fmla="*/ 3052 h 2919"/>
                              <a:gd name="T16" fmla="+- 0 2981 2972"/>
                              <a:gd name="T17" fmla="*/ T16 w 7351"/>
                              <a:gd name="T18" fmla="+- 0 152 143"/>
                              <a:gd name="T19" fmla="*/ 152 h 2919"/>
                              <a:gd name="T20" fmla="+- 0 10312 2972"/>
                              <a:gd name="T21" fmla="*/ T20 w 7351"/>
                              <a:gd name="T22" fmla="+- 0 3052 143"/>
                              <a:gd name="T23" fmla="*/ 3052 h 2919"/>
                              <a:gd name="T24" fmla="+- 0 2981 2972"/>
                              <a:gd name="T25" fmla="*/ T24 w 7351"/>
                              <a:gd name="T26" fmla="+- 0 3052 143"/>
                              <a:gd name="T27" fmla="*/ 3052 h 2919"/>
                              <a:gd name="T28" fmla="+- 0 2972 2972"/>
                              <a:gd name="T29" fmla="*/ T28 w 7351"/>
                              <a:gd name="T30" fmla="+- 0 3052 143"/>
                              <a:gd name="T31" fmla="*/ 3052 h 2919"/>
                              <a:gd name="T32" fmla="+- 0 2972 2972"/>
                              <a:gd name="T33" fmla="*/ T32 w 7351"/>
                              <a:gd name="T34" fmla="+- 0 3061 143"/>
                              <a:gd name="T35" fmla="*/ 3061 h 2919"/>
                              <a:gd name="T36" fmla="+- 0 2981 2972"/>
                              <a:gd name="T37" fmla="*/ T36 w 7351"/>
                              <a:gd name="T38" fmla="+- 0 3061 143"/>
                              <a:gd name="T39" fmla="*/ 3061 h 2919"/>
                              <a:gd name="T40" fmla="+- 0 10312 2972"/>
                              <a:gd name="T41" fmla="*/ T40 w 7351"/>
                              <a:gd name="T42" fmla="+- 0 3061 143"/>
                              <a:gd name="T43" fmla="*/ 3061 h 2919"/>
                              <a:gd name="T44" fmla="+- 0 10312 2972"/>
                              <a:gd name="T45" fmla="*/ T44 w 7351"/>
                              <a:gd name="T46" fmla="+- 0 3052 143"/>
                              <a:gd name="T47" fmla="*/ 3052 h 2919"/>
                              <a:gd name="T48" fmla="+- 0 10312 2972"/>
                              <a:gd name="T49" fmla="*/ T48 w 7351"/>
                              <a:gd name="T50" fmla="+- 0 143 143"/>
                              <a:gd name="T51" fmla="*/ 143 h 2919"/>
                              <a:gd name="T52" fmla="+- 0 2981 2972"/>
                              <a:gd name="T53" fmla="*/ T52 w 7351"/>
                              <a:gd name="T54" fmla="+- 0 143 143"/>
                              <a:gd name="T55" fmla="*/ 143 h 2919"/>
                              <a:gd name="T56" fmla="+- 0 2972 2972"/>
                              <a:gd name="T57" fmla="*/ T56 w 7351"/>
                              <a:gd name="T58" fmla="+- 0 143 143"/>
                              <a:gd name="T59" fmla="*/ 143 h 2919"/>
                              <a:gd name="T60" fmla="+- 0 2972 2972"/>
                              <a:gd name="T61" fmla="*/ T60 w 7351"/>
                              <a:gd name="T62" fmla="+- 0 152 143"/>
                              <a:gd name="T63" fmla="*/ 152 h 2919"/>
                              <a:gd name="T64" fmla="+- 0 2981 2972"/>
                              <a:gd name="T65" fmla="*/ T64 w 7351"/>
                              <a:gd name="T66" fmla="+- 0 152 143"/>
                              <a:gd name="T67" fmla="*/ 152 h 2919"/>
                              <a:gd name="T68" fmla="+- 0 10312 2972"/>
                              <a:gd name="T69" fmla="*/ T68 w 7351"/>
                              <a:gd name="T70" fmla="+- 0 152 143"/>
                              <a:gd name="T71" fmla="*/ 152 h 2919"/>
                              <a:gd name="T72" fmla="+- 0 10312 2972"/>
                              <a:gd name="T73" fmla="*/ T72 w 7351"/>
                              <a:gd name="T74" fmla="+- 0 143 143"/>
                              <a:gd name="T75" fmla="*/ 143 h 2919"/>
                              <a:gd name="T76" fmla="+- 0 10322 2972"/>
                              <a:gd name="T77" fmla="*/ T76 w 7351"/>
                              <a:gd name="T78" fmla="+- 0 3052 143"/>
                              <a:gd name="T79" fmla="*/ 3052 h 2919"/>
                              <a:gd name="T80" fmla="+- 0 10312 2972"/>
                              <a:gd name="T81" fmla="*/ T80 w 7351"/>
                              <a:gd name="T82" fmla="+- 0 3052 143"/>
                              <a:gd name="T83" fmla="*/ 3052 h 2919"/>
                              <a:gd name="T84" fmla="+- 0 10312 2972"/>
                              <a:gd name="T85" fmla="*/ T84 w 7351"/>
                              <a:gd name="T86" fmla="+- 0 3061 143"/>
                              <a:gd name="T87" fmla="*/ 3061 h 2919"/>
                              <a:gd name="T88" fmla="+- 0 10322 2972"/>
                              <a:gd name="T89" fmla="*/ T88 w 7351"/>
                              <a:gd name="T90" fmla="+- 0 3061 143"/>
                              <a:gd name="T91" fmla="*/ 3061 h 2919"/>
                              <a:gd name="T92" fmla="+- 0 10322 2972"/>
                              <a:gd name="T93" fmla="*/ T92 w 7351"/>
                              <a:gd name="T94" fmla="+- 0 3052 143"/>
                              <a:gd name="T95" fmla="*/ 3052 h 2919"/>
                              <a:gd name="T96" fmla="+- 0 10322 2972"/>
                              <a:gd name="T97" fmla="*/ T96 w 7351"/>
                              <a:gd name="T98" fmla="+- 0 152 143"/>
                              <a:gd name="T99" fmla="*/ 152 h 2919"/>
                              <a:gd name="T100" fmla="+- 0 10312 2972"/>
                              <a:gd name="T101" fmla="*/ T100 w 7351"/>
                              <a:gd name="T102" fmla="+- 0 152 143"/>
                              <a:gd name="T103" fmla="*/ 152 h 2919"/>
                              <a:gd name="T104" fmla="+- 0 10312 2972"/>
                              <a:gd name="T105" fmla="*/ T104 w 7351"/>
                              <a:gd name="T106" fmla="+- 0 3052 143"/>
                              <a:gd name="T107" fmla="*/ 3052 h 2919"/>
                              <a:gd name="T108" fmla="+- 0 10322 2972"/>
                              <a:gd name="T109" fmla="*/ T108 w 7351"/>
                              <a:gd name="T110" fmla="+- 0 3052 143"/>
                              <a:gd name="T111" fmla="*/ 3052 h 2919"/>
                              <a:gd name="T112" fmla="+- 0 10322 2972"/>
                              <a:gd name="T113" fmla="*/ T112 w 7351"/>
                              <a:gd name="T114" fmla="+- 0 152 143"/>
                              <a:gd name="T115" fmla="*/ 152 h 2919"/>
                              <a:gd name="T116" fmla="+- 0 10322 2972"/>
                              <a:gd name="T117" fmla="*/ T116 w 7351"/>
                              <a:gd name="T118" fmla="+- 0 143 143"/>
                              <a:gd name="T119" fmla="*/ 143 h 2919"/>
                              <a:gd name="T120" fmla="+- 0 10312 2972"/>
                              <a:gd name="T121" fmla="*/ T120 w 7351"/>
                              <a:gd name="T122" fmla="+- 0 143 143"/>
                              <a:gd name="T123" fmla="*/ 143 h 2919"/>
                              <a:gd name="T124" fmla="+- 0 10312 2972"/>
                              <a:gd name="T125" fmla="*/ T124 w 7351"/>
                              <a:gd name="T126" fmla="+- 0 152 143"/>
                              <a:gd name="T127" fmla="*/ 152 h 2919"/>
                              <a:gd name="T128" fmla="+- 0 10322 2972"/>
                              <a:gd name="T129" fmla="*/ T128 w 7351"/>
                              <a:gd name="T130" fmla="+- 0 152 143"/>
                              <a:gd name="T131" fmla="*/ 152 h 2919"/>
                              <a:gd name="T132" fmla="+- 0 10322 2972"/>
                              <a:gd name="T133" fmla="*/ T132 w 7351"/>
                              <a:gd name="T134" fmla="+- 0 143 143"/>
                              <a:gd name="T135" fmla="*/ 143 h 29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351" h="2919">
                                <a:moveTo>
                                  <a:pt x="9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2909"/>
                                </a:lnTo>
                                <a:lnTo>
                                  <a:pt x="9" y="2909"/>
                                </a:lnTo>
                                <a:lnTo>
                                  <a:pt x="9" y="9"/>
                                </a:lnTo>
                                <a:close/>
                                <a:moveTo>
                                  <a:pt x="7340" y="2909"/>
                                </a:moveTo>
                                <a:lnTo>
                                  <a:pt x="9" y="2909"/>
                                </a:lnTo>
                                <a:lnTo>
                                  <a:pt x="0" y="2909"/>
                                </a:lnTo>
                                <a:lnTo>
                                  <a:pt x="0" y="2918"/>
                                </a:lnTo>
                                <a:lnTo>
                                  <a:pt x="9" y="2918"/>
                                </a:lnTo>
                                <a:lnTo>
                                  <a:pt x="7340" y="2918"/>
                                </a:lnTo>
                                <a:lnTo>
                                  <a:pt x="7340" y="2909"/>
                                </a:lnTo>
                                <a:close/>
                                <a:moveTo>
                                  <a:pt x="7340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" y="9"/>
                                </a:lnTo>
                                <a:lnTo>
                                  <a:pt x="7340" y="9"/>
                                </a:lnTo>
                                <a:lnTo>
                                  <a:pt x="7340" y="0"/>
                                </a:lnTo>
                                <a:close/>
                                <a:moveTo>
                                  <a:pt x="7350" y="2909"/>
                                </a:moveTo>
                                <a:lnTo>
                                  <a:pt x="7340" y="2909"/>
                                </a:lnTo>
                                <a:lnTo>
                                  <a:pt x="7340" y="2918"/>
                                </a:lnTo>
                                <a:lnTo>
                                  <a:pt x="7350" y="2918"/>
                                </a:lnTo>
                                <a:lnTo>
                                  <a:pt x="7350" y="2909"/>
                                </a:lnTo>
                                <a:close/>
                                <a:moveTo>
                                  <a:pt x="7350" y="9"/>
                                </a:moveTo>
                                <a:lnTo>
                                  <a:pt x="7340" y="9"/>
                                </a:lnTo>
                                <a:lnTo>
                                  <a:pt x="7340" y="2909"/>
                                </a:lnTo>
                                <a:lnTo>
                                  <a:pt x="7350" y="2909"/>
                                </a:lnTo>
                                <a:lnTo>
                                  <a:pt x="7350" y="9"/>
                                </a:lnTo>
                                <a:close/>
                                <a:moveTo>
                                  <a:pt x="7350" y="0"/>
                                </a:moveTo>
                                <a:lnTo>
                                  <a:pt x="7340" y="0"/>
                                </a:lnTo>
                                <a:lnTo>
                                  <a:pt x="7340" y="9"/>
                                </a:lnTo>
                                <a:lnTo>
                                  <a:pt x="7350" y="9"/>
                                </a:lnTo>
                                <a:lnTo>
                                  <a:pt x="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3084" y="159"/>
                            <a:ext cx="7142" cy="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0B57" w:rsidRDefault="00280B57" w:rsidP="00280B57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@"%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SystemRoot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%\System32\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WindowsPowerShell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\v1.0\powershell.exe"</w:t>
                              </w:r>
                            </w:p>
                            <w:p w:rsidR="00280B57" w:rsidRDefault="00280B57" w:rsidP="00280B57">
                              <w:pPr>
                                <w:spacing w:before="1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NoProfile</w:t>
                              </w:r>
                              <w:proofErr w:type="spellEnd"/>
                              <w:r>
                                <w:rPr>
                                  <w:spacing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InputFormat</w:t>
                              </w:r>
                              <w:proofErr w:type="spellEnd"/>
                              <w:r>
                                <w:rPr>
                                  <w:spacing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None</w:t>
                              </w:r>
                              <w:r>
                                <w:rPr>
                                  <w:spacing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ExecutionPolicy</w:t>
                              </w:r>
                              <w:proofErr w:type="spellEnd"/>
                              <w:r>
                                <w:rPr>
                                  <w:spacing w:val="10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Bypass</w:t>
                              </w:r>
                              <w:r>
                                <w:rPr>
                                  <w:spacing w:val="1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-Command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3084" y="987"/>
                            <a:ext cx="5272" cy="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0B57" w:rsidRDefault="00280B57" w:rsidP="00280B57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"[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System.Net.ServicePointManager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]:</w:t>
                              </w:r>
                              <w:proofErr w:type="gramStart"/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SecurityProtocol</w:t>
                              </w:r>
                              <w:proofErr w:type="spellEnd"/>
                              <w:proofErr w:type="gramEnd"/>
                            </w:p>
                            <w:p w:rsidR="00280B57" w:rsidRDefault="00280B57" w:rsidP="00280B57">
                              <w:pPr>
                                <w:spacing w:before="1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((New-Object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8631" y="987"/>
                            <a:ext cx="15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0B57" w:rsidRDefault="00280B57" w:rsidP="00280B57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9063" y="987"/>
                            <a:ext cx="115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0B57" w:rsidRDefault="00280B57" w:rsidP="00280B57">
                              <w:pPr>
                                <w:tabs>
                                  <w:tab w:val="left" w:pos="842"/>
                                </w:tabs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3072;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iex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3084" y="1813"/>
                            <a:ext cx="7141" cy="1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0B57" w:rsidRDefault="00280B57" w:rsidP="00280B57">
                              <w:pPr>
                                <w:tabs>
                                  <w:tab w:val="left" w:pos="3369"/>
                                  <w:tab w:val="left" w:pos="6693"/>
                                </w:tabs>
                                <w:spacing w:line="360" w:lineRule="auto"/>
                                <w:ind w:right="1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System.Net.WebClient).</w:t>
                              </w:r>
                              <w:proofErr w:type="gramStart"/>
                              <w:r>
                                <w:rPr>
                                  <w:sz w:val="24"/>
                                </w:rPr>
                                <w:t>DownloadString(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'https://chocolatey.org/install.ps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1'))"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&amp;&amp;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SET</w:t>
                              </w:r>
                            </w:p>
                            <w:p w:rsidR="00280B57" w:rsidRDefault="00280B57" w:rsidP="00280B57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"PATH=%PATH%</w:t>
                              </w:r>
                              <w:proofErr w:type="gramStart"/>
                              <w:r>
                                <w:rPr>
                                  <w:sz w:val="24"/>
                                </w:rPr>
                                <w:t>;%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ALLUSERSPROFILE%\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chocolatey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\bin"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27" style="position:absolute;margin-left:148.6pt;margin-top:10.85pt;width:367.55pt;height:145.95pt;z-index:-251653120;mso-wrap-distance-left:0;mso-wrap-distance-right:0;mso-position-horizontal-relative:page" coordorigin="2972,142" coordsize="7351,2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">
                <v:shape id="AutoShape 119" o:spid="_x0000_s1028" style="position:absolute;left:2971;top:142;width:7351;height:2919;visibility:visible;mso-wrap-style:square;v-text-anchor:top" coordsize="7351,29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hx3L8A&#10;AADbAAAADwAAAGRycy9kb3ducmV2LnhtbERPS4vCMBC+C/6HMIIX0VRhV61GEUHZw8L6vA/N2BSb&#10;SWmirf9+s7DgbT6+5yzXrS3Fk2pfOFYwHiUgiDOnC84VXM674QyED8gaS8ek4EUe1qtuZ4mpdg0f&#10;6XkKuYgh7FNUYEKoUil9ZsiiH7mKOHI3V1sMEda51DU2MdyWcpIkn9JiwbHBYEVbQ9n99LAK5j+V&#10;+ZjoI6K0++/rYdBiMzBK9XvtZgEiUBve4n/3l47zp/D3SzxArn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uHHcvwAAANsAAAAPAAAAAAAAAAAAAAAAAJgCAABkcnMvZG93bnJl&#10;di54bWxQSwUGAAAAAAQABAD1AAAAhAMAAAAA&#10;" path="m9,9l,9,,2909r9,l9,9xm7340,2909l9,2909r-9,l,2918r9,l7340,2918r,-9xm7340,l9,,,,,9r9,l7340,9r,-9xm7350,2909r-10,l7340,2918r10,l7350,2909xm7350,9r-10,l7340,2909r10,l7350,9xm7350,r-10,l7340,9r10,l7350,xe" fillcolor="black" stroked="f">
                  <v:path arrowok="t" o:connecttype="custom" o:connectlocs="9,152;0,152;0,3052;9,3052;9,152;7340,3052;9,3052;0,3052;0,3061;9,3061;7340,3061;7340,3052;7340,143;9,143;0,143;0,152;9,152;7340,152;7340,143;7350,3052;7340,3052;7340,3061;7350,3061;7350,3052;7350,152;7340,152;7340,3052;7350,3052;7350,152;7350,143;7340,143;7340,152;7350,152;7350,143" o:connectangles="0,0,0,0,0,0,0,0,0,0,0,0,0,0,0,0,0,0,0,0,0,0,0,0,0,0,0,0,0,0,0,0,0,0"/>
                </v:shape>
                <v:shape id="Text Box 120" o:spid="_x0000_s1029" type="#_x0000_t202" style="position:absolute;left:3084;top:159;width:7142;height: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+usc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gZV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PrrHEAAAA2wAAAA8AAAAAAAAAAAAAAAAAmAIAAGRycy9k&#10;b3ducmV2LnhtbFBLBQYAAAAABAAEAPUAAACJAwAAAAA=&#10;" filled="f" stroked="f">
                  <v:textbox inset="0,0,0,0">
                    <w:txbxContent>
                      <w:p w:rsidR="00280B57" w:rsidRDefault="00280B57" w:rsidP="00280B57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@"%</w:t>
                        </w:r>
                        <w:proofErr w:type="spellStart"/>
                        <w:r>
                          <w:rPr>
                            <w:sz w:val="24"/>
                          </w:rPr>
                          <w:t>SystemRoot</w:t>
                        </w:r>
                        <w:proofErr w:type="spellEnd"/>
                        <w:r>
                          <w:rPr>
                            <w:sz w:val="24"/>
                          </w:rPr>
                          <w:t>%\System32\</w:t>
                        </w:r>
                        <w:proofErr w:type="spellStart"/>
                        <w:r>
                          <w:rPr>
                            <w:sz w:val="24"/>
                          </w:rPr>
                          <w:t>WindowsPowerShell</w:t>
                        </w:r>
                        <w:proofErr w:type="spellEnd"/>
                        <w:r>
                          <w:rPr>
                            <w:sz w:val="24"/>
                          </w:rPr>
                          <w:t>\v1.0\powershell.exe"</w:t>
                        </w:r>
                      </w:p>
                      <w:p w:rsidR="00280B57" w:rsidRDefault="00280B57" w:rsidP="00280B57">
                        <w:pPr>
                          <w:spacing w:before="1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</w:t>
                        </w:r>
                        <w:proofErr w:type="spellStart"/>
                        <w:r>
                          <w:rPr>
                            <w:sz w:val="24"/>
                          </w:rPr>
                          <w:t>NoProfile</w:t>
                        </w:r>
                        <w:proofErr w:type="spellEnd"/>
                        <w:r>
                          <w:rPr>
                            <w:spacing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-</w:t>
                        </w:r>
                        <w:proofErr w:type="spellStart"/>
                        <w:r>
                          <w:rPr>
                            <w:sz w:val="24"/>
                          </w:rPr>
                          <w:t>InputFormat</w:t>
                        </w:r>
                        <w:proofErr w:type="spellEnd"/>
                        <w:r>
                          <w:rPr>
                            <w:spacing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None</w:t>
                        </w:r>
                        <w:r>
                          <w:rPr>
                            <w:spacing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-</w:t>
                        </w:r>
                        <w:proofErr w:type="spellStart"/>
                        <w:r>
                          <w:rPr>
                            <w:sz w:val="24"/>
                          </w:rPr>
                          <w:t>ExecutionPolicy</w:t>
                        </w:r>
                        <w:proofErr w:type="spellEnd"/>
                        <w:r>
                          <w:rPr>
                            <w:spacing w:val="10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Bypass</w:t>
                        </w:r>
                        <w:r>
                          <w:rPr>
                            <w:spacing w:val="1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-Command</w:t>
                        </w:r>
                      </w:p>
                    </w:txbxContent>
                  </v:textbox>
                </v:shape>
                <v:shape id="Text Box 121" o:spid="_x0000_s1030" type="#_x0000_t202" style="position:absolute;left:3084;top:987;width:5272;height: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MLKsEA&#10;AADbAAAADwAAAGRycy9kb3ducmV2LnhtbERPTYvCMBC9C/sfwix401QPol2jiKwgCGKtB4+zzdgG&#10;m0m3iVr/vREW9jaP9znzZWdrcafWG8cKRsMEBHHhtOFSwSnfDKYgfEDWWDsmBU/ysFx89OaYavfg&#10;jO7HUIoYwj5FBVUITSqlLyqy6IeuIY7cxbUWQ4RtKXWLjxhuazlOkom0aDg2VNjQuqLierxZBasz&#10;Z9/md/9zyC6ZyfNZwrvJVan+Z7f6AhGoC//iP/dWx/kzeP8SD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DCyrBAAAA2wAAAA8AAAAAAAAAAAAAAAAAmAIAAGRycy9kb3du&#10;cmV2LnhtbFBLBQYAAAAABAAEAPUAAACGAwAAAAA=&#10;" filled="f" stroked="f">
                  <v:textbox inset="0,0,0,0">
                    <w:txbxContent>
                      <w:p w:rsidR="00280B57" w:rsidRDefault="00280B57" w:rsidP="00280B57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"[</w:t>
                        </w:r>
                        <w:proofErr w:type="spellStart"/>
                        <w:r>
                          <w:rPr>
                            <w:sz w:val="24"/>
                          </w:rPr>
                          <w:t>System.Net.ServicePointManager</w:t>
                        </w:r>
                        <w:proofErr w:type="spellEnd"/>
                        <w:r>
                          <w:rPr>
                            <w:sz w:val="24"/>
                          </w:rPr>
                          <w:t>]:</w:t>
                        </w:r>
                        <w:proofErr w:type="gramStart"/>
                        <w:r>
                          <w:rPr>
                            <w:sz w:val="24"/>
                          </w:rPr>
                          <w:t>:</w:t>
                        </w:r>
                        <w:proofErr w:type="spellStart"/>
                        <w:r>
                          <w:rPr>
                            <w:sz w:val="24"/>
                          </w:rPr>
                          <w:t>SecurityProtocol</w:t>
                        </w:r>
                        <w:proofErr w:type="spellEnd"/>
                        <w:proofErr w:type="gramEnd"/>
                      </w:p>
                      <w:p w:rsidR="00280B57" w:rsidRDefault="00280B57" w:rsidP="00280B57">
                        <w:pPr>
                          <w:spacing w:before="1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((New-Object</w:t>
                        </w:r>
                      </w:p>
                    </w:txbxContent>
                  </v:textbox>
                </v:shape>
                <v:shape id="Text Box 122" o:spid="_x0000_s1031" type="#_x0000_t202" style="position:absolute;left:8631;top:987;width:156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VoCs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b1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1VoCsAAAADbAAAADwAAAAAAAAAAAAAAAACYAgAAZHJzL2Rvd25y&#10;ZXYueG1sUEsFBgAAAAAEAAQA9QAAAIUDAAAAAA==&#10;" filled="f" stroked="f">
                  <v:textbox inset="0,0,0,0">
                    <w:txbxContent>
                      <w:p w:rsidR="00280B57" w:rsidRDefault="00280B57" w:rsidP="00280B57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=</w:t>
                        </w:r>
                      </w:p>
                    </w:txbxContent>
                  </v:textbox>
                </v:shape>
                <v:shape id="Text Box 123" o:spid="_x0000_s1032" type="#_x0000_t202" style="position:absolute;left:9063;top:987;width:1156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    <v:textbox inset="0,0,0,0">
                    <w:txbxContent>
                      <w:p w:rsidR="00280B57" w:rsidRDefault="00280B57" w:rsidP="00280B57">
                        <w:pPr>
                          <w:tabs>
                            <w:tab w:val="left" w:pos="842"/>
                          </w:tabs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3072;</w:t>
                        </w:r>
                        <w:r>
                          <w:rPr>
                            <w:sz w:val="24"/>
                          </w:rPr>
                          <w:tab/>
                        </w:r>
                        <w:proofErr w:type="spellStart"/>
                        <w:r>
                          <w:rPr>
                            <w:sz w:val="24"/>
                          </w:rPr>
                          <w:t>iex</w:t>
                        </w:r>
                        <w:proofErr w:type="spellEnd"/>
                      </w:p>
                    </w:txbxContent>
                  </v:textbox>
                </v:shape>
                <v:shape id="Text Box 124" o:spid="_x0000_s1033" type="#_x0000_t202" style="position:absolute;left:3084;top:1813;width:7141;height:10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tT5sQA&#10;AADbAAAADwAAAGRycy9kb3ducmV2LnhtbESPQWvCQBSE70L/w/IKvZmNOYQaXUWkhUKhNMaDx2f2&#10;mSxm36bZbUz/fbdQ8DjMzDfMejvZTow0eONYwSJJQRDXThtuFByr1/kzCB+QNXaOScEPedhuHmZr&#10;LLS7cUnjITQiQtgXqKANoS+k9HVLFn3ieuLoXdxgMUQ5NFIPeItw28ksTXNp0XBcaLGnfUv19fBt&#10;FexOXL6Yr4/zZ3kpTVUtU37Pr0o9PU67FYhAU7iH/9tvWkGWwd+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LU+bEAAAA2wAAAA8AAAAAAAAAAAAAAAAAmAIAAGRycy9k&#10;b3ducmV2LnhtbFBLBQYAAAAABAAEAPUAAACJAwAAAAA=&#10;" filled="f" stroked="f">
                  <v:textbox inset="0,0,0,0">
                    <w:txbxContent>
                      <w:p w:rsidR="00280B57" w:rsidRDefault="00280B57" w:rsidP="00280B57">
                        <w:pPr>
                          <w:tabs>
                            <w:tab w:val="left" w:pos="3369"/>
                            <w:tab w:val="left" w:pos="6693"/>
                          </w:tabs>
                          <w:spacing w:line="360" w:lineRule="auto"/>
                          <w:ind w:right="1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System.Net.WebClient).</w:t>
                        </w:r>
                        <w:proofErr w:type="gramStart"/>
                        <w:r>
                          <w:rPr>
                            <w:sz w:val="24"/>
                          </w:rPr>
                          <w:t>DownloadString(</w:t>
                        </w:r>
                        <w:proofErr w:type="gramEnd"/>
                        <w:r>
                          <w:rPr>
                            <w:sz w:val="24"/>
                          </w:rPr>
                          <w:t>'https://chocolatey.org/install.ps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1'))"</w:t>
                        </w:r>
                        <w:r>
                          <w:rPr>
                            <w:sz w:val="24"/>
                          </w:rPr>
                          <w:tab/>
                          <w:t>&amp;&amp;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SET</w:t>
                        </w:r>
                      </w:p>
                      <w:p w:rsidR="00280B57" w:rsidRDefault="00280B57" w:rsidP="00280B57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"PATH=%PATH%</w:t>
                        </w:r>
                        <w:proofErr w:type="gramStart"/>
                        <w:r>
                          <w:rPr>
                            <w:sz w:val="24"/>
                          </w:rPr>
                          <w:t>;%</w:t>
                        </w:r>
                        <w:proofErr w:type="gramEnd"/>
                        <w:r>
                          <w:rPr>
                            <w:sz w:val="24"/>
                          </w:rPr>
                          <w:t>ALLUSERSPROFILE%\</w:t>
                        </w:r>
                        <w:proofErr w:type="spellStart"/>
                        <w:r>
                          <w:rPr>
                            <w:sz w:val="24"/>
                          </w:rPr>
                          <w:t>chocolatey</w:t>
                        </w:r>
                        <w:proofErr w:type="spellEnd"/>
                        <w:r>
                          <w:rPr>
                            <w:sz w:val="24"/>
                          </w:rPr>
                          <w:t>\bin"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80B57" w:rsidRPr="00280B57" w:rsidRDefault="00280B57" w:rsidP="00280B57">
      <w:pPr>
        <w:spacing w:line="242" w:lineRule="exact"/>
        <w:ind w:left="1308"/>
        <w:rPr>
          <w:sz w:val="24"/>
          <w:szCs w:val="24"/>
        </w:rPr>
      </w:pPr>
    </w:p>
    <w:p w:rsidR="00280B57" w:rsidRPr="00280B57" w:rsidRDefault="00280B57" w:rsidP="00280B57">
      <w:pPr>
        <w:spacing w:line="242" w:lineRule="exact"/>
        <w:ind w:left="1308"/>
        <w:rPr>
          <w:b/>
          <w:sz w:val="24"/>
          <w:szCs w:val="24"/>
        </w:rPr>
      </w:pPr>
      <w:proofErr w:type="spellStart"/>
      <w:r w:rsidRPr="00280B57">
        <w:rPr>
          <w:sz w:val="24"/>
          <w:szCs w:val="24"/>
        </w:rPr>
        <w:t>Berikut</w:t>
      </w:r>
      <w:proofErr w:type="spellEnd"/>
      <w:r w:rsidRPr="00280B57">
        <w:rPr>
          <w:spacing w:val="-1"/>
          <w:sz w:val="24"/>
          <w:szCs w:val="24"/>
        </w:rPr>
        <w:t xml:space="preserve"> </w:t>
      </w:r>
      <w:proofErr w:type="spellStart"/>
      <w:proofErr w:type="gramStart"/>
      <w:r w:rsidRPr="00280B57">
        <w:rPr>
          <w:sz w:val="24"/>
          <w:szCs w:val="24"/>
        </w:rPr>
        <w:t>cara</w:t>
      </w:r>
      <w:proofErr w:type="spellEnd"/>
      <w:proofErr w:type="gramEnd"/>
      <w:r w:rsidRPr="00280B57">
        <w:rPr>
          <w:spacing w:val="-1"/>
          <w:sz w:val="24"/>
          <w:szCs w:val="24"/>
        </w:rPr>
        <w:t xml:space="preserve"> </w:t>
      </w:r>
      <w:r w:rsidRPr="00280B57">
        <w:rPr>
          <w:b/>
          <w:sz w:val="24"/>
          <w:szCs w:val="24"/>
        </w:rPr>
        <w:t>Install</w:t>
      </w:r>
      <w:r w:rsidRPr="00280B57">
        <w:rPr>
          <w:b/>
          <w:spacing w:val="-1"/>
          <w:sz w:val="24"/>
          <w:szCs w:val="24"/>
        </w:rPr>
        <w:t xml:space="preserve"> </w:t>
      </w:r>
      <w:r w:rsidRPr="00280B57">
        <w:rPr>
          <w:b/>
          <w:sz w:val="24"/>
          <w:szCs w:val="24"/>
        </w:rPr>
        <w:t>Chocolaty</w:t>
      </w:r>
    </w:p>
    <w:p w:rsidR="00280B57" w:rsidRPr="00280B57" w:rsidRDefault="00280B57" w:rsidP="00280B57">
      <w:pPr>
        <w:pStyle w:val="BodyText"/>
        <w:spacing w:before="11"/>
        <w:rPr>
          <w:b/>
        </w:rPr>
      </w:pPr>
      <w:r w:rsidRPr="00280B57">
        <w:rPr>
          <w:noProof/>
          <w:lang w:val="en-US"/>
        </w:rPr>
        <w:drawing>
          <wp:anchor distT="0" distB="0" distL="0" distR="0" simplePos="0" relativeHeight="251660288" behindDoc="0" locked="0" layoutInCell="1" allowOverlap="1" wp14:anchorId="689C0DF2" wp14:editId="45CFDE78">
            <wp:simplePos x="0" y="0"/>
            <wp:positionH relativeFrom="page">
              <wp:posOffset>1911985</wp:posOffset>
            </wp:positionH>
            <wp:positionV relativeFrom="paragraph">
              <wp:posOffset>119466</wp:posOffset>
            </wp:positionV>
            <wp:extent cx="4589945" cy="90963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945" cy="909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0B57" w:rsidRPr="00280B57" w:rsidRDefault="00280B57" w:rsidP="00280B57">
      <w:pPr>
        <w:spacing w:before="98"/>
        <w:ind w:left="3490"/>
        <w:rPr>
          <w:i/>
          <w:sz w:val="24"/>
          <w:szCs w:val="24"/>
        </w:rPr>
      </w:pPr>
      <w:proofErr w:type="spellStart"/>
      <w:r w:rsidRPr="00280B57">
        <w:rPr>
          <w:sz w:val="24"/>
          <w:szCs w:val="24"/>
        </w:rPr>
        <w:t>Gambar</w:t>
      </w:r>
      <w:proofErr w:type="spellEnd"/>
      <w:r w:rsidRPr="00280B57">
        <w:rPr>
          <w:spacing w:val="-3"/>
          <w:sz w:val="24"/>
          <w:szCs w:val="24"/>
        </w:rPr>
        <w:t xml:space="preserve"> </w:t>
      </w:r>
      <w:r w:rsidRPr="00280B57">
        <w:rPr>
          <w:sz w:val="24"/>
          <w:szCs w:val="24"/>
        </w:rPr>
        <w:t xml:space="preserve">2.1 </w:t>
      </w:r>
      <w:r w:rsidRPr="00280B57">
        <w:rPr>
          <w:i/>
          <w:sz w:val="24"/>
          <w:szCs w:val="24"/>
        </w:rPr>
        <w:t>Install Chocolaty</w:t>
      </w:r>
    </w:p>
    <w:p w:rsidR="00280B57" w:rsidRDefault="00280B57" w:rsidP="00280B57">
      <w:pPr>
        <w:pStyle w:val="BodyText"/>
        <w:rPr>
          <w:i/>
        </w:rPr>
      </w:pPr>
    </w:p>
    <w:p w:rsidR="00280B57" w:rsidRDefault="00280B57" w:rsidP="00280B57">
      <w:pPr>
        <w:pStyle w:val="BodyText"/>
        <w:rPr>
          <w:i/>
        </w:rPr>
      </w:pPr>
    </w:p>
    <w:p w:rsidR="00280B57" w:rsidRDefault="00280B57" w:rsidP="00280B57">
      <w:pPr>
        <w:pStyle w:val="BodyText"/>
        <w:rPr>
          <w:i/>
        </w:rPr>
      </w:pPr>
    </w:p>
    <w:p w:rsidR="00280B57" w:rsidRPr="00280B57" w:rsidRDefault="00280B57" w:rsidP="00280B57">
      <w:pPr>
        <w:pStyle w:val="BodyText"/>
        <w:rPr>
          <w:i/>
        </w:rPr>
      </w:pPr>
    </w:p>
    <w:p w:rsidR="00280B57" w:rsidRPr="00280B57" w:rsidRDefault="00280B57" w:rsidP="00280B57">
      <w:pPr>
        <w:pStyle w:val="BodyText"/>
        <w:spacing w:before="5"/>
        <w:rPr>
          <w:i/>
        </w:rPr>
      </w:pPr>
    </w:p>
    <w:p w:rsidR="00280B57" w:rsidRPr="00280B57" w:rsidRDefault="00280B57" w:rsidP="00280B57">
      <w:pPr>
        <w:pStyle w:val="Heading1"/>
        <w:keepNext w:val="0"/>
        <w:widowControl w:val="0"/>
        <w:numPr>
          <w:ilvl w:val="1"/>
          <w:numId w:val="2"/>
        </w:numPr>
        <w:tabs>
          <w:tab w:val="left" w:pos="1308"/>
          <w:tab w:val="left" w:pos="1309"/>
        </w:tabs>
        <w:autoSpaceDE w:val="0"/>
        <w:autoSpaceDN w:val="0"/>
        <w:spacing w:before="0" w:after="0"/>
        <w:ind w:hanging="721"/>
        <w:rPr>
          <w:rFonts w:ascii="Times New Roman" w:hAnsi="Times New Roman" w:cs="Times New Roman"/>
          <w:sz w:val="24"/>
          <w:szCs w:val="24"/>
        </w:rPr>
      </w:pPr>
      <w:r w:rsidRPr="00280B57">
        <w:rPr>
          <w:rFonts w:ascii="Times New Roman" w:hAnsi="Times New Roman" w:cs="Times New Roman"/>
          <w:sz w:val="24"/>
          <w:szCs w:val="24"/>
        </w:rPr>
        <w:lastRenderedPageBreak/>
        <w:t>Install</w:t>
      </w:r>
      <w:r w:rsidRPr="00280B5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80B57">
        <w:rPr>
          <w:rFonts w:ascii="Times New Roman" w:hAnsi="Times New Roman" w:cs="Times New Roman"/>
          <w:sz w:val="24"/>
          <w:szCs w:val="24"/>
        </w:rPr>
        <w:t>JDK,</w:t>
      </w:r>
      <w:r w:rsidRPr="00280B5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80B57">
        <w:rPr>
          <w:rFonts w:ascii="Times New Roman" w:hAnsi="Times New Roman" w:cs="Times New Roman"/>
          <w:sz w:val="24"/>
          <w:szCs w:val="24"/>
        </w:rPr>
        <w:t>Node.JS,</w:t>
      </w:r>
      <w:r w:rsidRPr="00280B5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280B5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80B5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280B57">
        <w:rPr>
          <w:rFonts w:ascii="Times New Roman" w:hAnsi="Times New Roman" w:cs="Times New Roman"/>
          <w:sz w:val="24"/>
          <w:szCs w:val="24"/>
        </w:rPr>
        <w:t>Phyton</w:t>
      </w:r>
      <w:proofErr w:type="spellEnd"/>
    </w:p>
    <w:p w:rsidR="00280B57" w:rsidRPr="00280B57" w:rsidRDefault="00280B57" w:rsidP="00280B57">
      <w:pPr>
        <w:pStyle w:val="BodyText"/>
        <w:spacing w:before="132"/>
        <w:ind w:left="1308"/>
      </w:pPr>
      <w:r w:rsidRPr="00280B57">
        <w:t>Ketikkan</w:t>
      </w:r>
      <w:r w:rsidRPr="00280B57">
        <w:rPr>
          <w:spacing w:val="-1"/>
        </w:rPr>
        <w:t xml:space="preserve"> </w:t>
      </w:r>
      <w:r w:rsidRPr="00280B57">
        <w:t>perintah</w:t>
      </w:r>
      <w:r w:rsidRPr="00280B57">
        <w:rPr>
          <w:spacing w:val="-1"/>
        </w:rPr>
        <w:t xml:space="preserve"> </w:t>
      </w:r>
      <w:r w:rsidRPr="00280B57">
        <w:t>dibawah di</w:t>
      </w:r>
      <w:r w:rsidRPr="00280B57">
        <w:rPr>
          <w:spacing w:val="-1"/>
        </w:rPr>
        <w:t xml:space="preserve"> </w:t>
      </w:r>
      <w:r w:rsidRPr="00280B57">
        <w:t>CMD</w:t>
      </w:r>
      <w:r w:rsidRPr="00280B57">
        <w:rPr>
          <w:spacing w:val="-1"/>
        </w:rPr>
        <w:t xml:space="preserve"> </w:t>
      </w:r>
      <w:r w:rsidRPr="00280B57">
        <w:t>tadi</w:t>
      </w:r>
    </w:p>
    <w:p w:rsidR="00280B57" w:rsidRPr="00280B57" w:rsidRDefault="00280B57" w:rsidP="00280B57">
      <w:pPr>
        <w:pStyle w:val="BodyText"/>
        <w:spacing w:before="11"/>
      </w:pPr>
    </w:p>
    <w:p w:rsidR="00280B57" w:rsidRPr="00280B57" w:rsidRDefault="00280B57" w:rsidP="00280B57">
      <w:pPr>
        <w:pStyle w:val="BodyText"/>
        <w:ind w:left="1291"/>
      </w:pPr>
      <w:r w:rsidRPr="00280B57">
        <w:rPr>
          <w:noProof/>
          <w:lang w:val="en-US"/>
        </w:rPr>
        <mc:AlternateContent>
          <mc:Choice Requires="wps">
            <w:drawing>
              <wp:inline distT="0" distB="0" distL="0" distR="0" wp14:anchorId="52968E77" wp14:editId="74E44225">
                <wp:extent cx="4661535" cy="269875"/>
                <wp:effectExtent l="10160" t="11430" r="5080" b="13970"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1535" cy="26987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0B57" w:rsidRDefault="00280B57" w:rsidP="00280B57">
                            <w:pPr>
                              <w:pStyle w:val="BodyText"/>
                              <w:spacing w:line="270" w:lineRule="exact"/>
                              <w:ind w:left="103"/>
                            </w:pPr>
                            <w:r>
                              <w:t>choco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install -y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nodejs.install python2 jdk8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5" o:spid="_x0000_s1034" type="#_x0000_t202" style="width:367.05pt;height:2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" filled="f" strokeweight=".48pt">
                <v:textbox inset="0,0,0,0">
                  <w:txbxContent>
                    <w:p w:rsidR="00280B57" w:rsidRDefault="00280B57" w:rsidP="00280B57">
                      <w:pPr>
                        <w:pStyle w:val="BodyText"/>
                        <w:spacing w:line="270" w:lineRule="exact"/>
                        <w:ind w:left="103"/>
                      </w:pPr>
                      <w:r>
                        <w:t>choco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install -y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nodejs.install python2 jdk8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80B57" w:rsidRPr="00280B57" w:rsidRDefault="00280B57" w:rsidP="00280B57">
      <w:pPr>
        <w:pStyle w:val="BodyText"/>
        <w:spacing w:line="245" w:lineRule="exact"/>
        <w:ind w:left="1308"/>
      </w:pPr>
      <w:r w:rsidRPr="00280B57">
        <w:t>Tunggu</w:t>
      </w:r>
      <w:r w:rsidRPr="00280B57">
        <w:rPr>
          <w:spacing w:val="-2"/>
        </w:rPr>
        <w:t xml:space="preserve"> </w:t>
      </w:r>
      <w:r w:rsidRPr="00280B57">
        <w:t>sampai</w:t>
      </w:r>
      <w:r w:rsidRPr="00280B57">
        <w:rPr>
          <w:spacing w:val="-2"/>
        </w:rPr>
        <w:t xml:space="preserve"> </w:t>
      </w:r>
      <w:r w:rsidRPr="00280B57">
        <w:t>selesai.</w:t>
      </w:r>
    </w:p>
    <w:p w:rsidR="00280B57" w:rsidRPr="00280B57" w:rsidRDefault="00280B57" w:rsidP="00280B57">
      <w:pPr>
        <w:pStyle w:val="BodyText"/>
        <w:spacing w:before="137"/>
        <w:ind w:left="1308"/>
      </w:pPr>
      <w:r w:rsidRPr="00280B57">
        <w:t>Berikut</w:t>
      </w:r>
      <w:r w:rsidRPr="00280B57">
        <w:rPr>
          <w:spacing w:val="-2"/>
        </w:rPr>
        <w:t xml:space="preserve"> </w:t>
      </w:r>
      <w:r w:rsidRPr="00280B57">
        <w:t>adalah</w:t>
      </w:r>
      <w:r w:rsidRPr="00280B57">
        <w:rPr>
          <w:spacing w:val="-1"/>
        </w:rPr>
        <w:t xml:space="preserve"> </w:t>
      </w:r>
      <w:r w:rsidRPr="00280B57">
        <w:t>cara</w:t>
      </w:r>
      <w:r w:rsidRPr="00280B57">
        <w:rPr>
          <w:spacing w:val="-3"/>
        </w:rPr>
        <w:t xml:space="preserve"> </w:t>
      </w:r>
      <w:r w:rsidRPr="00280B57">
        <w:t>menginstal JDK,</w:t>
      </w:r>
      <w:r w:rsidRPr="00280B57">
        <w:rPr>
          <w:spacing w:val="-1"/>
        </w:rPr>
        <w:t xml:space="preserve"> </w:t>
      </w:r>
      <w:r w:rsidRPr="00280B57">
        <w:t>Node.JS,</w:t>
      </w:r>
      <w:r w:rsidRPr="00280B57">
        <w:rPr>
          <w:spacing w:val="-2"/>
        </w:rPr>
        <w:t xml:space="preserve"> </w:t>
      </w:r>
      <w:r w:rsidRPr="00280B57">
        <w:t>dan</w:t>
      </w:r>
      <w:r w:rsidRPr="00280B57">
        <w:rPr>
          <w:spacing w:val="-1"/>
        </w:rPr>
        <w:t xml:space="preserve"> </w:t>
      </w:r>
      <w:r w:rsidRPr="00280B57">
        <w:t>Phyton</w:t>
      </w:r>
    </w:p>
    <w:p w:rsidR="00280B57" w:rsidRPr="00280B57" w:rsidRDefault="00280B57" w:rsidP="00280B57">
      <w:pPr>
        <w:pStyle w:val="BodyText"/>
        <w:spacing w:before="1"/>
      </w:pPr>
      <w:r w:rsidRPr="00280B57">
        <w:rPr>
          <w:noProof/>
          <w:lang w:val="en-US"/>
        </w:rPr>
        <w:drawing>
          <wp:anchor distT="0" distB="0" distL="0" distR="0" simplePos="0" relativeHeight="251661312" behindDoc="0" locked="0" layoutInCell="1" allowOverlap="1" wp14:anchorId="73CA7A40" wp14:editId="39C0F059">
            <wp:simplePos x="0" y="0"/>
            <wp:positionH relativeFrom="page">
              <wp:posOffset>2079879</wp:posOffset>
            </wp:positionH>
            <wp:positionV relativeFrom="paragraph">
              <wp:posOffset>91636</wp:posOffset>
            </wp:positionV>
            <wp:extent cx="4235589" cy="135331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589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0B57" w:rsidRPr="00280B57" w:rsidRDefault="00280B57" w:rsidP="00280B57">
      <w:pPr>
        <w:spacing w:before="98"/>
        <w:ind w:left="2696"/>
        <w:rPr>
          <w:i/>
          <w:sz w:val="24"/>
          <w:szCs w:val="24"/>
        </w:rPr>
      </w:pPr>
      <w:proofErr w:type="spellStart"/>
      <w:r w:rsidRPr="00280B57">
        <w:rPr>
          <w:sz w:val="24"/>
          <w:szCs w:val="24"/>
        </w:rPr>
        <w:t>Gambar</w:t>
      </w:r>
      <w:proofErr w:type="spellEnd"/>
      <w:r w:rsidRPr="00280B57">
        <w:rPr>
          <w:spacing w:val="-3"/>
          <w:sz w:val="24"/>
          <w:szCs w:val="24"/>
        </w:rPr>
        <w:t xml:space="preserve"> </w:t>
      </w:r>
      <w:r w:rsidRPr="00280B57">
        <w:rPr>
          <w:sz w:val="24"/>
          <w:szCs w:val="24"/>
        </w:rPr>
        <w:t>2.2</w:t>
      </w:r>
      <w:r w:rsidRPr="00280B57">
        <w:rPr>
          <w:spacing w:val="-1"/>
          <w:sz w:val="24"/>
          <w:szCs w:val="24"/>
        </w:rPr>
        <w:t xml:space="preserve"> </w:t>
      </w:r>
      <w:r w:rsidRPr="00280B57">
        <w:rPr>
          <w:i/>
          <w:sz w:val="24"/>
          <w:szCs w:val="24"/>
        </w:rPr>
        <w:t>Install</w:t>
      </w:r>
      <w:r w:rsidRPr="00280B57">
        <w:rPr>
          <w:i/>
          <w:spacing w:val="-1"/>
          <w:sz w:val="24"/>
          <w:szCs w:val="24"/>
        </w:rPr>
        <w:t xml:space="preserve"> </w:t>
      </w:r>
      <w:r w:rsidRPr="00280B57">
        <w:rPr>
          <w:i/>
          <w:sz w:val="24"/>
          <w:szCs w:val="24"/>
        </w:rPr>
        <w:t>JDK,</w:t>
      </w:r>
      <w:r w:rsidRPr="00280B57">
        <w:rPr>
          <w:i/>
          <w:spacing w:val="1"/>
          <w:sz w:val="24"/>
          <w:szCs w:val="24"/>
        </w:rPr>
        <w:t xml:space="preserve"> </w:t>
      </w:r>
      <w:r w:rsidRPr="00280B57">
        <w:rPr>
          <w:i/>
          <w:sz w:val="24"/>
          <w:szCs w:val="24"/>
        </w:rPr>
        <w:t>Node.JS,</w:t>
      </w:r>
      <w:r w:rsidRPr="00280B57">
        <w:rPr>
          <w:i/>
          <w:spacing w:val="-1"/>
          <w:sz w:val="24"/>
          <w:szCs w:val="24"/>
        </w:rPr>
        <w:t xml:space="preserve"> </w:t>
      </w:r>
      <w:proofErr w:type="spellStart"/>
      <w:r w:rsidRPr="00280B57">
        <w:rPr>
          <w:i/>
          <w:sz w:val="24"/>
          <w:szCs w:val="24"/>
        </w:rPr>
        <w:t>dan</w:t>
      </w:r>
      <w:proofErr w:type="spellEnd"/>
      <w:r w:rsidRPr="00280B57">
        <w:rPr>
          <w:i/>
          <w:spacing w:val="-1"/>
          <w:sz w:val="24"/>
          <w:szCs w:val="24"/>
        </w:rPr>
        <w:t xml:space="preserve"> </w:t>
      </w:r>
      <w:proofErr w:type="spellStart"/>
      <w:r w:rsidRPr="00280B57">
        <w:rPr>
          <w:i/>
          <w:sz w:val="24"/>
          <w:szCs w:val="24"/>
        </w:rPr>
        <w:t>Phyton</w:t>
      </w:r>
      <w:proofErr w:type="spellEnd"/>
    </w:p>
    <w:p w:rsidR="00280B57" w:rsidRPr="00280B57" w:rsidRDefault="00280B57" w:rsidP="00280B57">
      <w:pPr>
        <w:pStyle w:val="BodyText"/>
        <w:rPr>
          <w:i/>
        </w:rPr>
      </w:pPr>
    </w:p>
    <w:p w:rsidR="00280B57" w:rsidRPr="00280B57" w:rsidRDefault="00280B57" w:rsidP="00280B57">
      <w:pPr>
        <w:pStyle w:val="BodyText"/>
        <w:spacing w:before="5"/>
        <w:rPr>
          <w:i/>
        </w:rPr>
      </w:pPr>
    </w:p>
    <w:p w:rsidR="00280B57" w:rsidRPr="00280B57" w:rsidRDefault="00280B57" w:rsidP="00280B57">
      <w:pPr>
        <w:pStyle w:val="Heading1"/>
        <w:keepNext w:val="0"/>
        <w:widowControl w:val="0"/>
        <w:numPr>
          <w:ilvl w:val="1"/>
          <w:numId w:val="2"/>
        </w:numPr>
        <w:tabs>
          <w:tab w:val="left" w:pos="1308"/>
          <w:tab w:val="left" w:pos="1309"/>
        </w:tabs>
        <w:autoSpaceDE w:val="0"/>
        <w:autoSpaceDN w:val="0"/>
        <w:spacing w:before="0" w:after="0"/>
        <w:ind w:hanging="721"/>
        <w:rPr>
          <w:rFonts w:ascii="Times New Roman" w:hAnsi="Times New Roman" w:cs="Times New Roman"/>
          <w:sz w:val="24"/>
          <w:szCs w:val="24"/>
        </w:rPr>
      </w:pPr>
      <w:r w:rsidRPr="00280B57">
        <w:rPr>
          <w:rFonts w:ascii="Times New Roman" w:hAnsi="Times New Roman" w:cs="Times New Roman"/>
          <w:sz w:val="24"/>
          <w:szCs w:val="24"/>
        </w:rPr>
        <w:t>Install</w:t>
      </w:r>
      <w:r w:rsidRPr="00280B5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80B57">
        <w:rPr>
          <w:rFonts w:ascii="Times New Roman" w:hAnsi="Times New Roman" w:cs="Times New Roman"/>
          <w:sz w:val="24"/>
          <w:szCs w:val="24"/>
        </w:rPr>
        <w:t>Android</w:t>
      </w:r>
      <w:r w:rsidRPr="00280B5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80B57">
        <w:rPr>
          <w:rFonts w:ascii="Times New Roman" w:hAnsi="Times New Roman" w:cs="Times New Roman"/>
          <w:sz w:val="24"/>
          <w:szCs w:val="24"/>
        </w:rPr>
        <w:t>Studio</w:t>
      </w:r>
    </w:p>
    <w:p w:rsidR="00280B57" w:rsidRPr="00280B57" w:rsidRDefault="00280B57" w:rsidP="00280B57">
      <w:pPr>
        <w:pStyle w:val="BodyText"/>
        <w:spacing w:before="132" w:line="360" w:lineRule="auto"/>
        <w:ind w:left="1308" w:right="219" w:firstLine="720"/>
      </w:pPr>
      <w:r w:rsidRPr="00280B57">
        <w:rPr>
          <w:b/>
        </w:rPr>
        <w:t>j</w:t>
      </w:r>
      <w:r w:rsidRPr="00280B57">
        <w:t>ika</w:t>
      </w:r>
      <w:r w:rsidRPr="00280B57">
        <w:rPr>
          <w:spacing w:val="3"/>
        </w:rPr>
        <w:t xml:space="preserve"> </w:t>
      </w:r>
      <w:r w:rsidRPr="00280B57">
        <w:t>sebelumnya</w:t>
      </w:r>
      <w:r w:rsidRPr="00280B57">
        <w:rPr>
          <w:spacing w:val="3"/>
        </w:rPr>
        <w:t xml:space="preserve"> </w:t>
      </w:r>
      <w:r w:rsidRPr="00280B57">
        <w:t>sudah</w:t>
      </w:r>
      <w:r w:rsidRPr="00280B57">
        <w:rPr>
          <w:spacing w:val="4"/>
        </w:rPr>
        <w:t xml:space="preserve"> </w:t>
      </w:r>
      <w:r w:rsidRPr="00280B57">
        <w:t>install</w:t>
      </w:r>
      <w:r w:rsidRPr="00280B57">
        <w:rPr>
          <w:spacing w:val="5"/>
        </w:rPr>
        <w:t xml:space="preserve"> </w:t>
      </w:r>
      <w:r w:rsidRPr="00280B57">
        <w:t>android</w:t>
      </w:r>
      <w:r w:rsidRPr="00280B57">
        <w:rPr>
          <w:spacing w:val="3"/>
        </w:rPr>
        <w:t xml:space="preserve"> </w:t>
      </w:r>
      <w:r w:rsidRPr="00280B57">
        <w:t>studio,</w:t>
      </w:r>
      <w:r w:rsidRPr="00280B57">
        <w:rPr>
          <w:spacing w:val="4"/>
        </w:rPr>
        <w:t xml:space="preserve"> </w:t>
      </w:r>
      <w:r w:rsidRPr="00280B57">
        <w:t>bisa</w:t>
      </w:r>
      <w:r w:rsidRPr="00280B57">
        <w:rPr>
          <w:spacing w:val="4"/>
        </w:rPr>
        <w:t xml:space="preserve"> </w:t>
      </w:r>
      <w:r w:rsidRPr="00280B57">
        <w:t>langsung</w:t>
      </w:r>
      <w:r w:rsidRPr="00280B57">
        <w:rPr>
          <w:spacing w:val="2"/>
        </w:rPr>
        <w:t xml:space="preserve"> </w:t>
      </w:r>
      <w:r w:rsidRPr="00280B57">
        <w:t>ke</w:t>
      </w:r>
      <w:r w:rsidRPr="00280B57">
        <w:rPr>
          <w:spacing w:val="2"/>
        </w:rPr>
        <w:t xml:space="preserve"> </w:t>
      </w:r>
      <w:r w:rsidRPr="00280B57">
        <w:t>step</w:t>
      </w:r>
      <w:r w:rsidRPr="00280B57">
        <w:rPr>
          <w:spacing w:val="-57"/>
        </w:rPr>
        <w:t xml:space="preserve"> </w:t>
      </w:r>
      <w:r w:rsidRPr="00280B57">
        <w:t>selanjutnya.</w:t>
      </w:r>
    </w:p>
    <w:p w:rsidR="00280B57" w:rsidRPr="00280B57" w:rsidRDefault="00280B57" w:rsidP="00280B57">
      <w:pPr>
        <w:pStyle w:val="BodyText"/>
        <w:spacing w:line="360" w:lineRule="auto"/>
        <w:ind w:left="1308"/>
      </w:pPr>
      <w:r w:rsidRPr="00280B57">
        <w:t>Jika</w:t>
      </w:r>
      <w:r w:rsidRPr="00280B57">
        <w:rPr>
          <w:spacing w:val="5"/>
        </w:rPr>
        <w:t xml:space="preserve"> </w:t>
      </w:r>
      <w:r w:rsidRPr="00280B57">
        <w:t>belum,</w:t>
      </w:r>
      <w:r w:rsidRPr="00280B57">
        <w:rPr>
          <w:spacing w:val="6"/>
        </w:rPr>
        <w:t xml:space="preserve"> </w:t>
      </w:r>
      <w:r w:rsidRPr="00280B57">
        <w:t>silahkan</w:t>
      </w:r>
      <w:r w:rsidRPr="00280B57">
        <w:rPr>
          <w:spacing w:val="8"/>
        </w:rPr>
        <w:t xml:space="preserve"> </w:t>
      </w:r>
      <w:r w:rsidRPr="00280B57">
        <w:t>download</w:t>
      </w:r>
      <w:r w:rsidRPr="00280B57">
        <w:rPr>
          <w:spacing w:val="5"/>
        </w:rPr>
        <w:t xml:space="preserve"> </w:t>
      </w:r>
      <w:r w:rsidRPr="00280B57">
        <w:t>dan</w:t>
      </w:r>
      <w:r w:rsidRPr="00280B57">
        <w:rPr>
          <w:spacing w:val="6"/>
        </w:rPr>
        <w:t xml:space="preserve"> </w:t>
      </w:r>
      <w:r w:rsidRPr="00280B57">
        <w:t>install</w:t>
      </w:r>
      <w:r w:rsidRPr="00280B57">
        <w:rPr>
          <w:spacing w:val="6"/>
        </w:rPr>
        <w:t xml:space="preserve"> </w:t>
      </w:r>
      <w:r w:rsidRPr="00280B57">
        <w:t>softwarenya</w:t>
      </w:r>
      <w:r w:rsidRPr="00280B57">
        <w:rPr>
          <w:spacing w:val="8"/>
        </w:rPr>
        <w:t xml:space="preserve"> </w:t>
      </w:r>
      <w:r w:rsidRPr="00280B57">
        <w:t>pada</w:t>
      </w:r>
      <w:r w:rsidRPr="00280B57">
        <w:rPr>
          <w:spacing w:val="5"/>
        </w:rPr>
        <w:t xml:space="preserve"> </w:t>
      </w:r>
      <w:r w:rsidRPr="00280B57">
        <w:t>link</w:t>
      </w:r>
      <w:r w:rsidRPr="00280B57">
        <w:rPr>
          <w:spacing w:val="6"/>
        </w:rPr>
        <w:t xml:space="preserve"> </w:t>
      </w:r>
      <w:r w:rsidRPr="00280B57">
        <w:t>di</w:t>
      </w:r>
      <w:r w:rsidRPr="00280B57">
        <w:rPr>
          <w:spacing w:val="6"/>
        </w:rPr>
        <w:t xml:space="preserve"> </w:t>
      </w:r>
      <w:r w:rsidRPr="00280B57">
        <w:t>bawah</w:t>
      </w:r>
      <w:r w:rsidRPr="00280B57">
        <w:rPr>
          <w:spacing w:val="-57"/>
        </w:rPr>
        <w:t xml:space="preserve"> </w:t>
      </w:r>
      <w:r w:rsidRPr="00280B57">
        <w:t>ini.</w:t>
      </w:r>
    </w:p>
    <w:p w:rsidR="00280B57" w:rsidRPr="00280B57" w:rsidRDefault="00280B57" w:rsidP="00280B57">
      <w:pPr>
        <w:pStyle w:val="BodyText"/>
        <w:ind w:left="1308"/>
      </w:pPr>
      <w:r w:rsidRPr="00280B57">
        <w:t>https://developer.android.com/studio/</w:t>
      </w:r>
    </w:p>
    <w:p w:rsidR="00280B57" w:rsidRPr="00280B57" w:rsidRDefault="00280B57" w:rsidP="00280B57">
      <w:pPr>
        <w:pStyle w:val="BodyText"/>
      </w:pPr>
    </w:p>
    <w:p w:rsidR="00280B57" w:rsidRPr="00280B57" w:rsidRDefault="00280B57" w:rsidP="00280B57">
      <w:pPr>
        <w:pStyle w:val="BodyText"/>
        <w:spacing w:before="5"/>
      </w:pPr>
    </w:p>
    <w:p w:rsidR="00280B57" w:rsidRPr="00280B57" w:rsidRDefault="00280B57" w:rsidP="00280B57">
      <w:pPr>
        <w:pStyle w:val="Heading1"/>
        <w:keepNext w:val="0"/>
        <w:widowControl w:val="0"/>
        <w:numPr>
          <w:ilvl w:val="1"/>
          <w:numId w:val="2"/>
        </w:numPr>
        <w:tabs>
          <w:tab w:val="left" w:pos="1309"/>
        </w:tabs>
        <w:autoSpaceDE w:val="0"/>
        <w:autoSpaceDN w:val="0"/>
        <w:spacing w:before="0" w:after="0"/>
        <w:ind w:hanging="721"/>
        <w:jc w:val="both"/>
        <w:rPr>
          <w:rFonts w:ascii="Times New Roman" w:hAnsi="Times New Roman" w:cs="Times New Roman"/>
          <w:sz w:val="24"/>
          <w:szCs w:val="24"/>
        </w:rPr>
      </w:pPr>
      <w:r w:rsidRPr="00280B57">
        <w:rPr>
          <w:rFonts w:ascii="Times New Roman" w:hAnsi="Times New Roman" w:cs="Times New Roman"/>
          <w:sz w:val="24"/>
          <w:szCs w:val="24"/>
        </w:rPr>
        <w:t>Install</w:t>
      </w:r>
      <w:r w:rsidRPr="00280B5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80B57">
        <w:rPr>
          <w:rFonts w:ascii="Times New Roman" w:hAnsi="Times New Roman" w:cs="Times New Roman"/>
          <w:sz w:val="24"/>
          <w:szCs w:val="24"/>
        </w:rPr>
        <w:t>Android</w:t>
      </w:r>
      <w:r w:rsidRPr="00280B5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80B57">
        <w:rPr>
          <w:rFonts w:ascii="Times New Roman" w:hAnsi="Times New Roman" w:cs="Times New Roman"/>
          <w:sz w:val="24"/>
          <w:szCs w:val="24"/>
        </w:rPr>
        <w:t>SDK</w:t>
      </w:r>
    </w:p>
    <w:p w:rsidR="00280B57" w:rsidRPr="00280B57" w:rsidRDefault="00280B57" w:rsidP="00280B57">
      <w:pPr>
        <w:pStyle w:val="BodyText"/>
        <w:spacing w:before="135" w:line="360" w:lineRule="auto"/>
        <w:ind w:left="1308" w:right="223" w:firstLine="720"/>
        <w:jc w:val="both"/>
      </w:pPr>
      <w:r w:rsidRPr="00280B57">
        <w:t>Caranya, jalankan android studio, saat di halaman “Welcome to</w:t>
      </w:r>
      <w:r w:rsidRPr="00280B57">
        <w:rPr>
          <w:spacing w:val="1"/>
        </w:rPr>
        <w:t xml:space="preserve"> </w:t>
      </w:r>
      <w:r w:rsidRPr="00280B57">
        <w:t>Android</w:t>
      </w:r>
      <w:r w:rsidRPr="00280B57">
        <w:rPr>
          <w:spacing w:val="-1"/>
        </w:rPr>
        <w:t xml:space="preserve"> </w:t>
      </w:r>
      <w:r w:rsidRPr="00280B57">
        <w:t>Studio”</w:t>
      </w:r>
      <w:r w:rsidRPr="00280B57">
        <w:rPr>
          <w:spacing w:val="-2"/>
        </w:rPr>
        <w:t xml:space="preserve"> </w:t>
      </w:r>
      <w:r w:rsidRPr="00280B57">
        <w:t>klik Menu</w:t>
      </w:r>
      <w:r w:rsidRPr="00280B57">
        <w:rPr>
          <w:spacing w:val="-1"/>
        </w:rPr>
        <w:t xml:space="preserve"> </w:t>
      </w:r>
      <w:r w:rsidRPr="00280B57">
        <w:t>Configure</w:t>
      </w:r>
      <w:r w:rsidRPr="00280B57">
        <w:rPr>
          <w:spacing w:val="-1"/>
        </w:rPr>
        <w:t xml:space="preserve"> </w:t>
      </w:r>
      <w:r w:rsidRPr="00280B57">
        <w:t>lalu</w:t>
      </w:r>
      <w:r w:rsidRPr="00280B57">
        <w:rPr>
          <w:spacing w:val="-1"/>
        </w:rPr>
        <w:t xml:space="preserve"> </w:t>
      </w:r>
      <w:r w:rsidRPr="00280B57">
        <w:t>pilih</w:t>
      </w:r>
      <w:r w:rsidRPr="00280B57">
        <w:rPr>
          <w:spacing w:val="-1"/>
        </w:rPr>
        <w:t xml:space="preserve"> </w:t>
      </w:r>
      <w:r w:rsidRPr="00280B57">
        <w:t>“SDK Manager”.</w:t>
      </w:r>
    </w:p>
    <w:p w:rsidR="00280B57" w:rsidRPr="00280B57" w:rsidRDefault="00280B57" w:rsidP="00280B57">
      <w:pPr>
        <w:pStyle w:val="BodyText"/>
        <w:spacing w:line="360" w:lineRule="auto"/>
        <w:ind w:left="1308" w:right="219" w:firstLine="720"/>
        <w:jc w:val="both"/>
      </w:pPr>
      <w:r w:rsidRPr="00280B57">
        <w:t>Pilih Tab “SDK Platforms” pada SDK Manager, kemudian cek</w:t>
      </w:r>
      <w:r w:rsidRPr="00280B57">
        <w:rPr>
          <w:spacing w:val="1"/>
        </w:rPr>
        <w:t xml:space="preserve"> </w:t>
      </w:r>
      <w:r w:rsidRPr="00280B57">
        <w:t xml:space="preserve">pada  </w:t>
      </w:r>
      <w:r w:rsidRPr="00280B57">
        <w:rPr>
          <w:spacing w:val="1"/>
        </w:rPr>
        <w:t xml:space="preserve"> </w:t>
      </w:r>
      <w:r w:rsidRPr="00280B57">
        <w:t xml:space="preserve">list  </w:t>
      </w:r>
      <w:r w:rsidRPr="00280B57">
        <w:rPr>
          <w:spacing w:val="1"/>
        </w:rPr>
        <w:t xml:space="preserve"> </w:t>
      </w:r>
      <w:r w:rsidRPr="00280B57">
        <w:t xml:space="preserve">Android   </w:t>
      </w:r>
      <w:r w:rsidRPr="00280B57">
        <w:rPr>
          <w:spacing w:val="1"/>
        </w:rPr>
        <w:t xml:space="preserve"> </w:t>
      </w:r>
      <w:r w:rsidRPr="00280B57">
        <w:t xml:space="preserve">9.0   </w:t>
      </w:r>
      <w:r w:rsidRPr="00280B57">
        <w:rPr>
          <w:spacing w:val="1"/>
        </w:rPr>
        <w:t xml:space="preserve"> </w:t>
      </w:r>
      <w:r w:rsidRPr="00280B57">
        <w:t xml:space="preserve">(Pie)   </w:t>
      </w:r>
      <w:r w:rsidRPr="00280B57">
        <w:rPr>
          <w:spacing w:val="1"/>
        </w:rPr>
        <w:t xml:space="preserve"> </w:t>
      </w:r>
      <w:r w:rsidRPr="00280B57">
        <w:t xml:space="preserve">dan   </w:t>
      </w:r>
      <w:r w:rsidRPr="00280B57">
        <w:rPr>
          <w:spacing w:val="1"/>
        </w:rPr>
        <w:t xml:space="preserve"> </w:t>
      </w:r>
      <w:r w:rsidRPr="00280B57">
        <w:t xml:space="preserve">Android   </w:t>
      </w:r>
      <w:r w:rsidRPr="00280B57">
        <w:rPr>
          <w:spacing w:val="1"/>
        </w:rPr>
        <w:t xml:space="preserve"> </w:t>
      </w:r>
      <w:r w:rsidRPr="00280B57">
        <w:t xml:space="preserve">8.0   </w:t>
      </w:r>
      <w:r w:rsidRPr="00280B57">
        <w:rPr>
          <w:spacing w:val="1"/>
        </w:rPr>
        <w:t xml:space="preserve"> </w:t>
      </w:r>
      <w:r w:rsidRPr="00280B57">
        <w:t>(Oreo).</w:t>
      </w:r>
      <w:r w:rsidRPr="00280B57">
        <w:rPr>
          <w:spacing w:val="1"/>
        </w:rPr>
        <w:t xml:space="preserve"> </w:t>
      </w:r>
      <w:r w:rsidRPr="00280B57">
        <w:t>Kemudian</w:t>
      </w:r>
      <w:r w:rsidRPr="00280B57">
        <w:rPr>
          <w:spacing w:val="1"/>
        </w:rPr>
        <w:t xml:space="preserve"> </w:t>
      </w:r>
      <w:r w:rsidRPr="00280B57">
        <w:t>cek</w:t>
      </w:r>
      <w:r w:rsidRPr="00280B57">
        <w:rPr>
          <w:spacing w:val="1"/>
        </w:rPr>
        <w:t xml:space="preserve"> </w:t>
      </w:r>
      <w:r w:rsidRPr="00280B57">
        <w:t>“Show</w:t>
      </w:r>
      <w:r w:rsidRPr="00280B57">
        <w:rPr>
          <w:spacing w:val="1"/>
        </w:rPr>
        <w:t xml:space="preserve"> </w:t>
      </w:r>
      <w:r w:rsidRPr="00280B57">
        <w:t>Package</w:t>
      </w:r>
      <w:r w:rsidRPr="00280B57">
        <w:rPr>
          <w:spacing w:val="1"/>
        </w:rPr>
        <w:t xml:space="preserve"> </w:t>
      </w:r>
      <w:r w:rsidRPr="00280B57">
        <w:t>Details”</w:t>
      </w:r>
      <w:r w:rsidRPr="00280B57">
        <w:rPr>
          <w:spacing w:val="1"/>
        </w:rPr>
        <w:t xml:space="preserve"> </w:t>
      </w:r>
      <w:r w:rsidRPr="00280B57">
        <w:t>yang</w:t>
      </w:r>
      <w:r w:rsidRPr="00280B57">
        <w:rPr>
          <w:spacing w:val="1"/>
        </w:rPr>
        <w:t xml:space="preserve"> </w:t>
      </w:r>
      <w:r w:rsidRPr="00280B57">
        <w:t>ada</w:t>
      </w:r>
      <w:r w:rsidRPr="00280B57">
        <w:rPr>
          <w:spacing w:val="1"/>
        </w:rPr>
        <w:t xml:space="preserve"> </w:t>
      </w:r>
      <w:r w:rsidRPr="00280B57">
        <w:t>di</w:t>
      </w:r>
      <w:r w:rsidRPr="00280B57">
        <w:rPr>
          <w:spacing w:val="1"/>
        </w:rPr>
        <w:t xml:space="preserve"> </w:t>
      </w:r>
      <w:r w:rsidRPr="00280B57">
        <w:t>kanan</w:t>
      </w:r>
      <w:r w:rsidRPr="00280B57">
        <w:rPr>
          <w:spacing w:val="60"/>
        </w:rPr>
        <w:t xml:space="preserve"> </w:t>
      </w:r>
      <w:r w:rsidRPr="00280B57">
        <w:t>bawah.</w:t>
      </w:r>
      <w:r w:rsidRPr="00280B57">
        <w:rPr>
          <w:spacing w:val="1"/>
        </w:rPr>
        <w:t xml:space="preserve"> </w:t>
      </w:r>
      <w:r w:rsidRPr="00280B57">
        <w:t>Pastikan</w:t>
      </w:r>
      <w:r w:rsidRPr="00280B57">
        <w:rPr>
          <w:spacing w:val="-1"/>
        </w:rPr>
        <w:t xml:space="preserve"> </w:t>
      </w:r>
      <w:r w:rsidRPr="00280B57">
        <w:t>cek</w:t>
      </w:r>
    </w:p>
    <w:p w:rsidR="00280B57" w:rsidRPr="00280B57" w:rsidRDefault="00280B57" w:rsidP="00280B57">
      <w:pPr>
        <w:pStyle w:val="ListParagraph"/>
        <w:numPr>
          <w:ilvl w:val="2"/>
          <w:numId w:val="2"/>
        </w:numPr>
        <w:tabs>
          <w:tab w:val="left" w:pos="1722"/>
        </w:tabs>
        <w:ind w:hanging="361"/>
        <w:rPr>
          <w:sz w:val="24"/>
          <w:szCs w:val="24"/>
        </w:rPr>
      </w:pPr>
      <w:r w:rsidRPr="00280B57">
        <w:rPr>
          <w:sz w:val="24"/>
          <w:szCs w:val="24"/>
        </w:rPr>
        <w:t>Android</w:t>
      </w:r>
      <w:r w:rsidRPr="00280B57">
        <w:rPr>
          <w:spacing w:val="-1"/>
          <w:sz w:val="24"/>
          <w:szCs w:val="24"/>
        </w:rPr>
        <w:t xml:space="preserve"> </w:t>
      </w:r>
      <w:r w:rsidRPr="00280B57">
        <w:rPr>
          <w:sz w:val="24"/>
          <w:szCs w:val="24"/>
        </w:rPr>
        <w:t>SDK</w:t>
      </w:r>
      <w:r w:rsidRPr="00280B57">
        <w:rPr>
          <w:spacing w:val="-1"/>
          <w:sz w:val="24"/>
          <w:szCs w:val="24"/>
        </w:rPr>
        <w:t xml:space="preserve"> </w:t>
      </w:r>
      <w:r w:rsidRPr="00280B57">
        <w:rPr>
          <w:sz w:val="24"/>
          <w:szCs w:val="24"/>
        </w:rPr>
        <w:t>Platform</w:t>
      </w:r>
      <w:r w:rsidRPr="00280B57">
        <w:rPr>
          <w:spacing w:val="-1"/>
          <w:sz w:val="24"/>
          <w:szCs w:val="24"/>
        </w:rPr>
        <w:t xml:space="preserve"> </w:t>
      </w:r>
      <w:r w:rsidRPr="00280B57">
        <w:rPr>
          <w:sz w:val="24"/>
          <w:szCs w:val="24"/>
        </w:rPr>
        <w:t>28</w:t>
      </w:r>
      <w:r w:rsidRPr="00280B57">
        <w:rPr>
          <w:spacing w:val="-1"/>
          <w:sz w:val="24"/>
          <w:szCs w:val="24"/>
        </w:rPr>
        <w:t xml:space="preserve"> </w:t>
      </w:r>
      <w:r w:rsidRPr="00280B57">
        <w:rPr>
          <w:sz w:val="24"/>
          <w:szCs w:val="24"/>
        </w:rPr>
        <w:t>&amp;</w:t>
      </w:r>
      <w:r w:rsidRPr="00280B57">
        <w:rPr>
          <w:spacing w:val="-2"/>
          <w:sz w:val="24"/>
          <w:szCs w:val="24"/>
        </w:rPr>
        <w:t xml:space="preserve"> </w:t>
      </w:r>
      <w:r w:rsidRPr="00280B57">
        <w:rPr>
          <w:sz w:val="24"/>
          <w:szCs w:val="24"/>
        </w:rPr>
        <w:t>26</w:t>
      </w:r>
    </w:p>
    <w:p w:rsidR="00280B57" w:rsidRPr="00280B57" w:rsidRDefault="00280B57" w:rsidP="00280B57">
      <w:pPr>
        <w:pStyle w:val="ListParagraph"/>
        <w:numPr>
          <w:ilvl w:val="2"/>
          <w:numId w:val="2"/>
        </w:numPr>
        <w:tabs>
          <w:tab w:val="left" w:pos="1722"/>
        </w:tabs>
        <w:spacing w:before="136"/>
        <w:ind w:hanging="361"/>
        <w:rPr>
          <w:sz w:val="24"/>
          <w:szCs w:val="24"/>
        </w:rPr>
      </w:pPr>
      <w:r w:rsidRPr="00280B57">
        <w:rPr>
          <w:sz w:val="24"/>
          <w:szCs w:val="24"/>
        </w:rPr>
        <w:t>Source</w:t>
      </w:r>
      <w:r w:rsidRPr="00280B57">
        <w:rPr>
          <w:spacing w:val="-2"/>
          <w:sz w:val="24"/>
          <w:szCs w:val="24"/>
        </w:rPr>
        <w:t xml:space="preserve"> </w:t>
      </w:r>
      <w:r w:rsidRPr="00280B57">
        <w:rPr>
          <w:sz w:val="24"/>
          <w:szCs w:val="24"/>
        </w:rPr>
        <w:t>for android 28 &amp;</w:t>
      </w:r>
      <w:r w:rsidRPr="00280B57">
        <w:rPr>
          <w:spacing w:val="-1"/>
          <w:sz w:val="24"/>
          <w:szCs w:val="24"/>
        </w:rPr>
        <w:t xml:space="preserve"> </w:t>
      </w:r>
      <w:r w:rsidRPr="00280B57">
        <w:rPr>
          <w:sz w:val="24"/>
          <w:szCs w:val="24"/>
        </w:rPr>
        <w:t>26</w:t>
      </w:r>
    </w:p>
    <w:p w:rsidR="00280B57" w:rsidRPr="00280B57" w:rsidRDefault="00280B57" w:rsidP="00280B57">
      <w:pPr>
        <w:pStyle w:val="ListParagraph"/>
        <w:numPr>
          <w:ilvl w:val="2"/>
          <w:numId w:val="2"/>
        </w:numPr>
        <w:tabs>
          <w:tab w:val="left" w:pos="1722"/>
        </w:tabs>
        <w:spacing w:before="138" w:line="352" w:lineRule="auto"/>
        <w:ind w:right="221"/>
        <w:rPr>
          <w:sz w:val="24"/>
          <w:szCs w:val="24"/>
        </w:rPr>
      </w:pPr>
      <w:r w:rsidRPr="00280B57">
        <w:rPr>
          <w:sz w:val="24"/>
          <w:szCs w:val="24"/>
        </w:rPr>
        <w:t>Intel x86 Atom_64 System Image atau Google APIs Intel x86 Atom</w:t>
      </w:r>
      <w:r w:rsidRPr="00280B57">
        <w:rPr>
          <w:spacing w:val="1"/>
          <w:sz w:val="24"/>
          <w:szCs w:val="24"/>
        </w:rPr>
        <w:t xml:space="preserve"> </w:t>
      </w:r>
      <w:r w:rsidRPr="00280B57">
        <w:rPr>
          <w:sz w:val="24"/>
          <w:szCs w:val="24"/>
        </w:rPr>
        <w:t>System</w:t>
      </w:r>
      <w:r w:rsidRPr="00280B57">
        <w:rPr>
          <w:spacing w:val="1"/>
          <w:sz w:val="24"/>
          <w:szCs w:val="24"/>
        </w:rPr>
        <w:t xml:space="preserve"> </w:t>
      </w:r>
      <w:r w:rsidRPr="00280B57">
        <w:rPr>
          <w:sz w:val="24"/>
          <w:szCs w:val="24"/>
        </w:rPr>
        <w:t>Image</w:t>
      </w:r>
    </w:p>
    <w:p w:rsidR="00280B57" w:rsidRPr="00280B57" w:rsidRDefault="00280B57" w:rsidP="00280B57">
      <w:pPr>
        <w:spacing w:line="352" w:lineRule="auto"/>
        <w:jc w:val="both"/>
        <w:rPr>
          <w:sz w:val="24"/>
          <w:szCs w:val="24"/>
        </w:rPr>
        <w:sectPr w:rsidR="00280B57" w:rsidRPr="00280B57">
          <w:pgSz w:w="11910" w:h="16840"/>
          <w:pgMar w:top="1580" w:right="1480" w:bottom="280" w:left="1680" w:header="720" w:footer="720" w:gutter="0"/>
          <w:cols w:space="720"/>
        </w:sectPr>
      </w:pPr>
    </w:p>
    <w:p w:rsidR="00280B57" w:rsidRPr="00280B57" w:rsidRDefault="00280B57" w:rsidP="00280B57">
      <w:pPr>
        <w:pStyle w:val="BodyText"/>
        <w:spacing w:before="98" w:line="360" w:lineRule="auto"/>
        <w:ind w:left="1361" w:right="220" w:firstLine="720"/>
        <w:jc w:val="both"/>
      </w:pPr>
      <w:r w:rsidRPr="00280B57">
        <w:lastRenderedPageBreak/>
        <w:t>Kemudian pilih tab “SDK Tools” dan cek “Show Package Details”</w:t>
      </w:r>
      <w:r w:rsidRPr="00280B57">
        <w:rPr>
          <w:spacing w:val="-57"/>
        </w:rPr>
        <w:t xml:space="preserve"> </w:t>
      </w:r>
      <w:r w:rsidRPr="00280B57">
        <w:t>di</w:t>
      </w:r>
      <w:r w:rsidRPr="00280B57">
        <w:rPr>
          <w:spacing w:val="61"/>
        </w:rPr>
        <w:t xml:space="preserve"> </w:t>
      </w:r>
      <w:r w:rsidRPr="00280B57">
        <w:t xml:space="preserve">kanan  </w:t>
      </w:r>
      <w:r w:rsidRPr="00280B57">
        <w:rPr>
          <w:spacing w:val="1"/>
        </w:rPr>
        <w:t xml:space="preserve"> </w:t>
      </w:r>
      <w:r w:rsidRPr="00280B57">
        <w:t xml:space="preserve">bawah.  </w:t>
      </w:r>
      <w:r w:rsidRPr="00280B57">
        <w:rPr>
          <w:spacing w:val="1"/>
        </w:rPr>
        <w:t xml:space="preserve"> </w:t>
      </w:r>
      <w:r w:rsidRPr="00280B57">
        <w:t xml:space="preserve">Cari  </w:t>
      </w:r>
      <w:r w:rsidRPr="00280B57">
        <w:rPr>
          <w:spacing w:val="1"/>
        </w:rPr>
        <w:t xml:space="preserve"> </w:t>
      </w:r>
      <w:r w:rsidRPr="00280B57">
        <w:t xml:space="preserve">“Android  </w:t>
      </w:r>
      <w:r w:rsidRPr="00280B57">
        <w:rPr>
          <w:spacing w:val="1"/>
        </w:rPr>
        <w:t xml:space="preserve"> </w:t>
      </w:r>
      <w:r w:rsidRPr="00280B57">
        <w:t xml:space="preserve">SDK  </w:t>
      </w:r>
      <w:r w:rsidRPr="00280B57">
        <w:rPr>
          <w:spacing w:val="1"/>
        </w:rPr>
        <w:t xml:space="preserve"> </w:t>
      </w:r>
      <w:r w:rsidRPr="00280B57">
        <w:t xml:space="preserve">Build-Tools”,  </w:t>
      </w:r>
      <w:r w:rsidRPr="00280B57">
        <w:rPr>
          <w:spacing w:val="1"/>
        </w:rPr>
        <w:t xml:space="preserve"> </w:t>
      </w:r>
      <w:r w:rsidRPr="00280B57">
        <w:t>pastikan</w:t>
      </w:r>
      <w:r w:rsidRPr="00280B57">
        <w:rPr>
          <w:spacing w:val="1"/>
        </w:rPr>
        <w:t xml:space="preserve"> </w:t>
      </w:r>
      <w:r w:rsidRPr="00280B57">
        <w:t>bahwa</w:t>
      </w:r>
      <w:r w:rsidRPr="00280B57">
        <w:rPr>
          <w:spacing w:val="-3"/>
        </w:rPr>
        <w:t xml:space="preserve"> </w:t>
      </w:r>
      <w:r w:rsidRPr="00280B57">
        <w:rPr>
          <w:b/>
        </w:rPr>
        <w:t xml:space="preserve">28.0.3 </w:t>
      </w:r>
      <w:r w:rsidRPr="00280B57">
        <w:t>sudah</w:t>
      </w:r>
      <w:r w:rsidRPr="00280B57">
        <w:rPr>
          <w:spacing w:val="-1"/>
        </w:rPr>
        <w:t xml:space="preserve"> </w:t>
      </w:r>
      <w:r w:rsidRPr="00280B57">
        <w:t>di</w:t>
      </w:r>
      <w:r w:rsidRPr="00280B57">
        <w:rPr>
          <w:spacing w:val="2"/>
        </w:rPr>
        <w:t xml:space="preserve"> </w:t>
      </w:r>
      <w:r w:rsidRPr="00280B57">
        <w:t>cek.</w:t>
      </w:r>
    </w:p>
    <w:p w:rsidR="00280B57" w:rsidRPr="00280B57" w:rsidRDefault="00280B57" w:rsidP="00280B57">
      <w:pPr>
        <w:pStyle w:val="BodyText"/>
        <w:spacing w:line="360" w:lineRule="auto"/>
        <w:ind w:left="1308" w:right="215" w:firstLine="720"/>
        <w:jc w:val="both"/>
      </w:pPr>
      <w:r w:rsidRPr="00280B57">
        <w:t>Cek</w:t>
      </w:r>
      <w:r w:rsidRPr="00280B57">
        <w:rPr>
          <w:spacing w:val="1"/>
        </w:rPr>
        <w:t xml:space="preserve"> </w:t>
      </w:r>
      <w:r w:rsidRPr="00280B57">
        <w:t>juga</w:t>
      </w:r>
      <w:r w:rsidRPr="00280B57">
        <w:rPr>
          <w:spacing w:val="1"/>
        </w:rPr>
        <w:t xml:space="preserve"> </w:t>
      </w:r>
      <w:r w:rsidRPr="00280B57">
        <w:t>“Android</w:t>
      </w:r>
      <w:r w:rsidRPr="00280B57">
        <w:rPr>
          <w:spacing w:val="1"/>
        </w:rPr>
        <w:t xml:space="preserve"> </w:t>
      </w:r>
      <w:r w:rsidRPr="00280B57">
        <w:t>Emulator,</w:t>
      </w:r>
      <w:r w:rsidRPr="00280B57">
        <w:rPr>
          <w:spacing w:val="1"/>
        </w:rPr>
        <w:t xml:space="preserve"> </w:t>
      </w:r>
      <w:r w:rsidRPr="00280B57">
        <w:t>Android</w:t>
      </w:r>
      <w:r w:rsidRPr="00280B57">
        <w:rPr>
          <w:spacing w:val="1"/>
        </w:rPr>
        <w:t xml:space="preserve"> </w:t>
      </w:r>
      <w:r w:rsidRPr="00280B57">
        <w:t>SDK</w:t>
      </w:r>
      <w:r w:rsidRPr="00280B57">
        <w:rPr>
          <w:spacing w:val="1"/>
        </w:rPr>
        <w:t xml:space="preserve"> </w:t>
      </w:r>
      <w:r w:rsidRPr="00280B57">
        <w:t>Platform-Tools,</w:t>
      </w:r>
      <w:r w:rsidRPr="00280B57">
        <w:rPr>
          <w:spacing w:val="1"/>
        </w:rPr>
        <w:t xml:space="preserve"> </w:t>
      </w:r>
      <w:r w:rsidRPr="00280B57">
        <w:t>Android</w:t>
      </w:r>
      <w:r w:rsidRPr="00280B57">
        <w:rPr>
          <w:spacing w:val="-1"/>
        </w:rPr>
        <w:t xml:space="preserve"> </w:t>
      </w:r>
      <w:r w:rsidRPr="00280B57">
        <w:t>SDK</w:t>
      </w:r>
      <w:r w:rsidRPr="00280B57">
        <w:rPr>
          <w:spacing w:val="-1"/>
        </w:rPr>
        <w:t xml:space="preserve"> </w:t>
      </w:r>
      <w:r w:rsidRPr="00280B57">
        <w:t>Tools”.</w:t>
      </w:r>
    </w:p>
    <w:p w:rsidR="00280B57" w:rsidRPr="00280B57" w:rsidRDefault="00280B57" w:rsidP="00280B57">
      <w:pPr>
        <w:pStyle w:val="BodyText"/>
        <w:spacing w:line="360" w:lineRule="auto"/>
        <w:ind w:left="1308" w:right="222" w:firstLine="720"/>
        <w:jc w:val="both"/>
      </w:pPr>
      <w:r w:rsidRPr="00280B57">
        <w:t>Jika sudah, klik “Apply” lalu akan muncul popup info yang akan</w:t>
      </w:r>
      <w:r w:rsidRPr="00280B57">
        <w:rPr>
          <w:spacing w:val="1"/>
        </w:rPr>
        <w:t xml:space="preserve"> </w:t>
      </w:r>
      <w:r w:rsidRPr="00280B57">
        <w:t>didownload</w:t>
      </w:r>
      <w:r w:rsidRPr="00280B57">
        <w:rPr>
          <w:spacing w:val="-1"/>
        </w:rPr>
        <w:t xml:space="preserve"> </w:t>
      </w:r>
      <w:r w:rsidRPr="00280B57">
        <w:t>ber GB, jika sudah</w:t>
      </w:r>
      <w:r w:rsidRPr="00280B57">
        <w:rPr>
          <w:spacing w:val="1"/>
        </w:rPr>
        <w:t xml:space="preserve"> </w:t>
      </w:r>
      <w:r w:rsidRPr="00280B57">
        <w:t>yakin klik</w:t>
      </w:r>
      <w:r w:rsidRPr="00280B57">
        <w:rPr>
          <w:spacing w:val="-1"/>
        </w:rPr>
        <w:t xml:space="preserve"> </w:t>
      </w:r>
      <w:r w:rsidRPr="00280B57">
        <w:t>“OK”.</w:t>
      </w:r>
    </w:p>
    <w:p w:rsidR="00280B57" w:rsidRPr="00280B57" w:rsidRDefault="00280B57" w:rsidP="00280B57">
      <w:pPr>
        <w:pStyle w:val="BodyText"/>
        <w:ind w:left="1308"/>
        <w:jc w:val="both"/>
      </w:pPr>
      <w:r w:rsidRPr="00280B57">
        <w:t>Tunggu</w:t>
      </w:r>
      <w:r w:rsidRPr="00280B57">
        <w:rPr>
          <w:spacing w:val="-2"/>
        </w:rPr>
        <w:t xml:space="preserve"> </w:t>
      </w:r>
      <w:r w:rsidRPr="00280B57">
        <w:t>sampai</w:t>
      </w:r>
      <w:r w:rsidRPr="00280B57">
        <w:rPr>
          <w:spacing w:val="-2"/>
        </w:rPr>
        <w:t xml:space="preserve"> </w:t>
      </w:r>
      <w:r w:rsidRPr="00280B57">
        <w:t>proses</w:t>
      </w:r>
      <w:r w:rsidRPr="00280B57">
        <w:rPr>
          <w:spacing w:val="-2"/>
        </w:rPr>
        <w:t xml:space="preserve"> </w:t>
      </w:r>
      <w:r w:rsidRPr="00280B57">
        <w:t>download</w:t>
      </w:r>
      <w:r w:rsidRPr="00280B57">
        <w:rPr>
          <w:spacing w:val="-2"/>
        </w:rPr>
        <w:t xml:space="preserve"> </w:t>
      </w:r>
      <w:r w:rsidRPr="00280B57">
        <w:t>selesai</w:t>
      </w:r>
      <w:r w:rsidRPr="00280B57">
        <w:rPr>
          <w:spacing w:val="3"/>
        </w:rPr>
        <w:t xml:space="preserve"> </w:t>
      </w:r>
      <w:r w:rsidRPr="00280B57">
        <w:t>ya.</w:t>
      </w:r>
    </w:p>
    <w:p w:rsidR="00280B57" w:rsidRPr="00280B57" w:rsidRDefault="00280B57" w:rsidP="00280B57">
      <w:pPr>
        <w:pStyle w:val="BodyText"/>
      </w:pPr>
    </w:p>
    <w:p w:rsidR="00280B57" w:rsidRPr="00280B57" w:rsidRDefault="00280B57" w:rsidP="00280B57">
      <w:pPr>
        <w:pStyle w:val="BodyText"/>
        <w:spacing w:before="4"/>
      </w:pPr>
    </w:p>
    <w:p w:rsidR="00280B57" w:rsidRPr="00280B57" w:rsidRDefault="00280B57" w:rsidP="00280B57">
      <w:pPr>
        <w:pStyle w:val="Heading1"/>
        <w:keepNext w:val="0"/>
        <w:widowControl w:val="0"/>
        <w:numPr>
          <w:ilvl w:val="1"/>
          <w:numId w:val="2"/>
        </w:numPr>
        <w:tabs>
          <w:tab w:val="left" w:pos="1309"/>
        </w:tabs>
        <w:autoSpaceDE w:val="0"/>
        <w:autoSpaceDN w:val="0"/>
        <w:spacing w:before="0" w:after="0"/>
        <w:ind w:hanging="721"/>
        <w:jc w:val="both"/>
        <w:rPr>
          <w:rFonts w:ascii="Times New Roman" w:hAnsi="Times New Roman" w:cs="Times New Roman"/>
          <w:sz w:val="24"/>
          <w:szCs w:val="24"/>
        </w:rPr>
      </w:pPr>
      <w:r w:rsidRPr="00280B57">
        <w:rPr>
          <w:rFonts w:ascii="Times New Roman" w:hAnsi="Times New Roman" w:cs="Times New Roman"/>
          <w:sz w:val="24"/>
          <w:szCs w:val="24"/>
        </w:rPr>
        <w:t>Setup</w:t>
      </w:r>
      <w:r w:rsidRPr="00280B5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80B57">
        <w:rPr>
          <w:rFonts w:ascii="Times New Roman" w:hAnsi="Times New Roman" w:cs="Times New Roman"/>
          <w:sz w:val="24"/>
          <w:szCs w:val="24"/>
        </w:rPr>
        <w:t>PATH</w:t>
      </w:r>
      <w:r w:rsidRPr="00280B5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80B57">
        <w:rPr>
          <w:rFonts w:ascii="Times New Roman" w:hAnsi="Times New Roman" w:cs="Times New Roman"/>
          <w:sz w:val="24"/>
          <w:szCs w:val="24"/>
        </w:rPr>
        <w:t>environment</w:t>
      </w:r>
      <w:r w:rsidRPr="00280B5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80B57">
        <w:rPr>
          <w:rFonts w:ascii="Times New Roman" w:hAnsi="Times New Roman" w:cs="Times New Roman"/>
          <w:sz w:val="24"/>
          <w:szCs w:val="24"/>
        </w:rPr>
        <w:t>variable</w:t>
      </w:r>
    </w:p>
    <w:p w:rsidR="00280B57" w:rsidRPr="00280B57" w:rsidRDefault="00280B57" w:rsidP="00280B57">
      <w:pPr>
        <w:pStyle w:val="BodyText"/>
        <w:spacing w:before="135" w:after="4" w:line="360" w:lineRule="auto"/>
        <w:ind w:left="1308" w:right="217" w:firstLine="720"/>
        <w:jc w:val="both"/>
      </w:pPr>
      <w:r w:rsidRPr="00280B57">
        <w:t>Klik</w:t>
      </w:r>
      <w:r w:rsidRPr="00280B57">
        <w:rPr>
          <w:spacing w:val="1"/>
        </w:rPr>
        <w:t xml:space="preserve"> </w:t>
      </w:r>
      <w:r w:rsidRPr="00280B57">
        <w:t>menu</w:t>
      </w:r>
      <w:r w:rsidRPr="00280B57">
        <w:rPr>
          <w:spacing w:val="1"/>
        </w:rPr>
        <w:t xml:space="preserve"> </w:t>
      </w:r>
      <w:r w:rsidRPr="00280B57">
        <w:t>pencarian,</w:t>
      </w:r>
      <w:r w:rsidRPr="00280B57">
        <w:rPr>
          <w:spacing w:val="1"/>
        </w:rPr>
        <w:t xml:space="preserve"> </w:t>
      </w:r>
      <w:r w:rsidRPr="00280B57">
        <w:t>ketikkan</w:t>
      </w:r>
      <w:r w:rsidRPr="00280B57">
        <w:rPr>
          <w:spacing w:val="1"/>
        </w:rPr>
        <w:t xml:space="preserve"> </w:t>
      </w:r>
      <w:r w:rsidRPr="00280B57">
        <w:t>“path”</w:t>
      </w:r>
      <w:r w:rsidRPr="00280B57">
        <w:rPr>
          <w:spacing w:val="1"/>
        </w:rPr>
        <w:t xml:space="preserve"> </w:t>
      </w:r>
      <w:r w:rsidRPr="00280B57">
        <w:t>klik</w:t>
      </w:r>
      <w:r w:rsidRPr="00280B57">
        <w:rPr>
          <w:spacing w:val="1"/>
        </w:rPr>
        <w:t xml:space="preserve"> </w:t>
      </w:r>
      <w:r w:rsidRPr="00280B57">
        <w:t>“edit</w:t>
      </w:r>
      <w:r w:rsidRPr="00280B57">
        <w:rPr>
          <w:spacing w:val="1"/>
        </w:rPr>
        <w:t xml:space="preserve"> </w:t>
      </w:r>
      <w:r w:rsidRPr="00280B57">
        <w:t>the</w:t>
      </w:r>
      <w:r w:rsidRPr="00280B57">
        <w:rPr>
          <w:spacing w:val="1"/>
        </w:rPr>
        <w:t xml:space="preserve"> </w:t>
      </w:r>
      <w:r w:rsidRPr="00280B57">
        <w:t>system</w:t>
      </w:r>
      <w:r w:rsidRPr="00280B57">
        <w:rPr>
          <w:spacing w:val="1"/>
        </w:rPr>
        <w:t xml:space="preserve"> </w:t>
      </w:r>
      <w:r w:rsidRPr="00280B57">
        <w:t>environment</w:t>
      </w:r>
      <w:r w:rsidRPr="00280B57">
        <w:rPr>
          <w:spacing w:val="1"/>
        </w:rPr>
        <w:t xml:space="preserve"> </w:t>
      </w:r>
      <w:r w:rsidRPr="00280B57">
        <w:t>variables”.</w:t>
      </w:r>
      <w:r w:rsidRPr="00280B57">
        <w:rPr>
          <w:spacing w:val="1"/>
        </w:rPr>
        <w:t xml:space="preserve"> </w:t>
      </w:r>
      <w:r w:rsidRPr="00280B57">
        <w:t>Pada</w:t>
      </w:r>
      <w:r w:rsidRPr="00280B57">
        <w:rPr>
          <w:spacing w:val="1"/>
        </w:rPr>
        <w:t xml:space="preserve"> </w:t>
      </w:r>
      <w:r w:rsidRPr="00280B57">
        <w:t>tab</w:t>
      </w:r>
      <w:r w:rsidRPr="00280B57">
        <w:rPr>
          <w:spacing w:val="1"/>
        </w:rPr>
        <w:t xml:space="preserve"> </w:t>
      </w:r>
      <w:r w:rsidRPr="00280B57">
        <w:t>“Advanced”</w:t>
      </w:r>
      <w:r w:rsidRPr="00280B57">
        <w:rPr>
          <w:spacing w:val="1"/>
        </w:rPr>
        <w:t xml:space="preserve"> </w:t>
      </w:r>
      <w:r w:rsidRPr="00280B57">
        <w:t>klik</w:t>
      </w:r>
      <w:r w:rsidRPr="00280B57">
        <w:rPr>
          <w:spacing w:val="1"/>
        </w:rPr>
        <w:t xml:space="preserve"> </w:t>
      </w:r>
      <w:r w:rsidRPr="00280B57">
        <w:t>“environment</w:t>
      </w:r>
      <w:r w:rsidRPr="00280B57">
        <w:rPr>
          <w:spacing w:val="1"/>
        </w:rPr>
        <w:t xml:space="preserve"> </w:t>
      </w:r>
      <w:r w:rsidRPr="00280B57">
        <w:t>variable…”</w:t>
      </w:r>
      <w:r w:rsidRPr="00280B57">
        <w:rPr>
          <w:spacing w:val="-4"/>
        </w:rPr>
        <w:t xml:space="preserve"> </w:t>
      </w:r>
      <w:r w:rsidRPr="00280B57">
        <w:t>di</w:t>
      </w:r>
      <w:r w:rsidRPr="00280B57">
        <w:rPr>
          <w:spacing w:val="-1"/>
        </w:rPr>
        <w:t xml:space="preserve"> </w:t>
      </w:r>
      <w:r w:rsidRPr="00280B57">
        <w:t>kanan</w:t>
      </w:r>
      <w:r w:rsidRPr="00280B57">
        <w:rPr>
          <w:spacing w:val="-1"/>
        </w:rPr>
        <w:t xml:space="preserve"> </w:t>
      </w:r>
      <w:r w:rsidRPr="00280B57">
        <w:t>bawah.</w:t>
      </w:r>
      <w:r w:rsidRPr="00280B57">
        <w:rPr>
          <w:spacing w:val="-1"/>
        </w:rPr>
        <w:t xml:space="preserve"> </w:t>
      </w:r>
      <w:r w:rsidRPr="00280B57">
        <w:t>Pada</w:t>
      </w:r>
      <w:r w:rsidRPr="00280B57">
        <w:rPr>
          <w:spacing w:val="-2"/>
        </w:rPr>
        <w:t xml:space="preserve"> </w:t>
      </w:r>
      <w:r w:rsidRPr="00280B57">
        <w:t>“User</w:t>
      </w:r>
      <w:r w:rsidRPr="00280B57">
        <w:rPr>
          <w:spacing w:val="-1"/>
        </w:rPr>
        <w:t xml:space="preserve"> </w:t>
      </w:r>
      <w:r w:rsidRPr="00280B57">
        <w:t>variables”,</w:t>
      </w:r>
      <w:r w:rsidRPr="00280B57">
        <w:rPr>
          <w:spacing w:val="-1"/>
        </w:rPr>
        <w:t xml:space="preserve"> </w:t>
      </w:r>
      <w:r w:rsidRPr="00280B57">
        <w:t>klik</w:t>
      </w:r>
      <w:r w:rsidRPr="00280B57">
        <w:rPr>
          <w:spacing w:val="-2"/>
        </w:rPr>
        <w:t xml:space="preserve"> </w:t>
      </w:r>
      <w:r w:rsidRPr="00280B57">
        <w:t>“New”</w:t>
      </w:r>
      <w:r w:rsidRPr="00280B57">
        <w:rPr>
          <w:spacing w:val="-2"/>
        </w:rPr>
        <w:t xml:space="preserve"> </w:t>
      </w:r>
      <w:r w:rsidRPr="00280B57">
        <w:t>dan</w:t>
      </w:r>
      <w:r w:rsidRPr="00280B57">
        <w:rPr>
          <w:spacing w:val="-1"/>
        </w:rPr>
        <w:t xml:space="preserve"> </w:t>
      </w:r>
      <w:r w:rsidRPr="00280B57">
        <w:t>isikan</w:t>
      </w:r>
    </w:p>
    <w:p w:rsidR="00280B57" w:rsidRPr="00280B57" w:rsidRDefault="00280B57" w:rsidP="00280B57">
      <w:pPr>
        <w:pStyle w:val="BodyText"/>
        <w:ind w:left="1195"/>
      </w:pPr>
      <w:r w:rsidRPr="00280B57">
        <w:rPr>
          <w:noProof/>
          <w:lang w:val="en-US"/>
        </w:rPr>
        <mc:AlternateContent>
          <mc:Choice Requires="wpg">
            <w:drawing>
              <wp:inline distT="0" distB="0" distL="0" distR="0" wp14:anchorId="39D14CFD" wp14:editId="2D836AC4">
                <wp:extent cx="4728845" cy="802005"/>
                <wp:effectExtent l="0" t="0" r="0" b="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28845" cy="802005"/>
                          <a:chOff x="0" y="0"/>
                          <a:chExt cx="7447" cy="1263"/>
                        </a:xfrm>
                      </wpg:grpSpPr>
                      <wps:wsp>
                        <wps:cNvPr id="11" name="AutoShape 1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447" cy="1263"/>
                          </a:xfrm>
                          <a:custGeom>
                            <a:avLst/>
                            <a:gdLst>
                              <a:gd name="T0" fmla="*/ 7437 w 7447"/>
                              <a:gd name="T1" fmla="*/ 0 h 1263"/>
                              <a:gd name="T2" fmla="*/ 10 w 7447"/>
                              <a:gd name="T3" fmla="*/ 0 h 1263"/>
                              <a:gd name="T4" fmla="*/ 0 w 7447"/>
                              <a:gd name="T5" fmla="*/ 0 h 1263"/>
                              <a:gd name="T6" fmla="*/ 0 w 7447"/>
                              <a:gd name="T7" fmla="*/ 10 h 1263"/>
                              <a:gd name="T8" fmla="*/ 0 w 7447"/>
                              <a:gd name="T9" fmla="*/ 10 h 1263"/>
                              <a:gd name="T10" fmla="*/ 0 w 7447"/>
                              <a:gd name="T11" fmla="*/ 1253 h 1263"/>
                              <a:gd name="T12" fmla="*/ 0 w 7447"/>
                              <a:gd name="T13" fmla="*/ 1263 h 1263"/>
                              <a:gd name="T14" fmla="*/ 10 w 7447"/>
                              <a:gd name="T15" fmla="*/ 1263 h 1263"/>
                              <a:gd name="T16" fmla="*/ 7437 w 7447"/>
                              <a:gd name="T17" fmla="*/ 1263 h 1263"/>
                              <a:gd name="T18" fmla="*/ 7437 w 7447"/>
                              <a:gd name="T19" fmla="*/ 1253 h 1263"/>
                              <a:gd name="T20" fmla="*/ 10 w 7447"/>
                              <a:gd name="T21" fmla="*/ 1253 h 1263"/>
                              <a:gd name="T22" fmla="*/ 10 w 7447"/>
                              <a:gd name="T23" fmla="*/ 10 h 1263"/>
                              <a:gd name="T24" fmla="*/ 7437 w 7447"/>
                              <a:gd name="T25" fmla="*/ 10 h 1263"/>
                              <a:gd name="T26" fmla="*/ 7437 w 7447"/>
                              <a:gd name="T27" fmla="*/ 0 h 1263"/>
                              <a:gd name="T28" fmla="*/ 7446 w 7447"/>
                              <a:gd name="T29" fmla="*/ 0 h 1263"/>
                              <a:gd name="T30" fmla="*/ 7437 w 7447"/>
                              <a:gd name="T31" fmla="*/ 0 h 1263"/>
                              <a:gd name="T32" fmla="*/ 7437 w 7447"/>
                              <a:gd name="T33" fmla="*/ 10 h 1263"/>
                              <a:gd name="T34" fmla="*/ 7437 w 7447"/>
                              <a:gd name="T35" fmla="*/ 10 h 1263"/>
                              <a:gd name="T36" fmla="*/ 7437 w 7447"/>
                              <a:gd name="T37" fmla="*/ 1253 h 1263"/>
                              <a:gd name="T38" fmla="*/ 7437 w 7447"/>
                              <a:gd name="T39" fmla="*/ 1263 h 1263"/>
                              <a:gd name="T40" fmla="*/ 7446 w 7447"/>
                              <a:gd name="T41" fmla="*/ 1263 h 1263"/>
                              <a:gd name="T42" fmla="*/ 7446 w 7447"/>
                              <a:gd name="T43" fmla="*/ 1253 h 1263"/>
                              <a:gd name="T44" fmla="*/ 7446 w 7447"/>
                              <a:gd name="T45" fmla="*/ 10 h 1263"/>
                              <a:gd name="T46" fmla="*/ 7446 w 7447"/>
                              <a:gd name="T47" fmla="*/ 10 h 1263"/>
                              <a:gd name="T48" fmla="*/ 7446 w 7447"/>
                              <a:gd name="T49" fmla="*/ 0 h 12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447" h="1263">
                                <a:moveTo>
                                  <a:pt x="7437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253"/>
                                </a:lnTo>
                                <a:lnTo>
                                  <a:pt x="0" y="1263"/>
                                </a:lnTo>
                                <a:lnTo>
                                  <a:pt x="10" y="1263"/>
                                </a:lnTo>
                                <a:lnTo>
                                  <a:pt x="7437" y="1263"/>
                                </a:lnTo>
                                <a:lnTo>
                                  <a:pt x="7437" y="1253"/>
                                </a:lnTo>
                                <a:lnTo>
                                  <a:pt x="10" y="1253"/>
                                </a:lnTo>
                                <a:lnTo>
                                  <a:pt x="10" y="10"/>
                                </a:lnTo>
                                <a:lnTo>
                                  <a:pt x="7437" y="10"/>
                                </a:lnTo>
                                <a:lnTo>
                                  <a:pt x="7437" y="0"/>
                                </a:lnTo>
                                <a:close/>
                                <a:moveTo>
                                  <a:pt x="7446" y="0"/>
                                </a:moveTo>
                                <a:lnTo>
                                  <a:pt x="7437" y="0"/>
                                </a:lnTo>
                                <a:lnTo>
                                  <a:pt x="7437" y="10"/>
                                </a:lnTo>
                                <a:lnTo>
                                  <a:pt x="7437" y="1253"/>
                                </a:lnTo>
                                <a:lnTo>
                                  <a:pt x="7437" y="1263"/>
                                </a:lnTo>
                                <a:lnTo>
                                  <a:pt x="7446" y="1263"/>
                                </a:lnTo>
                                <a:lnTo>
                                  <a:pt x="7446" y="1253"/>
                                </a:lnTo>
                                <a:lnTo>
                                  <a:pt x="7446" y="10"/>
                                </a:lnTo>
                                <a:lnTo>
                                  <a:pt x="7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112" y="14"/>
                            <a:ext cx="4242" cy="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0B57" w:rsidRDefault="00280B57" w:rsidP="00280B57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sz w:val="24"/>
                                </w:rPr>
                                <w:t>variable</w:t>
                              </w:r>
                              <w:proofErr w:type="gramEnd"/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ANDROID_HOME</w:t>
                              </w:r>
                            </w:p>
                            <w:p w:rsidR="00280B57" w:rsidRDefault="00280B57" w:rsidP="00280B57">
                              <w:pPr>
                                <w:tabs>
                                  <w:tab w:val="left" w:pos="3702"/>
                                </w:tabs>
                                <w:spacing w:before="139"/>
                                <w:rPr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sz w:val="24"/>
                                </w:rPr>
                                <w:t>variable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ab/>
                                <w:t>value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7264" y="429"/>
                            <a:ext cx="87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0B57" w:rsidRDefault="00280B57" w:rsidP="00280B57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12" y="842"/>
                            <a:ext cx="584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0B57" w:rsidRDefault="00280B57" w:rsidP="00280B57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c:\Users\YOUR_USERNAME\AppData\Local\Android\Sdk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" o:spid="_x0000_s1035" style="width:372.35pt;height:63.15pt;mso-position-horizontal-relative:char;mso-position-vertical-relative:line" coordsize="7447,1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">
                <v:shape id="AutoShape 112" o:spid="_x0000_s1036" style="position:absolute;width:7447;height:1263;visibility:visible;mso-wrap-style:square;v-text-anchor:top" coordsize="7447,12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MH7r4A&#10;AADbAAAADwAAAGRycy9kb3ducmV2LnhtbERPSwrCMBDdC94hjOBO06qIVKOIILgQwQ+4HZqxrTaT&#10;0kStnt4Igrt5vO/MFo0pxYNqV1hWEPcjEMSp1QVnCk7HdW8CwnlkjaVlUvAiB4t5uzXDRNsn7+lx&#10;8JkIIewSVJB7XyVSujQng65vK+LAXWxt0AdYZ1LX+AzhppSDKBpLgwWHhhwrWuWU3g53o2Ckr8Nd&#10;8d6WVbQexTzYnYevEyvV7TTLKQhPjf+Lf+6NDvNj+P4SDpDz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zDB+6+AAAA2wAAAA8AAAAAAAAAAAAAAAAAmAIAAGRycy9kb3ducmV2&#10;LnhtbFBLBQYAAAAABAAEAPUAAACDAwAAAAA=&#10;" path="m7437,l10,,,,,10,,1253r,10l10,1263r7427,l7437,1253r-7427,l10,10r7427,l7437,xm7446,r-9,l7437,10r,1243l7437,1263r9,l7446,1253r,-1243l7446,xe" fillcolor="black" stroked="f">
                  <v:path arrowok="t" o:connecttype="custom" o:connectlocs="7437,0;10,0;0,0;0,10;0,10;0,1253;0,1263;10,1263;7437,1263;7437,1253;10,1253;10,10;7437,10;7437,0;7446,0;7437,0;7437,10;7437,10;7437,1253;7437,1263;7446,1263;7446,1253;7446,10;7446,10;7446,0" o:connectangles="0,0,0,0,0,0,0,0,0,0,0,0,0,0,0,0,0,0,0,0,0,0,0,0,0"/>
                </v:shape>
                <v:shape id="Text Box 113" o:spid="_x0000_s1037" type="#_x0000_t202" style="position:absolute;left:112;top:14;width:4242;height:6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eZW8EA&#10;AADbAAAADwAAAGRycy9kb3ducmV2LnhtbERPTYvCMBC9C/sfwizsTVM9iHaNIrKCICzWevA424xt&#10;sJl0m6j13xtB8DaP9zmzRWdrcaXWG8cKhoMEBHHhtOFSwSFf9ycgfEDWWDsmBXfysJh/9GaYanfj&#10;jK77UIoYwj5FBVUITSqlLyqy6AeuIY7cybUWQ4RtKXWLtxhuazlKkrG0aDg2VNjQqqLivL9YBcsj&#10;Zz/m//dvl50yk+fThLfjs1Jfn93yG0SgLrzFL/dGx/kjeP4SD5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nmVvBAAAA2wAAAA8AAAAAAAAAAAAAAAAAmAIAAGRycy9kb3du&#10;cmV2LnhtbFBLBQYAAAAABAAEAPUAAACGAwAAAAA=&#10;" filled="f" stroked="f">
                  <v:textbox inset="0,0,0,0">
                    <w:txbxContent>
                      <w:p w:rsidR="00280B57" w:rsidRDefault="00280B57" w:rsidP="00280B57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proofErr w:type="gramStart"/>
                        <w:r>
                          <w:rPr>
                            <w:sz w:val="24"/>
                          </w:rPr>
                          <w:t>variable</w:t>
                        </w:r>
                        <w:proofErr w:type="gramEnd"/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name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ANDROID_HOME</w:t>
                        </w:r>
                      </w:p>
                      <w:p w:rsidR="00280B57" w:rsidRDefault="00280B57" w:rsidP="00280B57">
                        <w:pPr>
                          <w:tabs>
                            <w:tab w:val="left" w:pos="3702"/>
                          </w:tabs>
                          <w:spacing w:before="139"/>
                          <w:rPr>
                            <w:sz w:val="24"/>
                          </w:rPr>
                        </w:pPr>
                        <w:proofErr w:type="gramStart"/>
                        <w:r>
                          <w:rPr>
                            <w:sz w:val="24"/>
                          </w:rPr>
                          <w:t>variable</w:t>
                        </w:r>
                        <w:proofErr w:type="gramEnd"/>
                        <w:r>
                          <w:rPr>
                            <w:sz w:val="24"/>
                          </w:rPr>
                          <w:tab/>
                          <w:t>value</w:t>
                        </w:r>
                      </w:p>
                    </w:txbxContent>
                  </v:textbox>
                </v:shape>
                <v:shape id="Text Box 114" o:spid="_x0000_s1038" type="#_x0000_t202" style="position:absolute;left:7264;top:429;width:87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s8wMEA&#10;AADbAAAADwAAAGRycy9kb3ducmV2LnhtbERPTYvCMBC9L/gfwgje1tQVZK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rPMDBAAAA2wAAAA8AAAAAAAAAAAAAAAAAmAIAAGRycy9kb3du&#10;cmV2LnhtbFBLBQYAAAAABAAEAPUAAACGAwAAAAA=&#10;" filled="f" stroked="f">
                  <v:textbox inset="0,0,0,0">
                    <w:txbxContent>
                      <w:p w:rsidR="00280B57" w:rsidRDefault="00280B57" w:rsidP="00280B57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:</w:t>
                        </w:r>
                      </w:p>
                    </w:txbxContent>
                  </v:textbox>
                </v:shape>
                <v:shape id="Text Box 115" o:spid="_x0000_s1039" type="#_x0000_t202" style="position:absolute;left:112;top:842;width:5846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KktMEA&#10;AADbAAAADwAAAGRycy9kb3ducmV2LnhtbERPTYvCMBC9L/gfwgje1tRFZK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CpLTBAAAA2wAAAA8AAAAAAAAAAAAAAAAAmAIAAGRycy9kb3du&#10;cmV2LnhtbFBLBQYAAAAABAAEAPUAAACGAwAAAAA=&#10;" filled="f" stroked="f">
                  <v:textbox inset="0,0,0,0">
                    <w:txbxContent>
                      <w:p w:rsidR="00280B57" w:rsidRDefault="00280B57" w:rsidP="00280B57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c:\Users\YOUR_USERNAME\AppData\Local\Android\Sdk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80B57" w:rsidRPr="00280B57" w:rsidRDefault="00280B57" w:rsidP="00280B57">
      <w:pPr>
        <w:pStyle w:val="BodyText"/>
        <w:spacing w:line="233" w:lineRule="exact"/>
        <w:ind w:left="1308"/>
      </w:pPr>
      <w:r w:rsidRPr="00280B57">
        <w:t>Ganti</w:t>
      </w:r>
      <w:r w:rsidRPr="00280B57">
        <w:rPr>
          <w:spacing w:val="-3"/>
        </w:rPr>
        <w:t xml:space="preserve"> </w:t>
      </w:r>
      <w:r w:rsidRPr="00280B57">
        <w:t>“YOUR_USERNAME”</w:t>
      </w:r>
      <w:r w:rsidRPr="00280B57">
        <w:rPr>
          <w:spacing w:val="-5"/>
        </w:rPr>
        <w:t xml:space="preserve"> </w:t>
      </w:r>
      <w:r w:rsidRPr="00280B57">
        <w:t>sesuai</w:t>
      </w:r>
      <w:r w:rsidRPr="00280B57">
        <w:rPr>
          <w:spacing w:val="2"/>
        </w:rPr>
        <w:t xml:space="preserve"> </w:t>
      </w:r>
      <w:r w:rsidRPr="00280B57">
        <w:t>yang</w:t>
      </w:r>
      <w:r w:rsidRPr="00280B57">
        <w:rPr>
          <w:spacing w:val="-4"/>
        </w:rPr>
        <w:t xml:space="preserve"> </w:t>
      </w:r>
      <w:r w:rsidRPr="00280B57">
        <w:t>ada</w:t>
      </w:r>
      <w:r w:rsidRPr="00280B57">
        <w:rPr>
          <w:spacing w:val="-4"/>
        </w:rPr>
        <w:t xml:space="preserve"> </w:t>
      </w:r>
      <w:r w:rsidRPr="00280B57">
        <w:t>di</w:t>
      </w:r>
      <w:r w:rsidRPr="00280B57">
        <w:rPr>
          <w:spacing w:val="-1"/>
        </w:rPr>
        <w:t xml:space="preserve"> </w:t>
      </w:r>
      <w:r w:rsidRPr="00280B57">
        <w:t>PC.</w:t>
      </w:r>
    </w:p>
    <w:p w:rsidR="00280B57" w:rsidRPr="00280B57" w:rsidRDefault="00280B57" w:rsidP="00280B57">
      <w:pPr>
        <w:pStyle w:val="BodyText"/>
        <w:spacing w:before="137" w:after="5" w:line="360" w:lineRule="auto"/>
        <w:ind w:left="1308" w:firstLine="720"/>
      </w:pPr>
      <w:r w:rsidRPr="00280B57">
        <w:t>Lanjut,</w:t>
      </w:r>
      <w:r w:rsidRPr="00280B57">
        <w:rPr>
          <w:spacing w:val="48"/>
        </w:rPr>
        <w:t xml:space="preserve"> </w:t>
      </w:r>
      <w:r w:rsidRPr="00280B57">
        <w:t>klik</w:t>
      </w:r>
      <w:r w:rsidRPr="00280B57">
        <w:rPr>
          <w:spacing w:val="49"/>
        </w:rPr>
        <w:t xml:space="preserve"> </w:t>
      </w:r>
      <w:r w:rsidRPr="00280B57">
        <w:t>variabel</w:t>
      </w:r>
      <w:r w:rsidRPr="00280B57">
        <w:rPr>
          <w:spacing w:val="50"/>
        </w:rPr>
        <w:t xml:space="preserve"> </w:t>
      </w:r>
      <w:r w:rsidRPr="00280B57">
        <w:t>“path”,</w:t>
      </w:r>
      <w:r w:rsidRPr="00280B57">
        <w:rPr>
          <w:spacing w:val="48"/>
        </w:rPr>
        <w:t xml:space="preserve"> </w:t>
      </w:r>
      <w:r w:rsidRPr="00280B57">
        <w:t>kemudian</w:t>
      </w:r>
      <w:r w:rsidRPr="00280B57">
        <w:rPr>
          <w:spacing w:val="50"/>
        </w:rPr>
        <w:t xml:space="preserve"> </w:t>
      </w:r>
      <w:r w:rsidRPr="00280B57">
        <w:t>klik</w:t>
      </w:r>
      <w:r w:rsidRPr="00280B57">
        <w:rPr>
          <w:spacing w:val="49"/>
        </w:rPr>
        <w:t xml:space="preserve"> </w:t>
      </w:r>
      <w:r w:rsidRPr="00280B57">
        <w:t>edit.</w:t>
      </w:r>
      <w:r w:rsidRPr="00280B57">
        <w:rPr>
          <w:spacing w:val="49"/>
        </w:rPr>
        <w:t xml:space="preserve"> </w:t>
      </w:r>
      <w:r w:rsidRPr="00280B57">
        <w:t>Klik</w:t>
      </w:r>
      <w:r w:rsidRPr="00280B57">
        <w:rPr>
          <w:spacing w:val="48"/>
        </w:rPr>
        <w:t xml:space="preserve"> </w:t>
      </w:r>
      <w:r w:rsidRPr="00280B57">
        <w:t>New</w:t>
      </w:r>
      <w:r w:rsidRPr="00280B57">
        <w:rPr>
          <w:spacing w:val="48"/>
        </w:rPr>
        <w:t xml:space="preserve"> </w:t>
      </w:r>
      <w:r w:rsidRPr="00280B57">
        <w:t>lalu</w:t>
      </w:r>
      <w:r w:rsidRPr="00280B57">
        <w:rPr>
          <w:spacing w:val="-57"/>
        </w:rPr>
        <w:t xml:space="preserve"> </w:t>
      </w:r>
      <w:r w:rsidRPr="00280B57">
        <w:t>masukkan</w:t>
      </w:r>
      <w:r w:rsidRPr="00280B57">
        <w:rPr>
          <w:spacing w:val="-1"/>
        </w:rPr>
        <w:t xml:space="preserve"> </w:t>
      </w:r>
      <w:r w:rsidRPr="00280B57">
        <w:t>path platform-tools.</w:t>
      </w:r>
    </w:p>
    <w:p w:rsidR="00280B57" w:rsidRPr="00280B57" w:rsidRDefault="00280B57" w:rsidP="00280B57">
      <w:pPr>
        <w:pStyle w:val="BodyText"/>
        <w:ind w:left="1291"/>
      </w:pPr>
      <w:r w:rsidRPr="00280B57">
        <w:rPr>
          <w:noProof/>
          <w:lang w:val="en-US"/>
        </w:rPr>
        <mc:AlternateContent>
          <mc:Choice Requires="wps">
            <w:drawing>
              <wp:inline distT="0" distB="0" distL="0" distR="0" wp14:anchorId="25A3A76A" wp14:editId="125A488E">
                <wp:extent cx="4661535" cy="533400"/>
                <wp:effectExtent l="10160" t="12700" r="5080" b="6350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1535" cy="53340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0B57" w:rsidRDefault="00280B57" w:rsidP="00280B57">
                            <w:pPr>
                              <w:pStyle w:val="BodyText"/>
                              <w:spacing w:line="360" w:lineRule="auto"/>
                              <w:ind w:left="103" w:right="155"/>
                            </w:pPr>
                            <w:r>
                              <w:rPr>
                                <w:spacing w:val="-1"/>
                                <w:shd w:val="clear" w:color="auto" w:fill="F7F7F8"/>
                              </w:rPr>
                              <w:t>c:\Users\YOUR_USERNAME\AppData\Local\Android\Sdk\platform-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hd w:val="clear" w:color="auto" w:fill="F7F7F8"/>
                              </w:rPr>
                              <w:t>tools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" o:spid="_x0000_s1040" type="#_x0000_t202" style="width:367.05pt;height:4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" filled="f" strokeweight=".48pt">
                <v:textbox inset="0,0,0,0">
                  <w:txbxContent>
                    <w:p w:rsidR="00280B57" w:rsidRDefault="00280B57" w:rsidP="00280B57">
                      <w:pPr>
                        <w:pStyle w:val="BodyText"/>
                        <w:spacing w:line="360" w:lineRule="auto"/>
                        <w:ind w:left="103" w:right="155"/>
                      </w:pPr>
                      <w:r>
                        <w:rPr>
                          <w:spacing w:val="-1"/>
                          <w:shd w:val="clear" w:color="auto" w:fill="F7F7F8"/>
                        </w:rPr>
                        <w:t>c:\Users\YOUR_USERNAME\AppData\Local\Android\Sdk\platform-</w:t>
                      </w:r>
                      <w:r>
                        <w:t xml:space="preserve"> </w:t>
                      </w:r>
                      <w:r>
                        <w:rPr>
                          <w:shd w:val="clear" w:color="auto" w:fill="F7F7F8"/>
                        </w:rPr>
                        <w:t>tools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80B57" w:rsidRPr="00280B57" w:rsidRDefault="00280B57" w:rsidP="00280B57">
      <w:pPr>
        <w:pStyle w:val="BodyText"/>
        <w:spacing w:line="240" w:lineRule="exact"/>
        <w:ind w:left="1308"/>
      </w:pPr>
      <w:r w:rsidRPr="00280B57">
        <w:t>Setelah</w:t>
      </w:r>
      <w:r w:rsidRPr="00280B57">
        <w:rPr>
          <w:spacing w:val="-3"/>
        </w:rPr>
        <w:t xml:space="preserve"> </w:t>
      </w:r>
      <w:r w:rsidRPr="00280B57">
        <w:t>selesai,</w:t>
      </w:r>
      <w:r w:rsidRPr="00280B57">
        <w:rPr>
          <w:spacing w:val="-2"/>
        </w:rPr>
        <w:t xml:space="preserve"> </w:t>
      </w:r>
      <w:r w:rsidRPr="00280B57">
        <w:t>klik</w:t>
      </w:r>
      <w:r w:rsidRPr="00280B57">
        <w:rPr>
          <w:spacing w:val="-2"/>
        </w:rPr>
        <w:t xml:space="preserve"> </w:t>
      </w:r>
      <w:r w:rsidRPr="00280B57">
        <w:t>“OK”</w:t>
      </w:r>
      <w:r w:rsidRPr="00280B57">
        <w:rPr>
          <w:spacing w:val="-3"/>
        </w:rPr>
        <w:t xml:space="preserve"> </w:t>
      </w:r>
      <w:r w:rsidRPr="00280B57">
        <w:t>“OK”.</w:t>
      </w:r>
    </w:p>
    <w:p w:rsidR="00280B57" w:rsidRPr="00280B57" w:rsidRDefault="00280B57" w:rsidP="00280B57">
      <w:pPr>
        <w:pStyle w:val="BodyText"/>
      </w:pPr>
    </w:p>
    <w:p w:rsidR="00280B57" w:rsidRPr="00280B57" w:rsidRDefault="00280B57" w:rsidP="00280B57">
      <w:pPr>
        <w:pStyle w:val="BodyText"/>
        <w:spacing w:before="5"/>
      </w:pPr>
    </w:p>
    <w:p w:rsidR="00280B57" w:rsidRPr="00280B57" w:rsidRDefault="00280B57" w:rsidP="00280B57">
      <w:pPr>
        <w:pStyle w:val="Heading1"/>
        <w:keepNext w:val="0"/>
        <w:widowControl w:val="0"/>
        <w:numPr>
          <w:ilvl w:val="1"/>
          <w:numId w:val="2"/>
        </w:numPr>
        <w:tabs>
          <w:tab w:val="left" w:pos="1308"/>
          <w:tab w:val="left" w:pos="1309"/>
        </w:tabs>
        <w:autoSpaceDE w:val="0"/>
        <w:autoSpaceDN w:val="0"/>
        <w:spacing w:before="0" w:after="0"/>
        <w:ind w:hanging="721"/>
        <w:rPr>
          <w:rFonts w:ascii="Times New Roman" w:hAnsi="Times New Roman" w:cs="Times New Roman"/>
          <w:sz w:val="24"/>
          <w:szCs w:val="24"/>
        </w:rPr>
      </w:pPr>
      <w:r w:rsidRPr="00280B57">
        <w:rPr>
          <w:rFonts w:ascii="Times New Roman" w:hAnsi="Times New Roman" w:cs="Times New Roman"/>
          <w:sz w:val="24"/>
          <w:szCs w:val="24"/>
        </w:rPr>
        <w:t>Install</w:t>
      </w:r>
      <w:r w:rsidRPr="00280B5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80B57">
        <w:rPr>
          <w:rFonts w:ascii="Times New Roman" w:hAnsi="Times New Roman" w:cs="Times New Roman"/>
          <w:sz w:val="24"/>
          <w:szCs w:val="24"/>
        </w:rPr>
        <w:t>REACT</w:t>
      </w:r>
      <w:r w:rsidRPr="00280B5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80B57">
        <w:rPr>
          <w:rFonts w:ascii="Times New Roman" w:hAnsi="Times New Roman" w:cs="Times New Roman"/>
          <w:sz w:val="24"/>
          <w:szCs w:val="24"/>
        </w:rPr>
        <w:t>NATIVE CLI</w:t>
      </w:r>
    </w:p>
    <w:p w:rsidR="00280B57" w:rsidRPr="00280B57" w:rsidRDefault="00280B57" w:rsidP="00280B57">
      <w:pPr>
        <w:pStyle w:val="BodyText"/>
        <w:spacing w:before="132"/>
        <w:ind w:left="1308"/>
      </w:pPr>
      <w:r w:rsidRPr="00280B57">
        <w:t>Tutup</w:t>
      </w:r>
      <w:r w:rsidRPr="00280B57">
        <w:rPr>
          <w:spacing w:val="-1"/>
        </w:rPr>
        <w:t xml:space="preserve"> </w:t>
      </w:r>
      <w:r w:rsidRPr="00280B57">
        <w:t>CMD</w:t>
      </w:r>
      <w:r w:rsidRPr="00280B57">
        <w:rPr>
          <w:spacing w:val="-1"/>
        </w:rPr>
        <w:t xml:space="preserve"> </w:t>
      </w:r>
      <w:r w:rsidRPr="00280B57">
        <w:t>lalu</w:t>
      </w:r>
      <w:r w:rsidRPr="00280B57">
        <w:rPr>
          <w:spacing w:val="-1"/>
        </w:rPr>
        <w:t xml:space="preserve"> </w:t>
      </w:r>
      <w:r w:rsidRPr="00280B57">
        <w:t>buka</w:t>
      </w:r>
      <w:r w:rsidRPr="00280B57">
        <w:rPr>
          <w:spacing w:val="-3"/>
        </w:rPr>
        <w:t xml:space="preserve"> </w:t>
      </w:r>
      <w:r w:rsidRPr="00280B57">
        <w:t>lagi.</w:t>
      </w:r>
      <w:r w:rsidRPr="00280B57">
        <w:rPr>
          <w:spacing w:val="1"/>
        </w:rPr>
        <w:t xml:space="preserve"> </w:t>
      </w:r>
      <w:r w:rsidRPr="00280B57">
        <w:t>Lalu</w:t>
      </w:r>
      <w:r w:rsidRPr="00280B57">
        <w:rPr>
          <w:spacing w:val="-1"/>
        </w:rPr>
        <w:t xml:space="preserve"> </w:t>
      </w:r>
      <w:r w:rsidRPr="00280B57">
        <w:t>ketikkan :</w:t>
      </w:r>
    </w:p>
    <w:p w:rsidR="00280B57" w:rsidRPr="00280B57" w:rsidRDefault="00280B57" w:rsidP="00280B57">
      <w:pPr>
        <w:pStyle w:val="BodyText"/>
        <w:spacing w:before="2"/>
      </w:pPr>
      <w:r w:rsidRPr="00280B57"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2C9E2829" wp14:editId="4A7765B1">
                <wp:simplePos x="0" y="0"/>
                <wp:positionH relativeFrom="page">
                  <wp:posOffset>1889760</wp:posOffset>
                </wp:positionH>
                <wp:positionV relativeFrom="paragraph">
                  <wp:posOffset>94615</wp:posOffset>
                </wp:positionV>
                <wp:extent cx="4661535" cy="268605"/>
                <wp:effectExtent l="13335" t="9525" r="11430" b="7620"/>
                <wp:wrapTopAndBottom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1535" cy="26860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0B57" w:rsidRDefault="00280B57" w:rsidP="00280B57">
                            <w:pPr>
                              <w:pStyle w:val="BodyText"/>
                              <w:spacing w:line="270" w:lineRule="exact"/>
                              <w:ind w:left="103"/>
                            </w:pPr>
                            <w:r>
                              <w:t>npm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install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-g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react-native-cli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41" type="#_x0000_t202" style="position:absolute;margin-left:148.8pt;margin-top:7.45pt;width:367.05pt;height:21.1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" filled="f" strokeweight=".48pt">
                <v:textbox inset="0,0,0,0">
                  <w:txbxContent>
                    <w:p w:rsidR="00280B57" w:rsidRDefault="00280B57" w:rsidP="00280B57">
                      <w:pPr>
                        <w:pStyle w:val="BodyText"/>
                        <w:spacing w:line="270" w:lineRule="exact"/>
                        <w:ind w:left="103"/>
                      </w:pPr>
                      <w:r>
                        <w:t>npm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install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-g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react-native-cli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0B57" w:rsidRPr="00280B57" w:rsidRDefault="00280B57" w:rsidP="00280B57">
      <w:pPr>
        <w:pStyle w:val="BodyText"/>
        <w:spacing w:line="242" w:lineRule="exact"/>
        <w:ind w:left="1308"/>
      </w:pPr>
    </w:p>
    <w:p w:rsidR="00280B57" w:rsidRPr="00280B57" w:rsidRDefault="00280B57" w:rsidP="00280B57">
      <w:pPr>
        <w:pStyle w:val="BodyText"/>
        <w:spacing w:line="242" w:lineRule="exact"/>
        <w:ind w:left="1308"/>
      </w:pPr>
      <w:r w:rsidRPr="00280B57">
        <w:t>Tunggu</w:t>
      </w:r>
      <w:r w:rsidRPr="00280B57">
        <w:rPr>
          <w:spacing w:val="-2"/>
        </w:rPr>
        <w:t xml:space="preserve"> </w:t>
      </w:r>
      <w:r w:rsidRPr="00280B57">
        <w:t>sampai</w:t>
      </w:r>
      <w:r w:rsidRPr="00280B57">
        <w:rPr>
          <w:spacing w:val="-2"/>
        </w:rPr>
        <w:t xml:space="preserve"> </w:t>
      </w:r>
      <w:r w:rsidRPr="00280B57">
        <w:t>selesai.</w:t>
      </w:r>
    </w:p>
    <w:p w:rsidR="00280B57" w:rsidRPr="00280B57" w:rsidRDefault="00280B57" w:rsidP="00280B57">
      <w:pPr>
        <w:spacing w:line="242" w:lineRule="exact"/>
        <w:rPr>
          <w:sz w:val="24"/>
          <w:szCs w:val="24"/>
        </w:rPr>
        <w:sectPr w:rsidR="00280B57" w:rsidRPr="00280B57">
          <w:pgSz w:w="11910" w:h="16840"/>
          <w:pgMar w:top="1580" w:right="1480" w:bottom="280" w:left="1680" w:header="720" w:footer="720" w:gutter="0"/>
          <w:cols w:space="720"/>
        </w:sectPr>
      </w:pPr>
    </w:p>
    <w:p w:rsidR="00280B57" w:rsidRPr="00280B57" w:rsidRDefault="00280B57" w:rsidP="00280B57">
      <w:pPr>
        <w:pStyle w:val="BodyText"/>
        <w:spacing w:before="9" w:after="1"/>
      </w:pPr>
    </w:p>
    <w:p w:rsidR="00280B57" w:rsidRPr="00280B57" w:rsidRDefault="00280B57" w:rsidP="00280B57">
      <w:pPr>
        <w:pStyle w:val="BodyText"/>
        <w:ind w:left="2302"/>
      </w:pPr>
      <w:r w:rsidRPr="00280B57">
        <w:rPr>
          <w:noProof/>
          <w:lang w:val="en-US"/>
        </w:rPr>
        <w:drawing>
          <wp:inline distT="0" distB="0" distL="0" distR="0" wp14:anchorId="61850500" wp14:editId="471DB8B3">
            <wp:extent cx="3338390" cy="1534668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390" cy="15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B57" w:rsidRPr="00280B57" w:rsidRDefault="00280B57" w:rsidP="00280B57">
      <w:pPr>
        <w:spacing w:before="120"/>
        <w:ind w:left="1964" w:right="1597"/>
        <w:jc w:val="center"/>
        <w:rPr>
          <w:i/>
          <w:sz w:val="24"/>
          <w:szCs w:val="24"/>
        </w:rPr>
      </w:pPr>
      <w:proofErr w:type="spellStart"/>
      <w:r w:rsidRPr="00280B57">
        <w:rPr>
          <w:sz w:val="24"/>
          <w:szCs w:val="24"/>
        </w:rPr>
        <w:t>Gambar</w:t>
      </w:r>
      <w:proofErr w:type="spellEnd"/>
      <w:r w:rsidRPr="00280B57">
        <w:rPr>
          <w:spacing w:val="-3"/>
          <w:sz w:val="24"/>
          <w:szCs w:val="24"/>
        </w:rPr>
        <w:t xml:space="preserve"> </w:t>
      </w:r>
      <w:r w:rsidRPr="00280B57">
        <w:rPr>
          <w:sz w:val="24"/>
          <w:szCs w:val="24"/>
        </w:rPr>
        <w:t xml:space="preserve">2.3 </w:t>
      </w:r>
      <w:r w:rsidRPr="00280B57">
        <w:rPr>
          <w:i/>
          <w:sz w:val="24"/>
          <w:szCs w:val="24"/>
        </w:rPr>
        <w:t>Install REACT NATIVE CLI</w:t>
      </w:r>
    </w:p>
    <w:p w:rsidR="00280B57" w:rsidRPr="00280B57" w:rsidRDefault="00280B57" w:rsidP="00280B57">
      <w:pPr>
        <w:pStyle w:val="BodyText"/>
        <w:rPr>
          <w:i/>
        </w:rPr>
      </w:pPr>
    </w:p>
    <w:p w:rsidR="00280B57" w:rsidRPr="00280B57" w:rsidRDefault="00280B57" w:rsidP="00280B57">
      <w:pPr>
        <w:pStyle w:val="BodyText"/>
        <w:spacing w:before="5"/>
        <w:rPr>
          <w:i/>
        </w:rPr>
      </w:pPr>
    </w:p>
    <w:p w:rsidR="00280B57" w:rsidRPr="00280B57" w:rsidRDefault="00280B57" w:rsidP="00280B57">
      <w:pPr>
        <w:pStyle w:val="Heading1"/>
        <w:keepNext w:val="0"/>
        <w:widowControl w:val="0"/>
        <w:numPr>
          <w:ilvl w:val="1"/>
          <w:numId w:val="2"/>
        </w:numPr>
        <w:tabs>
          <w:tab w:val="left" w:pos="1308"/>
          <w:tab w:val="left" w:pos="1309"/>
        </w:tabs>
        <w:autoSpaceDE w:val="0"/>
        <w:autoSpaceDN w:val="0"/>
        <w:spacing w:before="0" w:after="0"/>
        <w:ind w:hanging="721"/>
        <w:rPr>
          <w:rFonts w:ascii="Times New Roman" w:hAnsi="Times New Roman" w:cs="Times New Roman"/>
          <w:sz w:val="24"/>
          <w:szCs w:val="24"/>
        </w:rPr>
      </w:pPr>
      <w:proofErr w:type="spellStart"/>
      <w:r w:rsidRPr="00280B57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280B5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280B5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80B5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280B57">
        <w:rPr>
          <w:rFonts w:ascii="Times New Roman" w:hAnsi="Times New Roman" w:cs="Times New Roman"/>
          <w:sz w:val="24"/>
          <w:szCs w:val="24"/>
        </w:rPr>
        <w:t>pertamamu</w:t>
      </w:r>
      <w:proofErr w:type="spellEnd"/>
    </w:p>
    <w:p w:rsidR="00280B57" w:rsidRPr="00280B57" w:rsidRDefault="00280B57" w:rsidP="00280B57">
      <w:pPr>
        <w:pStyle w:val="BodyText"/>
        <w:spacing w:before="132"/>
        <w:ind w:left="1308"/>
      </w:pPr>
      <w:r w:rsidRPr="00280B57">
        <w:t>Ketikkan</w:t>
      </w:r>
    </w:p>
    <w:p w:rsidR="00280B57" w:rsidRPr="00280B57" w:rsidRDefault="00280B57" w:rsidP="00280B57">
      <w:pPr>
        <w:pStyle w:val="BodyText"/>
        <w:spacing w:before="2"/>
      </w:pPr>
      <w:r w:rsidRPr="00280B57"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5A4393DA" wp14:editId="6D8BF074">
                <wp:simplePos x="0" y="0"/>
                <wp:positionH relativeFrom="page">
                  <wp:posOffset>1889760</wp:posOffset>
                </wp:positionH>
                <wp:positionV relativeFrom="paragraph">
                  <wp:posOffset>94615</wp:posOffset>
                </wp:positionV>
                <wp:extent cx="4661535" cy="269875"/>
                <wp:effectExtent l="13335" t="13335" r="11430" b="12065"/>
                <wp:wrapTopAndBottom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1535" cy="26987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0B57" w:rsidRDefault="00280B57" w:rsidP="00280B57">
                            <w:pPr>
                              <w:pStyle w:val="BodyText"/>
                              <w:spacing w:line="270" w:lineRule="exact"/>
                              <w:ind w:left="103"/>
                            </w:pPr>
                            <w:r>
                              <w:t>react-native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init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ProjectSaya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42" type="#_x0000_t202" style="position:absolute;margin-left:148.8pt;margin-top:7.45pt;width:367.05pt;height:21.2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" filled="f" strokeweight=".48pt">
                <v:textbox inset="0,0,0,0">
                  <w:txbxContent>
                    <w:p w:rsidR="00280B57" w:rsidRDefault="00280B57" w:rsidP="00280B57">
                      <w:pPr>
                        <w:pStyle w:val="BodyText"/>
                        <w:spacing w:line="270" w:lineRule="exact"/>
                        <w:ind w:left="103"/>
                      </w:pPr>
                      <w:r>
                        <w:t>react-native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init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ProjectSaya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0B57" w:rsidRPr="00280B57" w:rsidRDefault="00280B57" w:rsidP="00280B57">
      <w:pPr>
        <w:pStyle w:val="BodyText"/>
        <w:spacing w:line="242" w:lineRule="exact"/>
        <w:ind w:left="2028"/>
      </w:pPr>
      <w:r w:rsidRPr="00280B57">
        <w:t>untuk</w:t>
      </w:r>
      <w:r w:rsidRPr="00280B57">
        <w:rPr>
          <w:spacing w:val="-1"/>
        </w:rPr>
        <w:t xml:space="preserve"> </w:t>
      </w:r>
      <w:r w:rsidRPr="00280B57">
        <w:t>pertama</w:t>
      </w:r>
      <w:r w:rsidRPr="00280B57">
        <w:rPr>
          <w:spacing w:val="-2"/>
        </w:rPr>
        <w:t xml:space="preserve"> </w:t>
      </w:r>
      <w:r w:rsidRPr="00280B57">
        <w:t>kali,</w:t>
      </w:r>
      <w:r w:rsidRPr="00280B57">
        <w:rPr>
          <w:spacing w:val="-1"/>
        </w:rPr>
        <w:t xml:space="preserve"> </w:t>
      </w:r>
      <w:r w:rsidRPr="00280B57">
        <w:t>ini</w:t>
      </w:r>
      <w:r w:rsidRPr="00280B57">
        <w:rPr>
          <w:spacing w:val="-1"/>
        </w:rPr>
        <w:t xml:space="preserve"> </w:t>
      </w:r>
      <w:r w:rsidRPr="00280B57">
        <w:t>akan</w:t>
      </w:r>
      <w:r w:rsidRPr="00280B57">
        <w:rPr>
          <w:spacing w:val="-1"/>
        </w:rPr>
        <w:t xml:space="preserve"> </w:t>
      </w:r>
      <w:r w:rsidRPr="00280B57">
        <w:t>memerlukan</w:t>
      </w:r>
      <w:r w:rsidRPr="00280B57">
        <w:rPr>
          <w:spacing w:val="-1"/>
        </w:rPr>
        <w:t xml:space="preserve"> </w:t>
      </w:r>
      <w:r w:rsidRPr="00280B57">
        <w:t>waktu</w:t>
      </w:r>
      <w:r w:rsidRPr="00280B57">
        <w:rPr>
          <w:spacing w:val="-1"/>
        </w:rPr>
        <w:t xml:space="preserve"> </w:t>
      </w:r>
      <w:r w:rsidRPr="00280B57">
        <w:t>agak</w:t>
      </w:r>
      <w:r w:rsidRPr="00280B57">
        <w:rPr>
          <w:spacing w:val="-1"/>
        </w:rPr>
        <w:t xml:space="preserve"> </w:t>
      </w:r>
      <w:r w:rsidRPr="00280B57">
        <w:t>lama.</w:t>
      </w:r>
      <w:r w:rsidRPr="00280B57">
        <w:rPr>
          <w:spacing w:val="-1"/>
        </w:rPr>
        <w:t xml:space="preserve"> </w:t>
      </w:r>
      <w:r w:rsidRPr="00280B57">
        <w:t>Tunggu</w:t>
      </w:r>
    </w:p>
    <w:p w:rsidR="00280B57" w:rsidRPr="00280B57" w:rsidRDefault="00280B57" w:rsidP="00280B57">
      <w:pPr>
        <w:pStyle w:val="BodyText"/>
        <w:spacing w:before="137"/>
        <w:ind w:left="1308"/>
      </w:pPr>
      <w:r w:rsidRPr="00280B57">
        <w:t>sampai</w:t>
      </w:r>
      <w:r w:rsidRPr="00280B57">
        <w:rPr>
          <w:spacing w:val="-2"/>
        </w:rPr>
        <w:t xml:space="preserve"> </w:t>
      </w:r>
      <w:r w:rsidRPr="00280B57">
        <w:t>selesai.</w:t>
      </w:r>
    </w:p>
    <w:p w:rsidR="00280B57" w:rsidRPr="00280B57" w:rsidRDefault="00280B57" w:rsidP="00280B57">
      <w:pPr>
        <w:pStyle w:val="BodyText"/>
      </w:pPr>
    </w:p>
    <w:p w:rsidR="00280B57" w:rsidRPr="00280B57" w:rsidRDefault="00280B57" w:rsidP="00280B57">
      <w:pPr>
        <w:pStyle w:val="BodyText"/>
        <w:spacing w:before="4"/>
      </w:pPr>
    </w:p>
    <w:p w:rsidR="00280B57" w:rsidRPr="00280B57" w:rsidRDefault="00280B57" w:rsidP="00280B57">
      <w:pPr>
        <w:pStyle w:val="Heading1"/>
        <w:keepNext w:val="0"/>
        <w:widowControl w:val="0"/>
        <w:numPr>
          <w:ilvl w:val="1"/>
          <w:numId w:val="2"/>
        </w:numPr>
        <w:tabs>
          <w:tab w:val="left" w:pos="1309"/>
        </w:tabs>
        <w:autoSpaceDE w:val="0"/>
        <w:autoSpaceDN w:val="0"/>
        <w:spacing w:before="0" w:after="0"/>
        <w:ind w:hanging="721"/>
        <w:jc w:val="both"/>
        <w:rPr>
          <w:rFonts w:ascii="Times New Roman" w:hAnsi="Times New Roman" w:cs="Times New Roman"/>
          <w:sz w:val="24"/>
          <w:szCs w:val="24"/>
        </w:rPr>
      </w:pPr>
      <w:r w:rsidRPr="00280B57">
        <w:rPr>
          <w:rFonts w:ascii="Times New Roman" w:hAnsi="Times New Roman" w:cs="Times New Roman"/>
          <w:sz w:val="24"/>
          <w:szCs w:val="24"/>
        </w:rPr>
        <w:t>Setting</w:t>
      </w:r>
      <w:r w:rsidRPr="00280B5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80B57">
        <w:rPr>
          <w:rFonts w:ascii="Times New Roman" w:hAnsi="Times New Roman" w:cs="Times New Roman"/>
          <w:sz w:val="24"/>
          <w:szCs w:val="24"/>
        </w:rPr>
        <w:t>device/emulator</w:t>
      </w:r>
      <w:r w:rsidRPr="00280B5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280B57">
        <w:rPr>
          <w:rFonts w:ascii="Times New Roman" w:hAnsi="Times New Roman" w:cs="Times New Roman"/>
          <w:sz w:val="24"/>
          <w:szCs w:val="24"/>
        </w:rPr>
        <w:t>kamu</w:t>
      </w:r>
      <w:proofErr w:type="spellEnd"/>
    </w:p>
    <w:p w:rsidR="00280B57" w:rsidRPr="00280B57" w:rsidRDefault="00280B57" w:rsidP="00280B57">
      <w:pPr>
        <w:pStyle w:val="BodyText"/>
        <w:spacing w:before="135" w:after="5" w:line="360" w:lineRule="auto"/>
        <w:ind w:left="1308" w:right="218" w:firstLine="720"/>
        <w:jc w:val="both"/>
      </w:pPr>
      <w:r w:rsidRPr="00280B57">
        <w:t>Tancapkan</w:t>
      </w:r>
      <w:r w:rsidRPr="00280B57">
        <w:rPr>
          <w:spacing w:val="1"/>
        </w:rPr>
        <w:t xml:space="preserve"> </w:t>
      </w:r>
      <w:r w:rsidRPr="00280B57">
        <w:t>HP</w:t>
      </w:r>
      <w:r w:rsidRPr="00280B57">
        <w:rPr>
          <w:spacing w:val="1"/>
        </w:rPr>
        <w:t xml:space="preserve"> </w:t>
      </w:r>
      <w:r w:rsidRPr="00280B57">
        <w:t>dengan</w:t>
      </w:r>
      <w:r w:rsidRPr="00280B57">
        <w:rPr>
          <w:spacing w:val="1"/>
        </w:rPr>
        <w:t xml:space="preserve"> </w:t>
      </w:r>
      <w:r w:rsidRPr="00280B57">
        <w:t>kabel</w:t>
      </w:r>
      <w:r w:rsidRPr="00280B57">
        <w:rPr>
          <w:spacing w:val="1"/>
        </w:rPr>
        <w:t xml:space="preserve"> </w:t>
      </w:r>
      <w:r w:rsidRPr="00280B57">
        <w:t>ke</w:t>
      </w:r>
      <w:r w:rsidRPr="00280B57">
        <w:rPr>
          <w:spacing w:val="1"/>
        </w:rPr>
        <w:t xml:space="preserve"> </w:t>
      </w:r>
      <w:r w:rsidRPr="00280B57">
        <w:t>PC.</w:t>
      </w:r>
      <w:r w:rsidRPr="00280B57">
        <w:rPr>
          <w:spacing w:val="1"/>
        </w:rPr>
        <w:t xml:space="preserve"> </w:t>
      </w:r>
      <w:r w:rsidRPr="00280B57">
        <w:t>Pastikan</w:t>
      </w:r>
      <w:r w:rsidRPr="00280B57">
        <w:rPr>
          <w:spacing w:val="1"/>
        </w:rPr>
        <w:t xml:space="preserve"> </w:t>
      </w:r>
      <w:r w:rsidRPr="00280B57">
        <w:t>developer</w:t>
      </w:r>
      <w:r w:rsidRPr="00280B57">
        <w:rPr>
          <w:spacing w:val="60"/>
        </w:rPr>
        <w:t xml:space="preserve"> </w:t>
      </w:r>
      <w:r w:rsidRPr="00280B57">
        <w:t>mode</w:t>
      </w:r>
      <w:r w:rsidRPr="00280B57">
        <w:rPr>
          <w:spacing w:val="1"/>
        </w:rPr>
        <w:t xml:space="preserve"> </w:t>
      </w:r>
      <w:r w:rsidRPr="00280B57">
        <w:t>sudah aktif dan “USB Debugging” di aktifkan juga. Setelah itu cek di</w:t>
      </w:r>
      <w:r w:rsidRPr="00280B57">
        <w:rPr>
          <w:spacing w:val="1"/>
        </w:rPr>
        <w:t xml:space="preserve"> </w:t>
      </w:r>
      <w:r w:rsidRPr="00280B57">
        <w:t>CMD</w:t>
      </w:r>
      <w:r w:rsidRPr="00280B57">
        <w:rPr>
          <w:spacing w:val="-1"/>
        </w:rPr>
        <w:t xml:space="preserve"> </w:t>
      </w:r>
      <w:r w:rsidRPr="00280B57">
        <w:t>apakah sudah terdeteksi dengan cara</w:t>
      </w:r>
      <w:r w:rsidRPr="00280B57">
        <w:rPr>
          <w:spacing w:val="-2"/>
        </w:rPr>
        <w:t xml:space="preserve"> </w:t>
      </w:r>
      <w:r w:rsidRPr="00280B57">
        <w:t>ketik</w:t>
      </w:r>
    </w:p>
    <w:p w:rsidR="00280B57" w:rsidRPr="00280B57" w:rsidRDefault="00280B57" w:rsidP="00280B57">
      <w:pPr>
        <w:pStyle w:val="BodyText"/>
        <w:ind w:left="1195"/>
      </w:pPr>
      <w:r w:rsidRPr="00280B57">
        <w:rPr>
          <w:noProof/>
          <w:lang w:val="en-US"/>
        </w:rPr>
        <mc:AlternateContent>
          <mc:Choice Requires="wps">
            <w:drawing>
              <wp:inline distT="0" distB="0" distL="0" distR="0" wp14:anchorId="2C947F50" wp14:editId="57E4EC90">
                <wp:extent cx="4722495" cy="269875"/>
                <wp:effectExtent l="6350" t="9525" r="5080" b="635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2495" cy="26987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0B57" w:rsidRDefault="00280B57" w:rsidP="00280B57">
                            <w:pPr>
                              <w:pStyle w:val="BodyText"/>
                              <w:spacing w:line="270" w:lineRule="exact"/>
                              <w:ind w:left="103"/>
                            </w:pPr>
                            <w:r>
                              <w:t>adb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devices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43" type="#_x0000_t202" style="width:371.85pt;height:2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" filled="f" strokeweight=".48pt">
                <v:textbox inset="0,0,0,0">
                  <w:txbxContent>
                    <w:p w:rsidR="00280B57" w:rsidRDefault="00280B57" w:rsidP="00280B57">
                      <w:pPr>
                        <w:pStyle w:val="BodyText"/>
                        <w:spacing w:line="270" w:lineRule="exact"/>
                        <w:ind w:left="103"/>
                      </w:pPr>
                      <w:r>
                        <w:t>adb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devices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80B57" w:rsidRPr="00280B57" w:rsidRDefault="00280B57" w:rsidP="00280B57">
      <w:pPr>
        <w:pStyle w:val="BodyText"/>
        <w:spacing w:line="245" w:lineRule="exact"/>
        <w:ind w:left="2028"/>
      </w:pPr>
      <w:r w:rsidRPr="00280B57">
        <w:t>jika</w:t>
      </w:r>
      <w:r w:rsidRPr="00280B57">
        <w:rPr>
          <w:spacing w:val="4"/>
        </w:rPr>
        <w:t xml:space="preserve"> </w:t>
      </w:r>
      <w:r w:rsidRPr="00280B57">
        <w:t>sudah</w:t>
      </w:r>
      <w:r w:rsidRPr="00280B57">
        <w:rPr>
          <w:spacing w:val="62"/>
        </w:rPr>
        <w:t xml:space="preserve"> </w:t>
      </w:r>
      <w:r w:rsidRPr="00280B57">
        <w:t>muncul</w:t>
      </w:r>
      <w:r w:rsidRPr="00280B57">
        <w:rPr>
          <w:spacing w:val="65"/>
        </w:rPr>
        <w:t xml:space="preserve"> </w:t>
      </w:r>
      <w:r w:rsidRPr="00280B57">
        <w:t>bisa</w:t>
      </w:r>
      <w:r w:rsidRPr="00280B57">
        <w:rPr>
          <w:spacing w:val="66"/>
        </w:rPr>
        <w:t xml:space="preserve"> </w:t>
      </w:r>
      <w:r w:rsidRPr="00280B57">
        <w:t>lanjut</w:t>
      </w:r>
      <w:r w:rsidRPr="00280B57">
        <w:rPr>
          <w:spacing w:val="64"/>
        </w:rPr>
        <w:t xml:space="preserve"> </w:t>
      </w:r>
      <w:r w:rsidRPr="00280B57">
        <w:t>ke</w:t>
      </w:r>
      <w:r w:rsidRPr="00280B57">
        <w:rPr>
          <w:spacing w:val="63"/>
        </w:rPr>
        <w:t xml:space="preserve"> </w:t>
      </w:r>
      <w:r w:rsidRPr="00280B57">
        <w:t>tahap</w:t>
      </w:r>
      <w:r w:rsidRPr="00280B57">
        <w:rPr>
          <w:spacing w:val="65"/>
        </w:rPr>
        <w:t xml:space="preserve"> </w:t>
      </w:r>
      <w:r w:rsidRPr="00280B57">
        <w:t>berikutnya,</w:t>
      </w:r>
      <w:r w:rsidRPr="00280B57">
        <w:rPr>
          <w:spacing w:val="66"/>
        </w:rPr>
        <w:t xml:space="preserve"> </w:t>
      </w:r>
      <w:r w:rsidRPr="00280B57">
        <w:t>jika</w:t>
      </w:r>
      <w:r w:rsidRPr="00280B57">
        <w:rPr>
          <w:spacing w:val="62"/>
        </w:rPr>
        <w:t xml:space="preserve"> </w:t>
      </w:r>
      <w:r w:rsidRPr="00280B57">
        <w:t>belum</w:t>
      </w:r>
    </w:p>
    <w:p w:rsidR="00280B57" w:rsidRPr="00280B57" w:rsidRDefault="00280B57" w:rsidP="00280B57">
      <w:pPr>
        <w:pStyle w:val="BodyText"/>
        <w:spacing w:before="137"/>
        <w:ind w:left="1308"/>
      </w:pPr>
      <w:r w:rsidRPr="00280B57">
        <w:t>setting</w:t>
      </w:r>
      <w:r w:rsidRPr="00280B57">
        <w:rPr>
          <w:spacing w:val="-5"/>
        </w:rPr>
        <w:t xml:space="preserve"> </w:t>
      </w:r>
      <w:r w:rsidRPr="00280B57">
        <w:t>dulu</w:t>
      </w:r>
      <w:r w:rsidRPr="00280B57">
        <w:rPr>
          <w:spacing w:val="-2"/>
        </w:rPr>
        <w:t xml:space="preserve"> </w:t>
      </w:r>
      <w:r w:rsidRPr="00280B57">
        <w:t>HPnya</w:t>
      </w:r>
      <w:r w:rsidRPr="00280B57">
        <w:rPr>
          <w:spacing w:val="2"/>
        </w:rPr>
        <w:t xml:space="preserve"> </w:t>
      </w:r>
      <w:r w:rsidRPr="00280B57">
        <w:t>yaa..</w:t>
      </w:r>
    </w:p>
    <w:p w:rsidR="00280B57" w:rsidRPr="00280B57" w:rsidRDefault="00280B57" w:rsidP="00280B57">
      <w:pPr>
        <w:pStyle w:val="BodyText"/>
      </w:pPr>
    </w:p>
    <w:p w:rsidR="00280B57" w:rsidRPr="00280B57" w:rsidRDefault="00280B57" w:rsidP="00280B57">
      <w:pPr>
        <w:pStyle w:val="BodyText"/>
        <w:spacing w:before="4"/>
      </w:pPr>
    </w:p>
    <w:p w:rsidR="00280B57" w:rsidRPr="00280B57" w:rsidRDefault="00280B57" w:rsidP="00280B57">
      <w:pPr>
        <w:pStyle w:val="Heading1"/>
        <w:keepNext w:val="0"/>
        <w:widowControl w:val="0"/>
        <w:numPr>
          <w:ilvl w:val="1"/>
          <w:numId w:val="2"/>
        </w:numPr>
        <w:tabs>
          <w:tab w:val="left" w:pos="1308"/>
          <w:tab w:val="left" w:pos="1309"/>
        </w:tabs>
        <w:autoSpaceDE w:val="0"/>
        <w:autoSpaceDN w:val="0"/>
        <w:spacing w:before="0" w:after="0"/>
        <w:ind w:hanging="721"/>
        <w:rPr>
          <w:rFonts w:ascii="Times New Roman" w:hAnsi="Times New Roman" w:cs="Times New Roman"/>
          <w:sz w:val="24"/>
          <w:szCs w:val="24"/>
        </w:rPr>
      </w:pPr>
      <w:proofErr w:type="spellStart"/>
      <w:r w:rsidRPr="00280B5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280B5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80B57">
        <w:rPr>
          <w:rFonts w:ascii="Times New Roman" w:hAnsi="Times New Roman" w:cs="Times New Roman"/>
          <w:sz w:val="24"/>
          <w:szCs w:val="24"/>
        </w:rPr>
        <w:t>react</w:t>
      </w:r>
      <w:r w:rsidRPr="00280B5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80B57">
        <w:rPr>
          <w:rFonts w:ascii="Times New Roman" w:hAnsi="Times New Roman" w:cs="Times New Roman"/>
          <w:sz w:val="24"/>
          <w:szCs w:val="24"/>
        </w:rPr>
        <w:t>native</w:t>
      </w:r>
      <w:r w:rsidRPr="00280B5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80B57">
        <w:rPr>
          <w:rFonts w:ascii="Times New Roman" w:hAnsi="Times New Roman" w:cs="Times New Roman"/>
          <w:sz w:val="24"/>
          <w:szCs w:val="24"/>
        </w:rPr>
        <w:t>app</w:t>
      </w:r>
      <w:r w:rsidRPr="00280B5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80B57">
        <w:rPr>
          <w:rFonts w:ascii="Times New Roman" w:hAnsi="Times New Roman" w:cs="Times New Roman"/>
          <w:sz w:val="24"/>
          <w:szCs w:val="24"/>
        </w:rPr>
        <w:t>di HP</w:t>
      </w:r>
    </w:p>
    <w:p w:rsidR="00280B57" w:rsidRPr="00280B57" w:rsidRDefault="00280B57" w:rsidP="00280B57">
      <w:pPr>
        <w:pStyle w:val="BodyText"/>
        <w:spacing w:before="135"/>
        <w:ind w:left="1308"/>
      </w:pPr>
      <w:r w:rsidRPr="00280B57">
        <w:t>kembali</w:t>
      </w:r>
      <w:r w:rsidRPr="00280B57">
        <w:rPr>
          <w:spacing w:val="-1"/>
        </w:rPr>
        <w:t xml:space="preserve"> </w:t>
      </w:r>
      <w:r w:rsidRPr="00280B57">
        <w:t>ke CMD,</w:t>
      </w:r>
      <w:r w:rsidRPr="00280B57">
        <w:rPr>
          <w:spacing w:val="-1"/>
        </w:rPr>
        <w:t xml:space="preserve"> </w:t>
      </w:r>
      <w:r w:rsidRPr="00280B57">
        <w:t>ketik</w:t>
      </w:r>
    </w:p>
    <w:p w:rsidR="00280B57" w:rsidRPr="00280B57" w:rsidRDefault="00280B57" w:rsidP="00280B57">
      <w:pPr>
        <w:pStyle w:val="BodyText"/>
      </w:pPr>
      <w:r w:rsidRPr="00280B57"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04543B9D" wp14:editId="2E7FADB5">
                <wp:simplePos x="0" y="0"/>
                <wp:positionH relativeFrom="page">
                  <wp:posOffset>1800225</wp:posOffset>
                </wp:positionH>
                <wp:positionV relativeFrom="paragraph">
                  <wp:posOffset>93345</wp:posOffset>
                </wp:positionV>
                <wp:extent cx="4751705" cy="533400"/>
                <wp:effectExtent l="9525" t="5080" r="10795" b="13970"/>
                <wp:wrapTopAndBottom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1705" cy="53340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0B57" w:rsidRDefault="00280B57" w:rsidP="00280B57">
                            <w:pPr>
                              <w:pStyle w:val="BodyText"/>
                              <w:spacing w:line="270" w:lineRule="exact"/>
                              <w:ind w:left="103"/>
                            </w:pPr>
                            <w:r>
                              <w:t>cd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ProjectSaya</w:t>
                            </w:r>
                          </w:p>
                          <w:p w:rsidR="00280B57" w:rsidRDefault="00280B57" w:rsidP="00280B57">
                            <w:pPr>
                              <w:pStyle w:val="BodyText"/>
                              <w:spacing w:before="139"/>
                              <w:ind w:left="103"/>
                            </w:pPr>
                            <w:r>
                              <w:t>react-native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run-android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" o:spid="_x0000_s1044" type="#_x0000_t202" style="position:absolute;margin-left:141.75pt;margin-top:7.35pt;width:374.15pt;height:42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" filled="f" strokeweight=".48pt">
                <v:textbox inset="0,0,0,0">
                  <w:txbxContent>
                    <w:p w:rsidR="00280B57" w:rsidRDefault="00280B57" w:rsidP="00280B57">
                      <w:pPr>
                        <w:pStyle w:val="BodyText"/>
                        <w:spacing w:line="270" w:lineRule="exact"/>
                        <w:ind w:left="103"/>
                      </w:pPr>
                      <w:r>
                        <w:t>cd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ProjectSaya</w:t>
                      </w:r>
                    </w:p>
                    <w:p w:rsidR="00280B57" w:rsidRDefault="00280B57" w:rsidP="00280B57">
                      <w:pPr>
                        <w:pStyle w:val="BodyText"/>
                        <w:spacing w:before="139"/>
                        <w:ind w:left="103"/>
                      </w:pPr>
                      <w:r>
                        <w:t>react-native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run-android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0B57" w:rsidRPr="00280B57" w:rsidRDefault="00280B57" w:rsidP="00280B57">
      <w:pPr>
        <w:pStyle w:val="BodyText"/>
        <w:spacing w:line="242" w:lineRule="exact"/>
        <w:ind w:left="2028"/>
      </w:pPr>
      <w:r w:rsidRPr="00280B57">
        <w:t>Tunggu</w:t>
      </w:r>
      <w:r w:rsidRPr="00280B57">
        <w:rPr>
          <w:spacing w:val="2"/>
        </w:rPr>
        <w:t xml:space="preserve"> </w:t>
      </w:r>
      <w:r w:rsidRPr="00280B57">
        <w:t>sampai</w:t>
      </w:r>
      <w:r w:rsidRPr="00280B57">
        <w:rPr>
          <w:spacing w:val="3"/>
        </w:rPr>
        <w:t xml:space="preserve"> </w:t>
      </w:r>
      <w:r w:rsidRPr="00280B57">
        <w:t>selesai,</w:t>
      </w:r>
      <w:r w:rsidRPr="00280B57">
        <w:rPr>
          <w:spacing w:val="4"/>
        </w:rPr>
        <w:t xml:space="preserve"> </w:t>
      </w:r>
      <w:r w:rsidRPr="00280B57">
        <w:t>lihat</w:t>
      </w:r>
      <w:r w:rsidRPr="00280B57">
        <w:rPr>
          <w:spacing w:val="3"/>
        </w:rPr>
        <w:t xml:space="preserve"> </w:t>
      </w:r>
      <w:r w:rsidRPr="00280B57">
        <w:t>HP</w:t>
      </w:r>
      <w:r w:rsidRPr="00280B57">
        <w:rPr>
          <w:spacing w:val="4"/>
        </w:rPr>
        <w:t xml:space="preserve"> </w:t>
      </w:r>
      <w:r w:rsidRPr="00280B57">
        <w:t>kalo</w:t>
      </w:r>
      <w:r w:rsidRPr="00280B57">
        <w:rPr>
          <w:spacing w:val="3"/>
        </w:rPr>
        <w:t xml:space="preserve"> </w:t>
      </w:r>
      <w:r w:rsidRPr="00280B57">
        <w:t>ada</w:t>
      </w:r>
      <w:r w:rsidRPr="00280B57">
        <w:rPr>
          <w:spacing w:val="1"/>
        </w:rPr>
        <w:t xml:space="preserve"> </w:t>
      </w:r>
      <w:r w:rsidRPr="00280B57">
        <w:t>aplikasi</w:t>
      </w:r>
      <w:r w:rsidRPr="00280B57">
        <w:rPr>
          <w:spacing w:val="1"/>
        </w:rPr>
        <w:t xml:space="preserve"> </w:t>
      </w:r>
      <w:r w:rsidRPr="00280B57">
        <w:t>menanyakan</w:t>
      </w:r>
      <w:r w:rsidRPr="00280B57">
        <w:rPr>
          <w:spacing w:val="2"/>
        </w:rPr>
        <w:t xml:space="preserve"> </w:t>
      </w:r>
      <w:r w:rsidRPr="00280B57">
        <w:t>izin</w:t>
      </w:r>
    </w:p>
    <w:p w:rsidR="00280B57" w:rsidRPr="00280B57" w:rsidRDefault="00280B57" w:rsidP="00280B57">
      <w:pPr>
        <w:pStyle w:val="BodyText"/>
        <w:spacing w:before="137"/>
        <w:ind w:left="1308"/>
      </w:pPr>
      <w:r w:rsidRPr="00280B57">
        <w:t>instalasi,</w:t>
      </w:r>
      <w:r w:rsidRPr="00280B57">
        <w:rPr>
          <w:spacing w:val="-3"/>
        </w:rPr>
        <w:t xml:space="preserve"> </w:t>
      </w:r>
      <w:r w:rsidRPr="00280B57">
        <w:t>klik</w:t>
      </w:r>
      <w:r w:rsidRPr="00280B57">
        <w:rPr>
          <w:spacing w:val="-2"/>
        </w:rPr>
        <w:t xml:space="preserve"> </w:t>
      </w:r>
      <w:r w:rsidRPr="00280B57">
        <w:t>“Ijinkan”.</w:t>
      </w:r>
    </w:p>
    <w:p w:rsidR="00280B57" w:rsidRPr="00280B57" w:rsidRDefault="00280B57" w:rsidP="00280B57">
      <w:pPr>
        <w:pStyle w:val="BodyText"/>
        <w:spacing w:before="139" w:line="360" w:lineRule="auto"/>
        <w:ind w:left="1308" w:right="214"/>
      </w:pPr>
      <w:r w:rsidRPr="00280B57">
        <w:t>Jika error, cek</w:t>
      </w:r>
      <w:r w:rsidRPr="00280B57">
        <w:rPr>
          <w:spacing w:val="2"/>
        </w:rPr>
        <w:t xml:space="preserve"> </w:t>
      </w:r>
      <w:r w:rsidRPr="00280B57">
        <w:t>errornya</w:t>
      </w:r>
      <w:r w:rsidRPr="00280B57">
        <w:rPr>
          <w:spacing w:val="-1"/>
        </w:rPr>
        <w:t xml:space="preserve"> </w:t>
      </w:r>
      <w:r w:rsidRPr="00280B57">
        <w:t>lalu</w:t>
      </w:r>
      <w:r w:rsidRPr="00280B57">
        <w:rPr>
          <w:spacing w:val="1"/>
        </w:rPr>
        <w:t xml:space="preserve"> </w:t>
      </w:r>
      <w:r w:rsidRPr="00280B57">
        <w:t>dibenerin.</w:t>
      </w:r>
      <w:r w:rsidRPr="00280B57">
        <w:rPr>
          <w:spacing w:val="1"/>
        </w:rPr>
        <w:t xml:space="preserve"> </w:t>
      </w:r>
      <w:r w:rsidRPr="00280B57">
        <w:t>Jika sukses,</w:t>
      </w:r>
      <w:r w:rsidRPr="00280B57">
        <w:rPr>
          <w:spacing w:val="1"/>
        </w:rPr>
        <w:t xml:space="preserve"> </w:t>
      </w:r>
      <w:r w:rsidRPr="00280B57">
        <w:t>harusnya</w:t>
      </w:r>
      <w:r w:rsidRPr="00280B57">
        <w:rPr>
          <w:spacing w:val="-1"/>
        </w:rPr>
        <w:t xml:space="preserve"> </w:t>
      </w:r>
      <w:r w:rsidRPr="00280B57">
        <w:t>sudah muncul</w:t>
      </w:r>
      <w:r w:rsidRPr="00280B57">
        <w:rPr>
          <w:spacing w:val="-57"/>
        </w:rPr>
        <w:t xml:space="preserve"> </w:t>
      </w:r>
      <w:r w:rsidRPr="00280B57">
        <w:t>di HP.</w:t>
      </w:r>
    </w:p>
    <w:p w:rsidR="00280B57" w:rsidRPr="00280B57" w:rsidRDefault="00280B57" w:rsidP="00280B57">
      <w:pPr>
        <w:spacing w:line="360" w:lineRule="auto"/>
        <w:rPr>
          <w:sz w:val="24"/>
          <w:szCs w:val="24"/>
        </w:rPr>
        <w:sectPr w:rsidR="00280B57" w:rsidRPr="00280B57">
          <w:pgSz w:w="11910" w:h="16840"/>
          <w:pgMar w:top="1580" w:right="1480" w:bottom="280" w:left="1680" w:header="720" w:footer="720" w:gutter="0"/>
          <w:cols w:space="720"/>
        </w:sectPr>
      </w:pPr>
    </w:p>
    <w:p w:rsidR="00280B57" w:rsidRPr="00280B57" w:rsidRDefault="00280B57" w:rsidP="00280B57">
      <w:pPr>
        <w:pStyle w:val="BodyText"/>
        <w:spacing w:before="11"/>
      </w:pPr>
    </w:p>
    <w:p w:rsidR="00280B57" w:rsidRPr="00280B57" w:rsidRDefault="00280B57" w:rsidP="00280B57">
      <w:pPr>
        <w:pStyle w:val="BodyText"/>
        <w:ind w:left="3327"/>
      </w:pPr>
      <w:r w:rsidRPr="00280B57">
        <w:rPr>
          <w:noProof/>
          <w:lang w:val="en-US"/>
        </w:rPr>
        <w:drawing>
          <wp:inline distT="0" distB="0" distL="0" distR="0" wp14:anchorId="7337D104" wp14:editId="3F5A859B">
            <wp:extent cx="2016386" cy="351129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386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B57" w:rsidRPr="00280B57" w:rsidRDefault="00280B57" w:rsidP="00280B57">
      <w:pPr>
        <w:pStyle w:val="BodyText"/>
        <w:spacing w:before="3"/>
      </w:pPr>
    </w:p>
    <w:p w:rsidR="00280B57" w:rsidRPr="00280B57" w:rsidRDefault="00280B57" w:rsidP="00280B57">
      <w:pPr>
        <w:spacing w:before="90"/>
        <w:ind w:left="1961" w:right="1597"/>
        <w:jc w:val="center"/>
        <w:rPr>
          <w:i/>
          <w:sz w:val="24"/>
          <w:szCs w:val="24"/>
        </w:rPr>
      </w:pPr>
      <w:proofErr w:type="spellStart"/>
      <w:r w:rsidRPr="00280B57">
        <w:rPr>
          <w:sz w:val="24"/>
          <w:szCs w:val="24"/>
        </w:rPr>
        <w:t>Gambar</w:t>
      </w:r>
      <w:proofErr w:type="spellEnd"/>
      <w:r w:rsidRPr="00280B57">
        <w:rPr>
          <w:spacing w:val="-3"/>
          <w:sz w:val="24"/>
          <w:szCs w:val="24"/>
        </w:rPr>
        <w:t xml:space="preserve"> </w:t>
      </w:r>
      <w:r w:rsidRPr="00280B57">
        <w:rPr>
          <w:sz w:val="24"/>
          <w:szCs w:val="24"/>
        </w:rPr>
        <w:t xml:space="preserve">2.4 </w:t>
      </w:r>
      <w:proofErr w:type="spellStart"/>
      <w:r w:rsidRPr="00280B57">
        <w:rPr>
          <w:i/>
          <w:sz w:val="24"/>
          <w:szCs w:val="24"/>
        </w:rPr>
        <w:t>Menjalankan</w:t>
      </w:r>
      <w:proofErr w:type="spellEnd"/>
      <w:r w:rsidRPr="00280B57">
        <w:rPr>
          <w:i/>
          <w:spacing w:val="-1"/>
          <w:sz w:val="24"/>
          <w:szCs w:val="24"/>
        </w:rPr>
        <w:t xml:space="preserve"> </w:t>
      </w:r>
      <w:r w:rsidRPr="00280B57">
        <w:rPr>
          <w:i/>
          <w:sz w:val="24"/>
          <w:szCs w:val="24"/>
        </w:rPr>
        <w:t>react native</w:t>
      </w:r>
      <w:r w:rsidRPr="00280B57">
        <w:rPr>
          <w:i/>
          <w:spacing w:val="-2"/>
          <w:sz w:val="24"/>
          <w:szCs w:val="24"/>
        </w:rPr>
        <w:t xml:space="preserve"> </w:t>
      </w:r>
      <w:r w:rsidRPr="00280B57">
        <w:rPr>
          <w:i/>
          <w:sz w:val="24"/>
          <w:szCs w:val="24"/>
        </w:rPr>
        <w:t>app</w:t>
      </w:r>
      <w:r w:rsidRPr="00280B57">
        <w:rPr>
          <w:i/>
          <w:spacing w:val="-1"/>
          <w:sz w:val="24"/>
          <w:szCs w:val="24"/>
        </w:rPr>
        <w:t xml:space="preserve"> </w:t>
      </w:r>
      <w:r w:rsidRPr="00280B57">
        <w:rPr>
          <w:i/>
          <w:sz w:val="24"/>
          <w:szCs w:val="24"/>
        </w:rPr>
        <w:t>di HP</w:t>
      </w:r>
    </w:p>
    <w:p w:rsidR="00280B57" w:rsidRPr="00280B57" w:rsidRDefault="00280B57" w:rsidP="00280B57">
      <w:pPr>
        <w:pStyle w:val="BodyText"/>
        <w:rPr>
          <w:i/>
        </w:rPr>
      </w:pPr>
    </w:p>
    <w:p w:rsidR="00280B57" w:rsidRPr="00280B57" w:rsidRDefault="00280B57" w:rsidP="00280B57">
      <w:pPr>
        <w:pStyle w:val="BodyText"/>
        <w:spacing w:before="5"/>
        <w:rPr>
          <w:i/>
        </w:rPr>
      </w:pPr>
    </w:p>
    <w:p w:rsidR="00280B57" w:rsidRPr="00280B57" w:rsidRDefault="00280B57" w:rsidP="00280B57">
      <w:pPr>
        <w:pStyle w:val="Heading1"/>
        <w:keepNext w:val="0"/>
        <w:widowControl w:val="0"/>
        <w:numPr>
          <w:ilvl w:val="1"/>
          <w:numId w:val="2"/>
        </w:numPr>
        <w:tabs>
          <w:tab w:val="left" w:pos="1309"/>
        </w:tabs>
        <w:autoSpaceDE w:val="0"/>
        <w:autoSpaceDN w:val="0"/>
        <w:spacing w:before="0" w:after="0"/>
        <w:ind w:hanging="721"/>
        <w:jc w:val="both"/>
        <w:rPr>
          <w:rFonts w:ascii="Times New Roman" w:hAnsi="Times New Roman" w:cs="Times New Roman"/>
          <w:sz w:val="24"/>
          <w:szCs w:val="24"/>
        </w:rPr>
      </w:pPr>
      <w:r w:rsidRPr="00280B57">
        <w:rPr>
          <w:rFonts w:ascii="Times New Roman" w:hAnsi="Times New Roman" w:cs="Times New Roman"/>
          <w:sz w:val="24"/>
          <w:szCs w:val="24"/>
        </w:rPr>
        <w:t>Edit</w:t>
      </w:r>
      <w:r w:rsidRPr="00280B5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280B57"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 w:rsidRPr="00280B5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80B57">
        <w:rPr>
          <w:rFonts w:ascii="Times New Roman" w:hAnsi="Times New Roman" w:cs="Times New Roman"/>
          <w:sz w:val="24"/>
          <w:szCs w:val="24"/>
        </w:rPr>
        <w:t>App</w:t>
      </w:r>
    </w:p>
    <w:p w:rsidR="00280B57" w:rsidRPr="00280B57" w:rsidRDefault="00280B57" w:rsidP="00280B57">
      <w:pPr>
        <w:pStyle w:val="BodyText"/>
        <w:spacing w:before="132" w:line="360" w:lineRule="auto"/>
        <w:ind w:left="1308" w:right="219"/>
        <w:jc w:val="both"/>
      </w:pPr>
      <w:r w:rsidRPr="00280B57">
        <w:t>Setelah sukses menjalankan app, selanjutnya modifikasi isi programnya.</w:t>
      </w:r>
      <w:r w:rsidRPr="00280B57">
        <w:rPr>
          <w:spacing w:val="1"/>
        </w:rPr>
        <w:t xml:space="preserve"> </w:t>
      </w:r>
      <w:r w:rsidRPr="00280B57">
        <w:t>Buka folder ProjectSaya dengan editor kesukaan (Sublime, Atom, Pspad,</w:t>
      </w:r>
      <w:r w:rsidRPr="00280B57">
        <w:rPr>
          <w:spacing w:val="1"/>
        </w:rPr>
        <w:t xml:space="preserve"> </w:t>
      </w:r>
      <w:r w:rsidRPr="00280B57">
        <w:t>dll) Cari App.js, edit beberapa teks lalu save. Kembali ke HP, klik menu</w:t>
      </w:r>
      <w:r w:rsidRPr="00280B57">
        <w:rPr>
          <w:spacing w:val="1"/>
        </w:rPr>
        <w:t xml:space="preserve"> </w:t>
      </w:r>
      <w:r w:rsidRPr="00280B57">
        <w:t>lalu</w:t>
      </w:r>
      <w:r w:rsidRPr="00280B57">
        <w:rPr>
          <w:spacing w:val="-1"/>
        </w:rPr>
        <w:t xml:space="preserve"> </w:t>
      </w:r>
      <w:r w:rsidRPr="00280B57">
        <w:t>“Reload”, lihat apa</w:t>
      </w:r>
      <w:r w:rsidRPr="00280B57">
        <w:rPr>
          <w:spacing w:val="3"/>
        </w:rPr>
        <w:t xml:space="preserve"> </w:t>
      </w:r>
      <w:r w:rsidRPr="00280B57">
        <w:t>yang</w:t>
      </w:r>
      <w:r w:rsidRPr="00280B57">
        <w:rPr>
          <w:spacing w:val="-3"/>
        </w:rPr>
        <w:t xml:space="preserve"> </w:t>
      </w:r>
      <w:r w:rsidRPr="00280B57">
        <w:t>terjadi.</w:t>
      </w:r>
    </w:p>
    <w:p w:rsidR="00280B57" w:rsidRPr="00280B57" w:rsidRDefault="00280B57" w:rsidP="00280B57">
      <w:pPr>
        <w:spacing w:line="360" w:lineRule="auto"/>
        <w:jc w:val="both"/>
        <w:rPr>
          <w:sz w:val="24"/>
          <w:szCs w:val="24"/>
        </w:rPr>
        <w:sectPr w:rsidR="00280B57" w:rsidRPr="00280B57">
          <w:pgSz w:w="11910" w:h="16840"/>
          <w:pgMar w:top="1580" w:right="1480" w:bottom="280" w:left="1680" w:header="720" w:footer="720" w:gutter="0"/>
          <w:cols w:space="720"/>
        </w:sectPr>
      </w:pPr>
    </w:p>
    <w:p w:rsidR="00A777F5" w:rsidRPr="00280B57" w:rsidRDefault="00A75B86">
      <w:pPr>
        <w:spacing w:before="74" w:line="450" w:lineRule="auto"/>
        <w:ind w:left="3777" w:right="3798" w:firstLine="1"/>
        <w:jc w:val="center"/>
        <w:rPr>
          <w:sz w:val="24"/>
          <w:szCs w:val="24"/>
        </w:rPr>
      </w:pPr>
      <w:r w:rsidRPr="00280B57">
        <w:rPr>
          <w:b/>
          <w:spacing w:val="3"/>
          <w:sz w:val="24"/>
          <w:szCs w:val="24"/>
        </w:rPr>
        <w:lastRenderedPageBreak/>
        <w:t>B</w:t>
      </w:r>
      <w:r w:rsidRPr="00280B57">
        <w:rPr>
          <w:b/>
          <w:sz w:val="24"/>
          <w:szCs w:val="24"/>
        </w:rPr>
        <w:t xml:space="preserve">AB </w:t>
      </w:r>
      <w:r w:rsidRPr="00280B57">
        <w:rPr>
          <w:b/>
          <w:spacing w:val="-2"/>
          <w:sz w:val="24"/>
          <w:szCs w:val="24"/>
        </w:rPr>
        <w:t>II</w:t>
      </w:r>
      <w:r w:rsidRPr="00280B57">
        <w:rPr>
          <w:b/>
          <w:sz w:val="24"/>
          <w:szCs w:val="24"/>
        </w:rPr>
        <w:t xml:space="preserve">I </w:t>
      </w:r>
      <w:r w:rsidRPr="00280B57">
        <w:rPr>
          <w:b/>
          <w:spacing w:val="5"/>
          <w:sz w:val="24"/>
          <w:szCs w:val="24"/>
        </w:rPr>
        <w:t>K</w:t>
      </w:r>
      <w:r w:rsidRPr="00280B57">
        <w:rPr>
          <w:b/>
          <w:spacing w:val="-2"/>
          <w:sz w:val="24"/>
          <w:szCs w:val="24"/>
        </w:rPr>
        <w:t>E</w:t>
      </w:r>
      <w:r w:rsidRPr="00280B57">
        <w:rPr>
          <w:b/>
          <w:spacing w:val="1"/>
          <w:sz w:val="24"/>
          <w:szCs w:val="24"/>
        </w:rPr>
        <w:t>S</w:t>
      </w:r>
      <w:r w:rsidRPr="00280B57">
        <w:rPr>
          <w:b/>
          <w:spacing w:val="-2"/>
          <w:sz w:val="24"/>
          <w:szCs w:val="24"/>
        </w:rPr>
        <w:t>I</w:t>
      </w:r>
      <w:r w:rsidRPr="00280B57">
        <w:rPr>
          <w:b/>
          <w:spacing w:val="4"/>
          <w:sz w:val="24"/>
          <w:szCs w:val="24"/>
        </w:rPr>
        <w:t>M</w:t>
      </w:r>
      <w:r w:rsidRPr="00280B57">
        <w:rPr>
          <w:b/>
          <w:spacing w:val="-3"/>
          <w:sz w:val="24"/>
          <w:szCs w:val="24"/>
        </w:rPr>
        <w:t>P</w:t>
      </w:r>
      <w:r w:rsidRPr="00280B57">
        <w:rPr>
          <w:b/>
          <w:sz w:val="24"/>
          <w:szCs w:val="24"/>
        </w:rPr>
        <w:t>U</w:t>
      </w:r>
      <w:r w:rsidRPr="00280B57">
        <w:rPr>
          <w:b/>
          <w:spacing w:val="-2"/>
          <w:sz w:val="24"/>
          <w:szCs w:val="24"/>
        </w:rPr>
        <w:t>L</w:t>
      </w:r>
      <w:r w:rsidRPr="00280B57">
        <w:rPr>
          <w:b/>
          <w:sz w:val="24"/>
          <w:szCs w:val="24"/>
        </w:rPr>
        <w:t>AN</w:t>
      </w:r>
    </w:p>
    <w:p w:rsidR="00A777F5" w:rsidRPr="00280B57" w:rsidRDefault="00A777F5">
      <w:pPr>
        <w:spacing w:before="3" w:line="12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spacing w:line="360" w:lineRule="auto"/>
        <w:ind w:left="100" w:right="77" w:firstLine="427"/>
        <w:jc w:val="both"/>
        <w:rPr>
          <w:sz w:val="24"/>
          <w:szCs w:val="24"/>
        </w:rPr>
      </w:pPr>
      <w:r w:rsidRPr="00280B57">
        <w:rPr>
          <w:spacing w:val="-2"/>
          <w:sz w:val="24"/>
          <w:szCs w:val="24"/>
        </w:rPr>
        <w:t>R</w:t>
      </w:r>
      <w:r w:rsidRPr="00280B57">
        <w:rPr>
          <w:spacing w:val="-1"/>
          <w:sz w:val="24"/>
          <w:szCs w:val="24"/>
        </w:rPr>
        <w:t>eac</w:t>
      </w:r>
      <w:r w:rsidRPr="00280B57">
        <w:rPr>
          <w:sz w:val="24"/>
          <w:szCs w:val="24"/>
        </w:rPr>
        <w:t>t</w:t>
      </w:r>
      <w:r w:rsidRPr="00280B57">
        <w:rPr>
          <w:spacing w:val="6"/>
          <w:sz w:val="24"/>
          <w:szCs w:val="24"/>
        </w:rPr>
        <w:t xml:space="preserve"> </w:t>
      </w:r>
      <w:r w:rsidRPr="00280B57">
        <w:rPr>
          <w:sz w:val="24"/>
          <w:szCs w:val="24"/>
        </w:rPr>
        <w:t>N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-4"/>
          <w:sz w:val="24"/>
          <w:szCs w:val="24"/>
        </w:rPr>
        <w:t>i</w:t>
      </w:r>
      <w:r w:rsidRPr="00280B57">
        <w:rPr>
          <w:spacing w:val="-5"/>
          <w:sz w:val="24"/>
          <w:szCs w:val="24"/>
        </w:rPr>
        <w:t>v</w:t>
      </w:r>
      <w:r w:rsidRPr="00280B57">
        <w:rPr>
          <w:sz w:val="24"/>
          <w:szCs w:val="24"/>
        </w:rPr>
        <w:t xml:space="preserve">e </w:t>
      </w:r>
      <w:proofErr w:type="spellStart"/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d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4"/>
          <w:sz w:val="24"/>
          <w:szCs w:val="24"/>
        </w:rPr>
        <w:t>l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h</w:t>
      </w:r>
      <w:proofErr w:type="spellEnd"/>
      <w:r w:rsidRPr="00280B57">
        <w:rPr>
          <w:spacing w:val="1"/>
          <w:sz w:val="24"/>
          <w:szCs w:val="24"/>
        </w:rPr>
        <w:t xml:space="preserve"> </w:t>
      </w:r>
      <w:r w:rsidRPr="00280B57">
        <w:rPr>
          <w:spacing w:val="-8"/>
          <w:sz w:val="24"/>
          <w:szCs w:val="24"/>
        </w:rPr>
        <w:t>f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4"/>
          <w:sz w:val="24"/>
          <w:szCs w:val="24"/>
        </w:rPr>
        <w:t>m</w:t>
      </w:r>
      <w:r w:rsidRPr="00280B57">
        <w:rPr>
          <w:spacing w:val="-1"/>
          <w:sz w:val="24"/>
          <w:szCs w:val="24"/>
        </w:rPr>
        <w:t>e</w:t>
      </w:r>
      <w:r w:rsidRPr="00280B57">
        <w:rPr>
          <w:sz w:val="24"/>
          <w:szCs w:val="24"/>
        </w:rPr>
        <w:t>w</w:t>
      </w:r>
      <w:r w:rsidRPr="00280B57">
        <w:rPr>
          <w:spacing w:val="4"/>
          <w:sz w:val="24"/>
          <w:szCs w:val="24"/>
        </w:rPr>
        <w:t>o</w:t>
      </w:r>
      <w:r w:rsidRPr="00280B57">
        <w:rPr>
          <w:spacing w:val="1"/>
          <w:sz w:val="24"/>
          <w:szCs w:val="24"/>
        </w:rPr>
        <w:t>r</w:t>
      </w:r>
      <w:r w:rsidRPr="00280B57">
        <w:rPr>
          <w:sz w:val="24"/>
          <w:szCs w:val="24"/>
        </w:rPr>
        <w:t>k</w:t>
      </w:r>
      <w:r w:rsidRPr="00280B57">
        <w:rPr>
          <w:spacing w:val="1"/>
          <w:sz w:val="24"/>
          <w:szCs w:val="24"/>
        </w:rPr>
        <w:t xml:space="preserve"> </w:t>
      </w:r>
      <w:r w:rsidRPr="00280B57">
        <w:rPr>
          <w:spacing w:val="-9"/>
          <w:sz w:val="24"/>
          <w:szCs w:val="24"/>
        </w:rPr>
        <w:t>m</w:t>
      </w:r>
      <w:r w:rsidRPr="00280B57">
        <w:rPr>
          <w:spacing w:val="5"/>
          <w:sz w:val="24"/>
          <w:szCs w:val="24"/>
        </w:rPr>
        <w:t>o</w:t>
      </w:r>
      <w:r w:rsidRPr="00280B57">
        <w:rPr>
          <w:sz w:val="24"/>
          <w:szCs w:val="24"/>
        </w:rPr>
        <w:t>bi</w:t>
      </w:r>
      <w:r w:rsidRPr="00280B57">
        <w:rPr>
          <w:spacing w:val="-4"/>
          <w:sz w:val="24"/>
          <w:szCs w:val="24"/>
        </w:rPr>
        <w:t>l</w:t>
      </w:r>
      <w:r w:rsidRPr="00280B57">
        <w:rPr>
          <w:sz w:val="24"/>
          <w:szCs w:val="24"/>
        </w:rPr>
        <w:t xml:space="preserve">e 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pp</w:t>
      </w:r>
      <w:r w:rsidRPr="00280B57">
        <w:rPr>
          <w:spacing w:val="5"/>
          <w:sz w:val="24"/>
          <w:szCs w:val="24"/>
        </w:rPr>
        <w:t xml:space="preserve"> </w:t>
      </w:r>
      <w:r w:rsidRPr="00280B57">
        <w:rPr>
          <w:sz w:val="24"/>
          <w:szCs w:val="24"/>
        </w:rPr>
        <w:t>d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-5"/>
          <w:sz w:val="24"/>
          <w:szCs w:val="24"/>
        </w:rPr>
        <w:t>v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9"/>
          <w:sz w:val="24"/>
          <w:szCs w:val="24"/>
        </w:rPr>
        <w:t>l</w:t>
      </w:r>
      <w:r w:rsidRPr="00280B57">
        <w:rPr>
          <w:spacing w:val="5"/>
          <w:sz w:val="24"/>
          <w:szCs w:val="24"/>
        </w:rPr>
        <w:t>op</w:t>
      </w:r>
      <w:r w:rsidRPr="00280B57">
        <w:rPr>
          <w:spacing w:val="-4"/>
          <w:sz w:val="24"/>
          <w:szCs w:val="24"/>
        </w:rPr>
        <w:t>m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t</w:t>
      </w:r>
      <w:r w:rsidRPr="00280B57">
        <w:rPr>
          <w:spacing w:val="6"/>
          <w:sz w:val="24"/>
          <w:szCs w:val="24"/>
        </w:rPr>
        <w:t xml:space="preserve"> </w:t>
      </w:r>
      <w:r w:rsidRPr="00280B57">
        <w:rPr>
          <w:spacing w:val="-5"/>
          <w:sz w:val="24"/>
          <w:szCs w:val="24"/>
        </w:rPr>
        <w:t>y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g</w:t>
      </w:r>
      <w:r w:rsidRPr="00280B57">
        <w:rPr>
          <w:spacing w:val="6"/>
          <w:sz w:val="24"/>
          <w:szCs w:val="24"/>
        </w:rPr>
        <w:t xml:space="preserve"> </w:t>
      </w:r>
      <w:proofErr w:type="spellStart"/>
      <w:r w:rsidRPr="00280B57">
        <w:rPr>
          <w:spacing w:val="-9"/>
          <w:sz w:val="24"/>
          <w:szCs w:val="24"/>
        </w:rPr>
        <w:t>m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4"/>
          <w:sz w:val="24"/>
          <w:szCs w:val="24"/>
        </w:rPr>
        <w:t>m</w:t>
      </w:r>
      <w:r w:rsidRPr="00280B57">
        <w:rPr>
          <w:spacing w:val="5"/>
          <w:sz w:val="24"/>
          <w:szCs w:val="24"/>
        </w:rPr>
        <w:t>u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g</w:t>
      </w:r>
      <w:r w:rsidRPr="00280B57">
        <w:rPr>
          <w:spacing w:val="5"/>
          <w:sz w:val="24"/>
          <w:szCs w:val="24"/>
        </w:rPr>
        <w:t>k</w:t>
      </w:r>
      <w:r w:rsidRPr="00280B57">
        <w:rPr>
          <w:spacing w:val="-4"/>
          <w:sz w:val="24"/>
          <w:szCs w:val="24"/>
        </w:rPr>
        <w:t>i</w:t>
      </w:r>
      <w:r w:rsidRPr="00280B57">
        <w:rPr>
          <w:sz w:val="24"/>
          <w:szCs w:val="24"/>
        </w:rPr>
        <w:t>nk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n</w:t>
      </w:r>
      <w:proofErr w:type="spellEnd"/>
      <w:r w:rsidRPr="00280B57">
        <w:rPr>
          <w:sz w:val="24"/>
          <w:szCs w:val="24"/>
        </w:rPr>
        <w:t xml:space="preserve"> </w:t>
      </w:r>
      <w:proofErr w:type="spellStart"/>
      <w:r w:rsidRPr="00280B57">
        <w:rPr>
          <w:sz w:val="24"/>
          <w:szCs w:val="24"/>
        </w:rPr>
        <w:t>p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g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4"/>
          <w:sz w:val="24"/>
          <w:szCs w:val="24"/>
        </w:rPr>
        <w:t>m</w:t>
      </w:r>
      <w:r w:rsidRPr="00280B57">
        <w:rPr>
          <w:sz w:val="24"/>
          <w:szCs w:val="24"/>
        </w:rPr>
        <w:t>b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5"/>
          <w:sz w:val="24"/>
          <w:szCs w:val="24"/>
        </w:rPr>
        <w:t>n</w:t>
      </w:r>
      <w:r w:rsidRPr="00280B57">
        <w:rPr>
          <w:spacing w:val="5"/>
          <w:sz w:val="24"/>
          <w:szCs w:val="24"/>
        </w:rPr>
        <w:t>g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n</w:t>
      </w:r>
      <w:proofErr w:type="spellEnd"/>
      <w:r w:rsidRPr="00280B57">
        <w:rPr>
          <w:sz w:val="24"/>
          <w:szCs w:val="24"/>
        </w:rPr>
        <w:t xml:space="preserve"> </w:t>
      </w:r>
      <w:proofErr w:type="spellStart"/>
      <w:r w:rsidRPr="00280B57">
        <w:rPr>
          <w:spacing w:val="-1"/>
          <w:sz w:val="24"/>
          <w:szCs w:val="24"/>
        </w:rPr>
        <w:t>a</w:t>
      </w:r>
      <w:r w:rsidRPr="00280B57">
        <w:rPr>
          <w:spacing w:val="5"/>
          <w:sz w:val="24"/>
          <w:szCs w:val="24"/>
        </w:rPr>
        <w:t>p</w:t>
      </w:r>
      <w:r w:rsidRPr="00280B57">
        <w:rPr>
          <w:spacing w:val="-4"/>
          <w:sz w:val="24"/>
          <w:szCs w:val="24"/>
        </w:rPr>
        <w:t>li</w:t>
      </w:r>
      <w:r w:rsidRPr="00280B57">
        <w:rPr>
          <w:sz w:val="24"/>
          <w:szCs w:val="24"/>
        </w:rPr>
        <w:t>k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2"/>
          <w:sz w:val="24"/>
          <w:szCs w:val="24"/>
        </w:rPr>
        <w:t>s</w:t>
      </w:r>
      <w:r w:rsidRPr="00280B57">
        <w:rPr>
          <w:sz w:val="24"/>
          <w:szCs w:val="24"/>
        </w:rPr>
        <w:t>i</w:t>
      </w:r>
      <w:proofErr w:type="spellEnd"/>
      <w:r w:rsidRPr="00280B57">
        <w:rPr>
          <w:spacing w:val="1"/>
          <w:sz w:val="24"/>
          <w:szCs w:val="24"/>
        </w:rPr>
        <w:t xml:space="preserve"> </w:t>
      </w:r>
      <w:proofErr w:type="spellStart"/>
      <w:r w:rsidRPr="00280B57">
        <w:rPr>
          <w:spacing w:val="-2"/>
          <w:sz w:val="24"/>
          <w:szCs w:val="24"/>
        </w:rPr>
        <w:t>s</w:t>
      </w:r>
      <w:r w:rsidRPr="00280B57">
        <w:rPr>
          <w:spacing w:val="-1"/>
          <w:sz w:val="24"/>
          <w:szCs w:val="24"/>
        </w:rPr>
        <w:t>eca</w:t>
      </w:r>
      <w:r w:rsidRPr="00280B57">
        <w:rPr>
          <w:spacing w:val="1"/>
          <w:sz w:val="24"/>
          <w:szCs w:val="24"/>
        </w:rPr>
        <w:t>r</w:t>
      </w:r>
      <w:r w:rsidRPr="00280B57">
        <w:rPr>
          <w:sz w:val="24"/>
          <w:szCs w:val="24"/>
        </w:rPr>
        <w:t>a</w:t>
      </w:r>
      <w:proofErr w:type="spellEnd"/>
      <w:r w:rsidRPr="00280B57">
        <w:rPr>
          <w:spacing w:val="9"/>
          <w:sz w:val="24"/>
          <w:szCs w:val="24"/>
        </w:rPr>
        <w:t xml:space="preserve"> </w:t>
      </w:r>
      <w:r w:rsidRPr="00280B57">
        <w:rPr>
          <w:spacing w:val="-4"/>
          <w:sz w:val="24"/>
          <w:szCs w:val="24"/>
        </w:rPr>
        <w:t>m</w:t>
      </w:r>
      <w:r w:rsidRPr="00280B57">
        <w:rPr>
          <w:spacing w:val="5"/>
          <w:sz w:val="24"/>
          <w:szCs w:val="24"/>
        </w:rPr>
        <w:t>u</w:t>
      </w:r>
      <w:r w:rsidRPr="00280B57">
        <w:rPr>
          <w:spacing w:val="-9"/>
          <w:sz w:val="24"/>
          <w:szCs w:val="24"/>
        </w:rPr>
        <w:t>l</w:t>
      </w:r>
      <w:r w:rsidRPr="00280B57">
        <w:rPr>
          <w:spacing w:val="10"/>
          <w:sz w:val="24"/>
          <w:szCs w:val="24"/>
        </w:rPr>
        <w:t>t</w:t>
      </w:r>
      <w:r w:rsidRPr="00280B57">
        <w:rPr>
          <w:spacing w:val="-4"/>
          <w:sz w:val="24"/>
          <w:szCs w:val="24"/>
        </w:rPr>
        <w:t>i</w:t>
      </w:r>
      <w:r w:rsidRPr="00280B57">
        <w:rPr>
          <w:spacing w:val="2"/>
          <w:sz w:val="24"/>
          <w:szCs w:val="24"/>
        </w:rPr>
        <w:t>-</w:t>
      </w:r>
      <w:r w:rsidRPr="00280B57">
        <w:rPr>
          <w:spacing w:val="5"/>
          <w:sz w:val="24"/>
          <w:szCs w:val="24"/>
        </w:rPr>
        <w:t>p</w:t>
      </w:r>
      <w:r w:rsidRPr="00280B57">
        <w:rPr>
          <w:spacing w:val="-4"/>
          <w:sz w:val="24"/>
          <w:szCs w:val="24"/>
        </w:rPr>
        <w:t>l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-8"/>
          <w:sz w:val="24"/>
          <w:szCs w:val="24"/>
        </w:rPr>
        <w:t>f</w:t>
      </w:r>
      <w:r w:rsidRPr="00280B57">
        <w:rPr>
          <w:spacing w:val="5"/>
          <w:sz w:val="24"/>
          <w:szCs w:val="24"/>
        </w:rPr>
        <w:t>o</w:t>
      </w:r>
      <w:r w:rsidRPr="00280B57">
        <w:rPr>
          <w:spacing w:val="6"/>
          <w:sz w:val="24"/>
          <w:szCs w:val="24"/>
        </w:rPr>
        <w:t>r</w:t>
      </w:r>
      <w:r w:rsidRPr="00280B57">
        <w:rPr>
          <w:sz w:val="24"/>
          <w:szCs w:val="24"/>
        </w:rPr>
        <w:t>m</w:t>
      </w:r>
      <w:r w:rsidRPr="00280B57">
        <w:rPr>
          <w:spacing w:val="1"/>
          <w:sz w:val="24"/>
          <w:szCs w:val="24"/>
        </w:rPr>
        <w:t xml:space="preserve"> </w:t>
      </w:r>
      <w:proofErr w:type="spellStart"/>
      <w:r w:rsidRPr="00280B57">
        <w:rPr>
          <w:spacing w:val="-5"/>
          <w:sz w:val="24"/>
          <w:szCs w:val="24"/>
        </w:rPr>
        <w:t>y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i</w:t>
      </w:r>
      <w:r w:rsidRPr="00280B57">
        <w:rPr>
          <w:spacing w:val="6"/>
          <w:sz w:val="24"/>
          <w:szCs w:val="24"/>
        </w:rPr>
        <w:t>t</w:t>
      </w:r>
      <w:r w:rsidRPr="00280B57">
        <w:rPr>
          <w:sz w:val="24"/>
          <w:szCs w:val="24"/>
        </w:rPr>
        <w:t>u</w:t>
      </w:r>
      <w:proofErr w:type="spellEnd"/>
      <w:r w:rsidRPr="00280B57">
        <w:rPr>
          <w:sz w:val="24"/>
          <w:szCs w:val="24"/>
        </w:rPr>
        <w:t xml:space="preserve"> A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d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5"/>
          <w:sz w:val="24"/>
          <w:szCs w:val="24"/>
        </w:rPr>
        <w:t>o</w:t>
      </w:r>
      <w:r w:rsidRPr="00280B57">
        <w:rPr>
          <w:spacing w:val="-9"/>
          <w:sz w:val="24"/>
          <w:szCs w:val="24"/>
        </w:rPr>
        <w:t>i</w:t>
      </w:r>
      <w:r w:rsidRPr="00280B57">
        <w:rPr>
          <w:sz w:val="24"/>
          <w:szCs w:val="24"/>
        </w:rPr>
        <w:t>d</w:t>
      </w:r>
      <w:r w:rsidRPr="00280B57">
        <w:rPr>
          <w:spacing w:val="5"/>
          <w:sz w:val="24"/>
          <w:szCs w:val="24"/>
        </w:rPr>
        <w:t xml:space="preserve"> </w:t>
      </w:r>
      <w:proofErr w:type="spellStart"/>
      <w:r w:rsidRPr="00280B57">
        <w:rPr>
          <w:sz w:val="24"/>
          <w:szCs w:val="24"/>
        </w:rPr>
        <w:t>d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n</w:t>
      </w:r>
      <w:proofErr w:type="spellEnd"/>
      <w:r w:rsidRPr="00280B57">
        <w:rPr>
          <w:spacing w:val="5"/>
          <w:sz w:val="24"/>
          <w:szCs w:val="24"/>
        </w:rPr>
        <w:t xml:space="preserve"> </w:t>
      </w:r>
      <w:proofErr w:type="spellStart"/>
      <w:r w:rsidRPr="00280B57">
        <w:rPr>
          <w:spacing w:val="-9"/>
          <w:sz w:val="24"/>
          <w:szCs w:val="24"/>
        </w:rPr>
        <w:t>i</w:t>
      </w:r>
      <w:r w:rsidRPr="00280B57">
        <w:rPr>
          <w:sz w:val="24"/>
          <w:szCs w:val="24"/>
        </w:rPr>
        <w:t>OS</w:t>
      </w:r>
      <w:proofErr w:type="spellEnd"/>
      <w:r w:rsidRPr="00280B57">
        <w:rPr>
          <w:sz w:val="24"/>
          <w:szCs w:val="24"/>
        </w:rPr>
        <w:t>.</w:t>
      </w:r>
      <w:r w:rsidRPr="00280B57">
        <w:rPr>
          <w:spacing w:val="13"/>
          <w:sz w:val="24"/>
          <w:szCs w:val="24"/>
        </w:rPr>
        <w:t xml:space="preserve"> </w:t>
      </w:r>
      <w:proofErr w:type="spellStart"/>
      <w:r w:rsidRPr="00280B57">
        <w:rPr>
          <w:spacing w:val="1"/>
          <w:sz w:val="24"/>
          <w:szCs w:val="24"/>
        </w:rPr>
        <w:t>S</w:t>
      </w:r>
      <w:r w:rsidRPr="00280B57">
        <w:rPr>
          <w:spacing w:val="-1"/>
          <w:sz w:val="24"/>
          <w:szCs w:val="24"/>
        </w:rPr>
        <w:t>e</w:t>
      </w:r>
      <w:r w:rsidRPr="00280B57">
        <w:rPr>
          <w:sz w:val="24"/>
          <w:szCs w:val="24"/>
        </w:rPr>
        <w:t>d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-5"/>
          <w:sz w:val="24"/>
          <w:szCs w:val="24"/>
        </w:rPr>
        <w:t>h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5"/>
          <w:sz w:val="24"/>
          <w:szCs w:val="24"/>
        </w:rPr>
        <w:t>n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n</w:t>
      </w:r>
      <w:r w:rsidRPr="00280B57">
        <w:rPr>
          <w:spacing w:val="-5"/>
          <w:sz w:val="24"/>
          <w:szCs w:val="24"/>
        </w:rPr>
        <w:t>y</w:t>
      </w:r>
      <w:r w:rsidRPr="00280B57">
        <w:rPr>
          <w:spacing w:val="-1"/>
          <w:sz w:val="24"/>
          <w:szCs w:val="24"/>
        </w:rPr>
        <w:t>a</w:t>
      </w:r>
      <w:proofErr w:type="spellEnd"/>
      <w:r w:rsidRPr="00280B57">
        <w:rPr>
          <w:sz w:val="24"/>
          <w:szCs w:val="24"/>
        </w:rPr>
        <w:t>,</w:t>
      </w:r>
      <w:r w:rsidRPr="00280B57">
        <w:rPr>
          <w:spacing w:val="7"/>
          <w:sz w:val="24"/>
          <w:szCs w:val="24"/>
        </w:rPr>
        <w:t xml:space="preserve"> </w:t>
      </w:r>
      <w:r w:rsidRPr="00280B57">
        <w:rPr>
          <w:spacing w:val="-2"/>
          <w:sz w:val="24"/>
          <w:szCs w:val="24"/>
        </w:rPr>
        <w:t>R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1"/>
          <w:sz w:val="24"/>
          <w:szCs w:val="24"/>
        </w:rPr>
        <w:t>c</w:t>
      </w:r>
      <w:r w:rsidRPr="00280B57">
        <w:rPr>
          <w:sz w:val="24"/>
          <w:szCs w:val="24"/>
        </w:rPr>
        <w:t>t N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-4"/>
          <w:sz w:val="24"/>
          <w:szCs w:val="24"/>
        </w:rPr>
        <w:t>i</w:t>
      </w:r>
      <w:r w:rsidRPr="00280B57">
        <w:rPr>
          <w:spacing w:val="-5"/>
          <w:sz w:val="24"/>
          <w:szCs w:val="24"/>
        </w:rPr>
        <w:t>v</w:t>
      </w:r>
      <w:r w:rsidRPr="00280B57">
        <w:rPr>
          <w:sz w:val="24"/>
          <w:szCs w:val="24"/>
        </w:rPr>
        <w:t>e</w:t>
      </w:r>
      <w:r w:rsidRPr="00280B57">
        <w:rPr>
          <w:spacing w:val="8"/>
          <w:sz w:val="24"/>
          <w:szCs w:val="24"/>
        </w:rPr>
        <w:t xml:space="preserve"> </w:t>
      </w:r>
      <w:proofErr w:type="spellStart"/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d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4"/>
          <w:sz w:val="24"/>
          <w:szCs w:val="24"/>
        </w:rPr>
        <w:t>l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h</w:t>
      </w:r>
      <w:proofErr w:type="spellEnd"/>
      <w:r w:rsidRPr="00280B57">
        <w:rPr>
          <w:spacing w:val="4"/>
          <w:sz w:val="24"/>
          <w:szCs w:val="24"/>
        </w:rPr>
        <w:t xml:space="preserve"> </w:t>
      </w:r>
      <w:r w:rsidRPr="00280B57">
        <w:rPr>
          <w:spacing w:val="-3"/>
          <w:sz w:val="24"/>
          <w:szCs w:val="24"/>
        </w:rPr>
        <w:t>f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4"/>
          <w:sz w:val="24"/>
          <w:szCs w:val="24"/>
        </w:rPr>
        <w:t>m</w:t>
      </w:r>
      <w:r w:rsidRPr="00280B57">
        <w:rPr>
          <w:spacing w:val="-1"/>
          <w:sz w:val="24"/>
          <w:szCs w:val="24"/>
        </w:rPr>
        <w:t>e</w:t>
      </w:r>
      <w:r w:rsidRPr="00280B57">
        <w:rPr>
          <w:sz w:val="24"/>
          <w:szCs w:val="24"/>
        </w:rPr>
        <w:t>w</w:t>
      </w:r>
      <w:r w:rsidRPr="00280B57">
        <w:rPr>
          <w:spacing w:val="4"/>
          <w:sz w:val="24"/>
          <w:szCs w:val="24"/>
        </w:rPr>
        <w:t>o</w:t>
      </w:r>
      <w:r w:rsidRPr="00280B57">
        <w:rPr>
          <w:spacing w:val="1"/>
          <w:sz w:val="24"/>
          <w:szCs w:val="24"/>
        </w:rPr>
        <w:t>r</w:t>
      </w:r>
      <w:r w:rsidRPr="00280B57">
        <w:rPr>
          <w:sz w:val="24"/>
          <w:szCs w:val="24"/>
        </w:rPr>
        <w:t>k</w:t>
      </w:r>
      <w:r w:rsidRPr="00280B57">
        <w:rPr>
          <w:spacing w:val="9"/>
          <w:sz w:val="24"/>
          <w:szCs w:val="24"/>
        </w:rPr>
        <w:t xml:space="preserve"> </w:t>
      </w:r>
      <w:r w:rsidRPr="00280B57">
        <w:rPr>
          <w:spacing w:val="-10"/>
          <w:sz w:val="24"/>
          <w:szCs w:val="24"/>
        </w:rPr>
        <w:t>y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g</w:t>
      </w:r>
      <w:r w:rsidRPr="00280B57">
        <w:rPr>
          <w:spacing w:val="9"/>
          <w:sz w:val="24"/>
          <w:szCs w:val="24"/>
        </w:rPr>
        <w:t xml:space="preserve"> </w:t>
      </w:r>
      <w:proofErr w:type="spellStart"/>
      <w:r w:rsidRPr="00280B57">
        <w:rPr>
          <w:spacing w:val="-4"/>
          <w:sz w:val="24"/>
          <w:szCs w:val="24"/>
        </w:rPr>
        <w:t>m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4"/>
          <w:sz w:val="24"/>
          <w:szCs w:val="24"/>
        </w:rPr>
        <w:t>m</w:t>
      </w:r>
      <w:r w:rsidRPr="00280B57">
        <w:rPr>
          <w:spacing w:val="5"/>
          <w:sz w:val="24"/>
          <w:szCs w:val="24"/>
        </w:rPr>
        <w:t>u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g</w:t>
      </w:r>
      <w:r w:rsidRPr="00280B57">
        <w:rPr>
          <w:spacing w:val="5"/>
          <w:sz w:val="24"/>
          <w:szCs w:val="24"/>
        </w:rPr>
        <w:t>k</w:t>
      </w:r>
      <w:r w:rsidRPr="00280B57">
        <w:rPr>
          <w:spacing w:val="-4"/>
          <w:sz w:val="24"/>
          <w:szCs w:val="24"/>
        </w:rPr>
        <w:t>i</w:t>
      </w:r>
      <w:r w:rsidRPr="00280B57">
        <w:rPr>
          <w:sz w:val="24"/>
          <w:szCs w:val="24"/>
        </w:rPr>
        <w:t>nk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n</w:t>
      </w:r>
      <w:proofErr w:type="spellEnd"/>
      <w:r w:rsidRPr="00280B57">
        <w:rPr>
          <w:spacing w:val="4"/>
          <w:sz w:val="24"/>
          <w:szCs w:val="24"/>
        </w:rPr>
        <w:t xml:space="preserve"> </w:t>
      </w:r>
      <w:r w:rsidRPr="00280B57">
        <w:rPr>
          <w:sz w:val="24"/>
          <w:szCs w:val="24"/>
        </w:rPr>
        <w:t>d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-5"/>
          <w:sz w:val="24"/>
          <w:szCs w:val="24"/>
        </w:rPr>
        <w:t>v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9"/>
          <w:sz w:val="24"/>
          <w:szCs w:val="24"/>
        </w:rPr>
        <w:t>l</w:t>
      </w:r>
      <w:r w:rsidRPr="00280B57">
        <w:rPr>
          <w:spacing w:val="5"/>
          <w:sz w:val="24"/>
          <w:szCs w:val="24"/>
        </w:rPr>
        <w:t>o</w:t>
      </w:r>
      <w:r w:rsidRPr="00280B57">
        <w:rPr>
          <w:sz w:val="24"/>
          <w:szCs w:val="24"/>
        </w:rPr>
        <w:t>p</w:t>
      </w:r>
      <w:r w:rsidRPr="00280B57">
        <w:rPr>
          <w:spacing w:val="-1"/>
          <w:sz w:val="24"/>
          <w:szCs w:val="24"/>
        </w:rPr>
        <w:t>e</w:t>
      </w:r>
      <w:r w:rsidRPr="00280B57">
        <w:rPr>
          <w:sz w:val="24"/>
          <w:szCs w:val="24"/>
        </w:rPr>
        <w:t>r</w:t>
      </w:r>
      <w:r w:rsidRPr="00280B57">
        <w:rPr>
          <w:spacing w:val="10"/>
          <w:sz w:val="24"/>
          <w:szCs w:val="24"/>
        </w:rPr>
        <w:t xml:space="preserve"> </w:t>
      </w:r>
      <w:proofErr w:type="spellStart"/>
      <w:r w:rsidRPr="00280B57">
        <w:rPr>
          <w:spacing w:val="-4"/>
          <w:sz w:val="24"/>
          <w:szCs w:val="24"/>
        </w:rPr>
        <w:t>m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4"/>
          <w:sz w:val="24"/>
          <w:szCs w:val="24"/>
        </w:rPr>
        <w:t>m</w:t>
      </w:r>
      <w:r w:rsidRPr="00280B57">
        <w:rPr>
          <w:sz w:val="24"/>
          <w:szCs w:val="24"/>
        </w:rPr>
        <w:t>bu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t</w:t>
      </w:r>
      <w:proofErr w:type="spellEnd"/>
      <w:r w:rsidRPr="00280B57">
        <w:rPr>
          <w:spacing w:val="9"/>
          <w:sz w:val="24"/>
          <w:szCs w:val="24"/>
        </w:rPr>
        <w:t xml:space="preserve"> </w:t>
      </w:r>
      <w:proofErr w:type="spellStart"/>
      <w:r w:rsidRPr="00280B57">
        <w:rPr>
          <w:spacing w:val="-1"/>
          <w:sz w:val="24"/>
          <w:szCs w:val="24"/>
        </w:rPr>
        <w:t>a</w:t>
      </w:r>
      <w:r w:rsidRPr="00280B57">
        <w:rPr>
          <w:spacing w:val="5"/>
          <w:sz w:val="24"/>
          <w:szCs w:val="24"/>
        </w:rPr>
        <w:t>p</w:t>
      </w:r>
      <w:r w:rsidRPr="00280B57">
        <w:rPr>
          <w:sz w:val="24"/>
          <w:szCs w:val="24"/>
        </w:rPr>
        <w:t>l</w:t>
      </w:r>
      <w:r w:rsidRPr="00280B57">
        <w:rPr>
          <w:spacing w:val="-4"/>
          <w:sz w:val="24"/>
          <w:szCs w:val="24"/>
        </w:rPr>
        <w:t>i</w:t>
      </w:r>
      <w:r w:rsidRPr="00280B57">
        <w:rPr>
          <w:sz w:val="24"/>
          <w:szCs w:val="24"/>
        </w:rPr>
        <w:t>k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2"/>
          <w:sz w:val="24"/>
          <w:szCs w:val="24"/>
        </w:rPr>
        <w:t>s</w:t>
      </w:r>
      <w:r w:rsidRPr="00280B57">
        <w:rPr>
          <w:sz w:val="24"/>
          <w:szCs w:val="24"/>
        </w:rPr>
        <w:t>i</w:t>
      </w:r>
      <w:proofErr w:type="spellEnd"/>
      <w:r w:rsidRPr="00280B57">
        <w:rPr>
          <w:sz w:val="24"/>
          <w:szCs w:val="24"/>
        </w:rPr>
        <w:t xml:space="preserve"> </w:t>
      </w:r>
      <w:proofErr w:type="spellStart"/>
      <w:r w:rsidRPr="00280B57">
        <w:rPr>
          <w:spacing w:val="5"/>
          <w:sz w:val="24"/>
          <w:szCs w:val="24"/>
        </w:rPr>
        <w:t>u</w:t>
      </w:r>
      <w:r w:rsidRPr="00280B57">
        <w:rPr>
          <w:spacing w:val="-5"/>
          <w:sz w:val="24"/>
          <w:szCs w:val="24"/>
        </w:rPr>
        <w:t>n</w:t>
      </w:r>
      <w:r w:rsidRPr="00280B57">
        <w:rPr>
          <w:spacing w:val="5"/>
          <w:sz w:val="24"/>
          <w:szCs w:val="24"/>
        </w:rPr>
        <w:t>t</w:t>
      </w:r>
      <w:r w:rsidRPr="00280B57">
        <w:rPr>
          <w:sz w:val="24"/>
          <w:szCs w:val="24"/>
        </w:rPr>
        <w:t>uk</w:t>
      </w:r>
      <w:proofErr w:type="spellEnd"/>
      <w:r w:rsidRPr="00280B57">
        <w:rPr>
          <w:spacing w:val="9"/>
          <w:sz w:val="24"/>
          <w:szCs w:val="24"/>
        </w:rPr>
        <w:t xml:space="preserve"> </w:t>
      </w:r>
      <w:proofErr w:type="spellStart"/>
      <w:r w:rsidRPr="00280B57">
        <w:rPr>
          <w:spacing w:val="-5"/>
          <w:sz w:val="24"/>
          <w:szCs w:val="24"/>
        </w:rPr>
        <w:t>b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1"/>
          <w:sz w:val="24"/>
          <w:szCs w:val="24"/>
        </w:rPr>
        <w:t>r</w:t>
      </w:r>
      <w:r w:rsidRPr="00280B57">
        <w:rPr>
          <w:sz w:val="24"/>
          <w:szCs w:val="24"/>
        </w:rPr>
        <w:t>b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g</w:t>
      </w:r>
      <w:r w:rsidRPr="00280B57">
        <w:rPr>
          <w:spacing w:val="8"/>
          <w:sz w:val="24"/>
          <w:szCs w:val="24"/>
        </w:rPr>
        <w:t>a</w:t>
      </w:r>
      <w:r w:rsidRPr="00280B57">
        <w:rPr>
          <w:sz w:val="24"/>
          <w:szCs w:val="24"/>
        </w:rPr>
        <w:t>i</w:t>
      </w:r>
      <w:proofErr w:type="spellEnd"/>
      <w:r w:rsidRPr="00280B57">
        <w:rPr>
          <w:sz w:val="24"/>
          <w:szCs w:val="24"/>
        </w:rPr>
        <w:t xml:space="preserve"> </w:t>
      </w:r>
      <w:r w:rsidRPr="00280B57">
        <w:rPr>
          <w:spacing w:val="5"/>
          <w:sz w:val="24"/>
          <w:szCs w:val="24"/>
        </w:rPr>
        <w:t>p</w:t>
      </w:r>
      <w:r w:rsidRPr="00280B57">
        <w:rPr>
          <w:spacing w:val="-9"/>
          <w:sz w:val="24"/>
          <w:szCs w:val="24"/>
        </w:rPr>
        <w:t>l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10"/>
          <w:sz w:val="24"/>
          <w:szCs w:val="24"/>
        </w:rPr>
        <w:t>t</w:t>
      </w:r>
      <w:r w:rsidRPr="00280B57">
        <w:rPr>
          <w:spacing w:val="-8"/>
          <w:sz w:val="24"/>
          <w:szCs w:val="24"/>
        </w:rPr>
        <w:t>f</w:t>
      </w:r>
      <w:r w:rsidRPr="00280B57">
        <w:rPr>
          <w:spacing w:val="5"/>
          <w:sz w:val="24"/>
          <w:szCs w:val="24"/>
        </w:rPr>
        <w:t>o</w:t>
      </w:r>
      <w:r w:rsidRPr="00280B57">
        <w:rPr>
          <w:spacing w:val="1"/>
          <w:sz w:val="24"/>
          <w:szCs w:val="24"/>
        </w:rPr>
        <w:t>r</w:t>
      </w:r>
      <w:r w:rsidRPr="00280B57">
        <w:rPr>
          <w:sz w:val="24"/>
          <w:szCs w:val="24"/>
        </w:rPr>
        <w:t xml:space="preserve">m </w:t>
      </w:r>
      <w:proofErr w:type="spellStart"/>
      <w:r w:rsidRPr="00280B57">
        <w:rPr>
          <w:sz w:val="24"/>
          <w:szCs w:val="24"/>
        </w:rPr>
        <w:t>d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g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n</w:t>
      </w:r>
      <w:proofErr w:type="spellEnd"/>
      <w:r w:rsidRPr="00280B57">
        <w:rPr>
          <w:spacing w:val="5"/>
          <w:sz w:val="24"/>
          <w:szCs w:val="24"/>
        </w:rPr>
        <w:t xml:space="preserve"> </w:t>
      </w:r>
      <w:proofErr w:type="spellStart"/>
      <w:r w:rsidRPr="00280B57">
        <w:rPr>
          <w:spacing w:val="-4"/>
          <w:sz w:val="24"/>
          <w:szCs w:val="24"/>
        </w:rPr>
        <w:t>m</w:t>
      </w:r>
      <w:r w:rsidRPr="00280B57">
        <w:rPr>
          <w:spacing w:val="4"/>
          <w:sz w:val="24"/>
          <w:szCs w:val="24"/>
        </w:rPr>
        <w:t>e</w:t>
      </w:r>
      <w:r w:rsidRPr="00280B57">
        <w:rPr>
          <w:sz w:val="24"/>
          <w:szCs w:val="24"/>
        </w:rPr>
        <w:t>ngg</w:t>
      </w:r>
      <w:r w:rsidRPr="00280B57">
        <w:rPr>
          <w:spacing w:val="5"/>
          <w:sz w:val="24"/>
          <w:szCs w:val="24"/>
        </w:rPr>
        <w:t>u</w:t>
      </w:r>
      <w:r w:rsidRPr="00280B57">
        <w:rPr>
          <w:spacing w:val="-5"/>
          <w:sz w:val="24"/>
          <w:szCs w:val="24"/>
        </w:rPr>
        <w:t>n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k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n</w:t>
      </w:r>
      <w:proofErr w:type="spellEnd"/>
      <w:r w:rsidRPr="00280B57">
        <w:rPr>
          <w:spacing w:val="9"/>
          <w:sz w:val="24"/>
          <w:szCs w:val="24"/>
        </w:rPr>
        <w:t xml:space="preserve"> </w:t>
      </w:r>
      <w:r w:rsidRPr="00280B57">
        <w:rPr>
          <w:sz w:val="24"/>
          <w:szCs w:val="24"/>
        </w:rPr>
        <w:t>b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2"/>
          <w:sz w:val="24"/>
          <w:szCs w:val="24"/>
        </w:rPr>
        <w:t>s</w:t>
      </w:r>
      <w:r w:rsidRPr="00280B57">
        <w:rPr>
          <w:spacing w:val="-4"/>
          <w:sz w:val="24"/>
          <w:szCs w:val="24"/>
        </w:rPr>
        <w:t>i</w:t>
      </w:r>
      <w:r w:rsidRPr="00280B57">
        <w:rPr>
          <w:sz w:val="24"/>
          <w:szCs w:val="24"/>
        </w:rPr>
        <w:t>s</w:t>
      </w:r>
      <w:r w:rsidRPr="00280B57">
        <w:rPr>
          <w:spacing w:val="7"/>
          <w:sz w:val="24"/>
          <w:szCs w:val="24"/>
        </w:rPr>
        <w:t xml:space="preserve"> </w:t>
      </w:r>
      <w:proofErr w:type="spellStart"/>
      <w:r w:rsidRPr="00280B57">
        <w:rPr>
          <w:sz w:val="24"/>
          <w:szCs w:val="24"/>
        </w:rPr>
        <w:t>k</w:t>
      </w:r>
      <w:r w:rsidRPr="00280B57">
        <w:rPr>
          <w:spacing w:val="5"/>
          <w:sz w:val="24"/>
          <w:szCs w:val="24"/>
        </w:rPr>
        <w:t>o</w:t>
      </w:r>
      <w:r w:rsidRPr="00280B57">
        <w:rPr>
          <w:sz w:val="24"/>
          <w:szCs w:val="24"/>
        </w:rPr>
        <w:t>de</w:t>
      </w:r>
      <w:proofErr w:type="spellEnd"/>
      <w:r w:rsidRPr="00280B57">
        <w:rPr>
          <w:spacing w:val="9"/>
          <w:sz w:val="24"/>
          <w:szCs w:val="24"/>
        </w:rPr>
        <w:t xml:space="preserve"> </w:t>
      </w:r>
      <w:r w:rsidRPr="00280B57">
        <w:rPr>
          <w:spacing w:val="-5"/>
          <w:sz w:val="24"/>
          <w:szCs w:val="24"/>
        </w:rPr>
        <w:t>y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g</w:t>
      </w:r>
      <w:r w:rsidRPr="00280B57">
        <w:rPr>
          <w:spacing w:val="10"/>
          <w:sz w:val="24"/>
          <w:szCs w:val="24"/>
        </w:rPr>
        <w:t xml:space="preserve"> </w:t>
      </w:r>
      <w:proofErr w:type="spellStart"/>
      <w:proofErr w:type="gramStart"/>
      <w:r w:rsidRPr="00280B57">
        <w:rPr>
          <w:spacing w:val="-2"/>
          <w:sz w:val="24"/>
          <w:szCs w:val="24"/>
        </w:rPr>
        <w:t>s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4"/>
          <w:sz w:val="24"/>
          <w:szCs w:val="24"/>
        </w:rPr>
        <w:t>m</w:t>
      </w:r>
      <w:r w:rsidRPr="00280B57">
        <w:rPr>
          <w:spacing w:val="-1"/>
          <w:sz w:val="24"/>
          <w:szCs w:val="24"/>
        </w:rPr>
        <w:t>a</w:t>
      </w:r>
      <w:proofErr w:type="spellEnd"/>
      <w:proofErr w:type="gramEnd"/>
      <w:r w:rsidRPr="00280B57">
        <w:rPr>
          <w:sz w:val="24"/>
          <w:szCs w:val="24"/>
        </w:rPr>
        <w:t>.</w:t>
      </w:r>
      <w:r w:rsidRPr="00280B57">
        <w:rPr>
          <w:spacing w:val="10"/>
          <w:sz w:val="24"/>
          <w:szCs w:val="24"/>
        </w:rPr>
        <w:t xml:space="preserve"> </w:t>
      </w:r>
      <w:proofErr w:type="spellStart"/>
      <w:r w:rsidRPr="00280B57">
        <w:rPr>
          <w:spacing w:val="-3"/>
          <w:sz w:val="24"/>
          <w:szCs w:val="24"/>
        </w:rPr>
        <w:t>L</w:t>
      </w:r>
      <w:r w:rsidRPr="00280B57">
        <w:rPr>
          <w:spacing w:val="4"/>
          <w:sz w:val="24"/>
          <w:szCs w:val="24"/>
        </w:rPr>
        <w:t>e</w:t>
      </w:r>
      <w:r w:rsidRPr="00280B57">
        <w:rPr>
          <w:sz w:val="24"/>
          <w:szCs w:val="24"/>
        </w:rPr>
        <w:t>w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t</w:t>
      </w:r>
      <w:proofErr w:type="spellEnd"/>
      <w:r w:rsidRPr="00280B57">
        <w:rPr>
          <w:spacing w:val="10"/>
          <w:sz w:val="24"/>
          <w:szCs w:val="24"/>
        </w:rPr>
        <w:t xml:space="preserve"> </w:t>
      </w:r>
      <w:r w:rsidRPr="00280B57">
        <w:rPr>
          <w:sz w:val="24"/>
          <w:szCs w:val="24"/>
        </w:rPr>
        <w:t>w</w:t>
      </w:r>
      <w:r w:rsidRPr="00280B57">
        <w:rPr>
          <w:spacing w:val="-1"/>
          <w:sz w:val="24"/>
          <w:szCs w:val="24"/>
        </w:rPr>
        <w:t>e</w:t>
      </w:r>
      <w:r w:rsidRPr="00280B57">
        <w:rPr>
          <w:sz w:val="24"/>
          <w:szCs w:val="24"/>
        </w:rPr>
        <w:t>b</w:t>
      </w:r>
      <w:r w:rsidRPr="00280B57">
        <w:rPr>
          <w:spacing w:val="2"/>
          <w:sz w:val="24"/>
          <w:szCs w:val="24"/>
        </w:rPr>
        <w:t>s</w:t>
      </w:r>
      <w:r w:rsidRPr="00280B57">
        <w:rPr>
          <w:spacing w:val="-9"/>
          <w:sz w:val="24"/>
          <w:szCs w:val="24"/>
        </w:rPr>
        <w:t>i</w:t>
      </w:r>
      <w:r w:rsidRPr="00280B57">
        <w:rPr>
          <w:spacing w:val="5"/>
          <w:sz w:val="24"/>
          <w:szCs w:val="24"/>
        </w:rPr>
        <w:t>t</w:t>
      </w:r>
      <w:r w:rsidRPr="00280B57">
        <w:rPr>
          <w:sz w:val="24"/>
          <w:szCs w:val="24"/>
        </w:rPr>
        <w:t>e</w:t>
      </w:r>
      <w:r w:rsidRPr="00280B57">
        <w:rPr>
          <w:spacing w:val="4"/>
          <w:sz w:val="24"/>
          <w:szCs w:val="24"/>
        </w:rPr>
        <w:t xml:space="preserve"> </w:t>
      </w:r>
      <w:proofErr w:type="spellStart"/>
      <w:r w:rsidRPr="00280B57">
        <w:rPr>
          <w:spacing w:val="1"/>
          <w:sz w:val="24"/>
          <w:szCs w:val="24"/>
        </w:rPr>
        <w:t>r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2"/>
          <w:sz w:val="24"/>
          <w:szCs w:val="24"/>
        </w:rPr>
        <w:t>s</w:t>
      </w:r>
      <w:r w:rsidRPr="00280B57">
        <w:rPr>
          <w:spacing w:val="-4"/>
          <w:sz w:val="24"/>
          <w:szCs w:val="24"/>
        </w:rPr>
        <w:t>m</w:t>
      </w:r>
      <w:r w:rsidRPr="00280B57">
        <w:rPr>
          <w:sz w:val="24"/>
          <w:szCs w:val="24"/>
        </w:rPr>
        <w:t>i</w:t>
      </w:r>
      <w:proofErr w:type="spellEnd"/>
      <w:r w:rsidRPr="00280B57">
        <w:rPr>
          <w:spacing w:val="5"/>
          <w:sz w:val="24"/>
          <w:szCs w:val="24"/>
        </w:rPr>
        <w:t xml:space="preserve"> </w:t>
      </w:r>
      <w:r w:rsidRPr="00280B57">
        <w:rPr>
          <w:spacing w:val="-2"/>
          <w:sz w:val="24"/>
          <w:szCs w:val="24"/>
        </w:rPr>
        <w:t>R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1"/>
          <w:sz w:val="24"/>
          <w:szCs w:val="24"/>
        </w:rPr>
        <w:t>ac</w:t>
      </w:r>
      <w:r w:rsidRPr="00280B57">
        <w:rPr>
          <w:sz w:val="24"/>
          <w:szCs w:val="24"/>
        </w:rPr>
        <w:t>t</w:t>
      </w:r>
      <w:r w:rsidRPr="00280B57">
        <w:rPr>
          <w:spacing w:val="10"/>
          <w:sz w:val="24"/>
          <w:szCs w:val="24"/>
        </w:rPr>
        <w:t xml:space="preserve"> </w:t>
      </w:r>
      <w:r w:rsidRPr="00280B57">
        <w:rPr>
          <w:sz w:val="24"/>
          <w:szCs w:val="24"/>
        </w:rPr>
        <w:t>N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-4"/>
          <w:sz w:val="24"/>
          <w:szCs w:val="24"/>
        </w:rPr>
        <w:t>i</w:t>
      </w:r>
      <w:r w:rsidRPr="00280B57">
        <w:rPr>
          <w:spacing w:val="-5"/>
          <w:sz w:val="24"/>
          <w:szCs w:val="24"/>
        </w:rPr>
        <w:t>v</w:t>
      </w:r>
      <w:r w:rsidRPr="00280B57">
        <w:rPr>
          <w:spacing w:val="-1"/>
          <w:sz w:val="24"/>
          <w:szCs w:val="24"/>
        </w:rPr>
        <w:t>e</w:t>
      </w:r>
      <w:r w:rsidRPr="00280B57">
        <w:rPr>
          <w:sz w:val="24"/>
          <w:szCs w:val="24"/>
        </w:rPr>
        <w:t xml:space="preserve">, </w:t>
      </w:r>
      <w:proofErr w:type="spellStart"/>
      <w:r w:rsidRPr="00280B57">
        <w:rPr>
          <w:spacing w:val="-4"/>
          <w:sz w:val="24"/>
          <w:szCs w:val="24"/>
        </w:rPr>
        <w:t>m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-1"/>
          <w:sz w:val="24"/>
          <w:szCs w:val="24"/>
        </w:rPr>
        <w:t>e</w:t>
      </w:r>
      <w:r w:rsidRPr="00280B57">
        <w:rPr>
          <w:sz w:val="24"/>
          <w:szCs w:val="24"/>
        </w:rPr>
        <w:t>ka</w:t>
      </w:r>
      <w:proofErr w:type="spellEnd"/>
      <w:r w:rsidRPr="00280B57">
        <w:rPr>
          <w:spacing w:val="6"/>
          <w:sz w:val="24"/>
          <w:szCs w:val="24"/>
        </w:rPr>
        <w:t xml:space="preserve"> </w:t>
      </w:r>
      <w:proofErr w:type="spellStart"/>
      <w:r w:rsidRPr="00280B57">
        <w:rPr>
          <w:spacing w:val="-4"/>
          <w:sz w:val="24"/>
          <w:szCs w:val="24"/>
        </w:rPr>
        <w:t>m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g</w:t>
      </w:r>
      <w:r w:rsidRPr="00280B57">
        <w:rPr>
          <w:spacing w:val="5"/>
          <w:sz w:val="24"/>
          <w:szCs w:val="24"/>
        </w:rPr>
        <w:t>k</w:t>
      </w:r>
      <w:r w:rsidRPr="00280B57">
        <w:rPr>
          <w:spacing w:val="-4"/>
          <w:sz w:val="24"/>
          <w:szCs w:val="24"/>
        </w:rPr>
        <w:t>l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im</w:t>
      </w:r>
      <w:proofErr w:type="spellEnd"/>
      <w:r w:rsidRPr="00280B57">
        <w:rPr>
          <w:spacing w:val="3"/>
          <w:sz w:val="24"/>
          <w:szCs w:val="24"/>
        </w:rPr>
        <w:t xml:space="preserve"> </w:t>
      </w:r>
      <w:proofErr w:type="spellStart"/>
      <w:r w:rsidRPr="00280B57">
        <w:rPr>
          <w:spacing w:val="-5"/>
          <w:sz w:val="24"/>
          <w:szCs w:val="24"/>
        </w:rPr>
        <w:t>b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5"/>
          <w:sz w:val="24"/>
          <w:szCs w:val="24"/>
        </w:rPr>
        <w:t>h</w:t>
      </w:r>
      <w:r w:rsidRPr="00280B57">
        <w:rPr>
          <w:sz w:val="24"/>
          <w:szCs w:val="24"/>
        </w:rPr>
        <w:t>wa</w:t>
      </w:r>
      <w:proofErr w:type="spellEnd"/>
      <w:r w:rsidRPr="00280B57">
        <w:rPr>
          <w:spacing w:val="6"/>
          <w:sz w:val="24"/>
          <w:szCs w:val="24"/>
        </w:rPr>
        <w:t xml:space="preserve"> </w:t>
      </w:r>
      <w:r w:rsidRPr="00280B57">
        <w:rPr>
          <w:spacing w:val="-8"/>
          <w:sz w:val="24"/>
          <w:szCs w:val="24"/>
        </w:rPr>
        <w:t>f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4"/>
          <w:sz w:val="24"/>
          <w:szCs w:val="24"/>
        </w:rPr>
        <w:t>m</w:t>
      </w:r>
      <w:r w:rsidRPr="00280B57">
        <w:rPr>
          <w:spacing w:val="4"/>
          <w:sz w:val="24"/>
          <w:szCs w:val="24"/>
        </w:rPr>
        <w:t>e</w:t>
      </w:r>
      <w:r w:rsidRPr="00280B57">
        <w:rPr>
          <w:sz w:val="24"/>
          <w:szCs w:val="24"/>
        </w:rPr>
        <w:t>w</w:t>
      </w:r>
      <w:r w:rsidRPr="00280B57">
        <w:rPr>
          <w:spacing w:val="4"/>
          <w:sz w:val="24"/>
          <w:szCs w:val="24"/>
        </w:rPr>
        <w:t>o</w:t>
      </w:r>
      <w:r w:rsidRPr="00280B57">
        <w:rPr>
          <w:spacing w:val="1"/>
          <w:sz w:val="24"/>
          <w:szCs w:val="24"/>
        </w:rPr>
        <w:t>r</w:t>
      </w:r>
      <w:r w:rsidRPr="00280B57">
        <w:rPr>
          <w:sz w:val="24"/>
          <w:szCs w:val="24"/>
        </w:rPr>
        <w:t>k</w:t>
      </w:r>
      <w:r w:rsidRPr="00280B57">
        <w:rPr>
          <w:spacing w:val="2"/>
          <w:sz w:val="24"/>
          <w:szCs w:val="24"/>
        </w:rPr>
        <w:t xml:space="preserve"> </w:t>
      </w:r>
      <w:proofErr w:type="spellStart"/>
      <w:r w:rsidRPr="00280B57">
        <w:rPr>
          <w:spacing w:val="-5"/>
          <w:sz w:val="24"/>
          <w:szCs w:val="24"/>
        </w:rPr>
        <w:t>b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-5"/>
          <w:sz w:val="24"/>
          <w:szCs w:val="24"/>
        </w:rPr>
        <w:t>b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2"/>
          <w:sz w:val="24"/>
          <w:szCs w:val="24"/>
        </w:rPr>
        <w:t>s</w:t>
      </w:r>
      <w:r w:rsidRPr="00280B57">
        <w:rPr>
          <w:spacing w:val="-4"/>
          <w:sz w:val="24"/>
          <w:szCs w:val="24"/>
        </w:rPr>
        <w:t>i</w:t>
      </w:r>
      <w:r w:rsidRPr="00280B57">
        <w:rPr>
          <w:sz w:val="24"/>
          <w:szCs w:val="24"/>
        </w:rPr>
        <w:t>s</w:t>
      </w:r>
      <w:proofErr w:type="spellEnd"/>
      <w:r w:rsidRPr="00280B57">
        <w:rPr>
          <w:sz w:val="24"/>
          <w:szCs w:val="24"/>
        </w:rPr>
        <w:t xml:space="preserve"> </w:t>
      </w:r>
      <w:r w:rsidRPr="00280B57">
        <w:rPr>
          <w:spacing w:val="-2"/>
          <w:sz w:val="24"/>
          <w:szCs w:val="24"/>
        </w:rPr>
        <w:t>J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5"/>
          <w:sz w:val="24"/>
          <w:szCs w:val="24"/>
        </w:rPr>
        <w:t>v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1"/>
          <w:sz w:val="24"/>
          <w:szCs w:val="24"/>
        </w:rPr>
        <w:t>S</w:t>
      </w:r>
      <w:r w:rsidRPr="00280B57">
        <w:rPr>
          <w:spacing w:val="-1"/>
          <w:sz w:val="24"/>
          <w:szCs w:val="24"/>
        </w:rPr>
        <w:t>c</w:t>
      </w:r>
      <w:r w:rsidRPr="00280B57">
        <w:rPr>
          <w:spacing w:val="6"/>
          <w:sz w:val="24"/>
          <w:szCs w:val="24"/>
        </w:rPr>
        <w:t>r</w:t>
      </w:r>
      <w:r w:rsidRPr="00280B57">
        <w:rPr>
          <w:spacing w:val="-4"/>
          <w:sz w:val="24"/>
          <w:szCs w:val="24"/>
        </w:rPr>
        <w:t>i</w:t>
      </w:r>
      <w:r w:rsidRPr="00280B57">
        <w:rPr>
          <w:sz w:val="24"/>
          <w:szCs w:val="24"/>
        </w:rPr>
        <w:t>pt</w:t>
      </w:r>
      <w:r w:rsidRPr="00280B57">
        <w:rPr>
          <w:spacing w:val="2"/>
          <w:sz w:val="24"/>
          <w:szCs w:val="24"/>
        </w:rPr>
        <w:t xml:space="preserve"> </w:t>
      </w:r>
      <w:proofErr w:type="spellStart"/>
      <w:r w:rsidRPr="00280B57">
        <w:rPr>
          <w:spacing w:val="5"/>
          <w:sz w:val="24"/>
          <w:szCs w:val="24"/>
        </w:rPr>
        <w:t>t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-2"/>
          <w:sz w:val="24"/>
          <w:szCs w:val="24"/>
        </w:rPr>
        <w:t>s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-5"/>
          <w:sz w:val="24"/>
          <w:szCs w:val="24"/>
        </w:rPr>
        <w:t>b</w:t>
      </w:r>
      <w:r w:rsidRPr="00280B57">
        <w:rPr>
          <w:sz w:val="24"/>
          <w:szCs w:val="24"/>
        </w:rPr>
        <w:t>ut</w:t>
      </w:r>
      <w:proofErr w:type="spellEnd"/>
      <w:r w:rsidRPr="00280B57">
        <w:rPr>
          <w:spacing w:val="7"/>
          <w:sz w:val="24"/>
          <w:szCs w:val="24"/>
        </w:rPr>
        <w:t xml:space="preserve"> </w:t>
      </w:r>
      <w:proofErr w:type="spellStart"/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d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9"/>
          <w:sz w:val="24"/>
          <w:szCs w:val="24"/>
        </w:rPr>
        <w:t>l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h</w:t>
      </w:r>
      <w:proofErr w:type="spellEnd"/>
      <w:r w:rsidRPr="00280B57">
        <w:rPr>
          <w:spacing w:val="7"/>
          <w:sz w:val="24"/>
          <w:szCs w:val="24"/>
        </w:rPr>
        <w:t xml:space="preserve"> </w:t>
      </w:r>
      <w:proofErr w:type="spellStart"/>
      <w:proofErr w:type="gramStart"/>
      <w:r w:rsidRPr="00280B57">
        <w:rPr>
          <w:spacing w:val="-1"/>
          <w:sz w:val="24"/>
          <w:szCs w:val="24"/>
        </w:rPr>
        <w:t>ca</w:t>
      </w:r>
      <w:r w:rsidRPr="00280B57">
        <w:rPr>
          <w:spacing w:val="1"/>
          <w:sz w:val="24"/>
          <w:szCs w:val="24"/>
        </w:rPr>
        <w:t>r</w:t>
      </w:r>
      <w:r w:rsidRPr="00280B57">
        <w:rPr>
          <w:sz w:val="24"/>
          <w:szCs w:val="24"/>
        </w:rPr>
        <w:t>a</w:t>
      </w:r>
      <w:proofErr w:type="spellEnd"/>
      <w:proofErr w:type="gramEnd"/>
      <w:r w:rsidRPr="00280B57">
        <w:rPr>
          <w:spacing w:val="6"/>
          <w:sz w:val="24"/>
          <w:szCs w:val="24"/>
        </w:rPr>
        <w:t xml:space="preserve"> </w:t>
      </w:r>
      <w:r w:rsidRPr="00280B57">
        <w:rPr>
          <w:spacing w:val="-5"/>
          <w:sz w:val="24"/>
          <w:szCs w:val="24"/>
        </w:rPr>
        <w:t>y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g</w:t>
      </w:r>
      <w:r w:rsidRPr="00280B57">
        <w:rPr>
          <w:spacing w:val="2"/>
          <w:sz w:val="24"/>
          <w:szCs w:val="24"/>
        </w:rPr>
        <w:t xml:space="preserve"> </w:t>
      </w:r>
      <w:proofErr w:type="spellStart"/>
      <w:r w:rsidRPr="00280B57">
        <w:rPr>
          <w:spacing w:val="5"/>
          <w:sz w:val="24"/>
          <w:szCs w:val="24"/>
        </w:rPr>
        <w:t>t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-5"/>
          <w:sz w:val="24"/>
          <w:szCs w:val="24"/>
        </w:rPr>
        <w:t>b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4"/>
          <w:sz w:val="24"/>
          <w:szCs w:val="24"/>
        </w:rPr>
        <w:t>i</w:t>
      </w:r>
      <w:r w:rsidRPr="00280B57">
        <w:rPr>
          <w:sz w:val="24"/>
          <w:szCs w:val="24"/>
        </w:rPr>
        <w:t>k</w:t>
      </w:r>
      <w:proofErr w:type="spellEnd"/>
      <w:r w:rsidRPr="00280B57">
        <w:rPr>
          <w:sz w:val="24"/>
          <w:szCs w:val="24"/>
        </w:rPr>
        <w:t xml:space="preserve"> </w:t>
      </w:r>
      <w:proofErr w:type="spellStart"/>
      <w:r w:rsidRPr="00280B57">
        <w:rPr>
          <w:sz w:val="24"/>
          <w:szCs w:val="24"/>
        </w:rPr>
        <w:t>u</w:t>
      </w:r>
      <w:r w:rsidRPr="00280B57">
        <w:rPr>
          <w:spacing w:val="-5"/>
          <w:sz w:val="24"/>
          <w:szCs w:val="24"/>
        </w:rPr>
        <w:t>n</w:t>
      </w:r>
      <w:r w:rsidRPr="00280B57">
        <w:rPr>
          <w:spacing w:val="5"/>
          <w:sz w:val="24"/>
          <w:szCs w:val="24"/>
        </w:rPr>
        <w:t>t</w:t>
      </w:r>
      <w:r w:rsidRPr="00280B57">
        <w:rPr>
          <w:sz w:val="24"/>
          <w:szCs w:val="24"/>
        </w:rPr>
        <w:t>uk</w:t>
      </w:r>
      <w:proofErr w:type="spellEnd"/>
      <w:r w:rsidRPr="00280B57">
        <w:rPr>
          <w:spacing w:val="2"/>
          <w:sz w:val="24"/>
          <w:szCs w:val="24"/>
        </w:rPr>
        <w:t xml:space="preserve"> </w:t>
      </w:r>
      <w:proofErr w:type="spellStart"/>
      <w:r w:rsidRPr="00280B57">
        <w:rPr>
          <w:spacing w:val="-9"/>
          <w:sz w:val="24"/>
          <w:szCs w:val="24"/>
        </w:rPr>
        <w:t>m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4"/>
          <w:sz w:val="24"/>
          <w:szCs w:val="24"/>
        </w:rPr>
        <w:t>m</w:t>
      </w:r>
      <w:r w:rsidRPr="00280B57">
        <w:rPr>
          <w:sz w:val="24"/>
          <w:szCs w:val="24"/>
        </w:rPr>
        <w:t>b</w:t>
      </w:r>
      <w:r w:rsidRPr="00280B57">
        <w:rPr>
          <w:spacing w:val="5"/>
          <w:sz w:val="24"/>
          <w:szCs w:val="24"/>
        </w:rPr>
        <w:t>a</w:t>
      </w:r>
      <w:r w:rsidRPr="00280B57">
        <w:rPr>
          <w:sz w:val="24"/>
          <w:szCs w:val="24"/>
        </w:rPr>
        <w:t>ng</w:t>
      </w:r>
      <w:r w:rsidRPr="00280B57">
        <w:rPr>
          <w:spacing w:val="5"/>
          <w:sz w:val="24"/>
          <w:szCs w:val="24"/>
        </w:rPr>
        <w:t>u</w:t>
      </w:r>
      <w:r w:rsidRPr="00280B57">
        <w:rPr>
          <w:sz w:val="24"/>
          <w:szCs w:val="24"/>
        </w:rPr>
        <w:t>n</w:t>
      </w:r>
      <w:proofErr w:type="spellEnd"/>
      <w:r w:rsidRPr="00280B57">
        <w:rPr>
          <w:spacing w:val="-3"/>
          <w:sz w:val="24"/>
          <w:szCs w:val="24"/>
        </w:rPr>
        <w:t xml:space="preserve"> </w:t>
      </w:r>
      <w:r w:rsidRPr="00280B57">
        <w:rPr>
          <w:sz w:val="24"/>
          <w:szCs w:val="24"/>
        </w:rPr>
        <w:t>u</w:t>
      </w:r>
      <w:r w:rsidRPr="00280B57">
        <w:rPr>
          <w:spacing w:val="-2"/>
          <w:sz w:val="24"/>
          <w:szCs w:val="24"/>
        </w:rPr>
        <w:t>s</w:t>
      </w:r>
      <w:r w:rsidRPr="00280B57">
        <w:rPr>
          <w:spacing w:val="-1"/>
          <w:sz w:val="24"/>
          <w:szCs w:val="24"/>
        </w:rPr>
        <w:t>e</w:t>
      </w:r>
      <w:r w:rsidRPr="00280B57">
        <w:rPr>
          <w:sz w:val="24"/>
          <w:szCs w:val="24"/>
        </w:rPr>
        <w:t>r</w:t>
      </w:r>
      <w:r w:rsidRPr="00280B57">
        <w:rPr>
          <w:spacing w:val="8"/>
          <w:sz w:val="24"/>
          <w:szCs w:val="24"/>
        </w:rPr>
        <w:t xml:space="preserve"> </w:t>
      </w:r>
      <w:r w:rsidRPr="00280B57">
        <w:rPr>
          <w:spacing w:val="-4"/>
          <w:sz w:val="24"/>
          <w:szCs w:val="24"/>
        </w:rPr>
        <w:t>i</w:t>
      </w:r>
      <w:r w:rsidRPr="00280B57">
        <w:rPr>
          <w:spacing w:val="-5"/>
          <w:sz w:val="24"/>
          <w:szCs w:val="24"/>
        </w:rPr>
        <w:t>n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-8"/>
          <w:sz w:val="24"/>
          <w:szCs w:val="24"/>
        </w:rPr>
        <w:t>f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4"/>
          <w:sz w:val="24"/>
          <w:szCs w:val="24"/>
        </w:rPr>
        <w:t>c</w:t>
      </w:r>
      <w:r w:rsidRPr="00280B57">
        <w:rPr>
          <w:sz w:val="24"/>
          <w:szCs w:val="24"/>
        </w:rPr>
        <w:t>e</w:t>
      </w:r>
      <w:r w:rsidRPr="00280B57">
        <w:rPr>
          <w:spacing w:val="6"/>
          <w:sz w:val="24"/>
          <w:szCs w:val="24"/>
        </w:rPr>
        <w:t xml:space="preserve"> </w:t>
      </w:r>
      <w:r w:rsidRPr="00280B57">
        <w:rPr>
          <w:spacing w:val="-9"/>
          <w:sz w:val="24"/>
          <w:szCs w:val="24"/>
        </w:rPr>
        <w:t>m</w:t>
      </w:r>
      <w:r w:rsidRPr="00280B57">
        <w:rPr>
          <w:spacing w:val="5"/>
          <w:sz w:val="24"/>
          <w:szCs w:val="24"/>
        </w:rPr>
        <w:t>o</w:t>
      </w:r>
      <w:r w:rsidRPr="00280B57">
        <w:rPr>
          <w:sz w:val="24"/>
          <w:szCs w:val="24"/>
        </w:rPr>
        <w:t>bi</w:t>
      </w:r>
      <w:r w:rsidRPr="00280B57">
        <w:rPr>
          <w:spacing w:val="-4"/>
          <w:sz w:val="24"/>
          <w:szCs w:val="24"/>
        </w:rPr>
        <w:t>l</w:t>
      </w:r>
      <w:r w:rsidRPr="00280B57">
        <w:rPr>
          <w:sz w:val="24"/>
          <w:szCs w:val="24"/>
        </w:rPr>
        <w:t>e</w:t>
      </w:r>
      <w:r w:rsidRPr="00280B57">
        <w:rPr>
          <w:spacing w:val="1"/>
          <w:sz w:val="24"/>
          <w:szCs w:val="24"/>
        </w:rPr>
        <w:t xml:space="preserve"> 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pp.</w:t>
      </w:r>
    </w:p>
    <w:p w:rsidR="00A777F5" w:rsidRPr="00280B57" w:rsidRDefault="00A75B86">
      <w:pPr>
        <w:spacing w:before="3" w:line="274" w:lineRule="auto"/>
        <w:ind w:left="821" w:right="75" w:firstLine="1440"/>
        <w:jc w:val="both"/>
        <w:rPr>
          <w:sz w:val="24"/>
          <w:szCs w:val="24"/>
        </w:rPr>
        <w:sectPr w:rsidR="00A777F5" w:rsidRPr="00280B57">
          <w:footerReference w:type="default" r:id="rId13"/>
          <w:pgSz w:w="11920" w:h="16840"/>
          <w:pgMar w:top="1340" w:right="1320" w:bottom="280" w:left="1340" w:header="0" w:footer="0" w:gutter="0"/>
          <w:cols w:space="720"/>
        </w:sectPr>
      </w:pPr>
      <w:proofErr w:type="spellStart"/>
      <w:proofErr w:type="gramStart"/>
      <w:r w:rsidRPr="00280B57">
        <w:rPr>
          <w:spacing w:val="1"/>
          <w:sz w:val="24"/>
          <w:szCs w:val="24"/>
        </w:rPr>
        <w:t>P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gg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5"/>
          <w:sz w:val="24"/>
          <w:szCs w:val="24"/>
        </w:rPr>
        <w:t>b</w:t>
      </w:r>
      <w:r w:rsidRPr="00280B57">
        <w:rPr>
          <w:spacing w:val="5"/>
          <w:sz w:val="24"/>
          <w:szCs w:val="24"/>
        </w:rPr>
        <w:t>u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g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n</w:t>
      </w:r>
      <w:proofErr w:type="spellEnd"/>
      <w:r w:rsidRPr="00280B57">
        <w:rPr>
          <w:sz w:val="24"/>
          <w:szCs w:val="24"/>
        </w:rPr>
        <w:t xml:space="preserve"> </w:t>
      </w:r>
      <w:proofErr w:type="spellStart"/>
      <w:r w:rsidRPr="00280B57">
        <w:rPr>
          <w:spacing w:val="4"/>
          <w:sz w:val="24"/>
          <w:szCs w:val="24"/>
        </w:rPr>
        <w:t>a</w:t>
      </w:r>
      <w:r w:rsidRPr="00280B57">
        <w:rPr>
          <w:spacing w:val="-5"/>
          <w:sz w:val="24"/>
          <w:szCs w:val="24"/>
        </w:rPr>
        <w:t>n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1"/>
          <w:sz w:val="24"/>
          <w:szCs w:val="24"/>
        </w:rPr>
        <w:t>r</w:t>
      </w:r>
      <w:r w:rsidRPr="00280B57">
        <w:rPr>
          <w:sz w:val="24"/>
          <w:szCs w:val="24"/>
        </w:rPr>
        <w:t>a</w:t>
      </w:r>
      <w:proofErr w:type="spellEnd"/>
      <w:r w:rsidRPr="00280B57">
        <w:rPr>
          <w:spacing w:val="4"/>
          <w:sz w:val="24"/>
          <w:szCs w:val="24"/>
        </w:rPr>
        <w:t xml:space="preserve"> </w:t>
      </w:r>
      <w:r w:rsidRPr="00280B57">
        <w:rPr>
          <w:spacing w:val="-5"/>
          <w:sz w:val="24"/>
          <w:szCs w:val="24"/>
        </w:rPr>
        <w:t>n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-4"/>
          <w:sz w:val="24"/>
          <w:szCs w:val="24"/>
        </w:rPr>
        <w:t>i</w:t>
      </w:r>
      <w:r w:rsidRPr="00280B57">
        <w:rPr>
          <w:sz w:val="24"/>
          <w:szCs w:val="24"/>
        </w:rPr>
        <w:t>ve</w:t>
      </w:r>
      <w:r w:rsidRPr="00280B57">
        <w:rPr>
          <w:spacing w:val="9"/>
          <w:sz w:val="24"/>
          <w:szCs w:val="24"/>
        </w:rPr>
        <w:t xml:space="preserve"> </w:t>
      </w:r>
      <w:r w:rsidRPr="00280B57">
        <w:rPr>
          <w:spacing w:val="-9"/>
          <w:sz w:val="24"/>
          <w:szCs w:val="24"/>
        </w:rPr>
        <w:t>m</w:t>
      </w:r>
      <w:r w:rsidRPr="00280B57">
        <w:rPr>
          <w:spacing w:val="5"/>
          <w:sz w:val="24"/>
          <w:szCs w:val="24"/>
        </w:rPr>
        <w:t>o</w:t>
      </w:r>
      <w:r w:rsidRPr="00280B57">
        <w:rPr>
          <w:sz w:val="24"/>
          <w:szCs w:val="24"/>
        </w:rPr>
        <w:t>bi</w:t>
      </w:r>
      <w:r w:rsidRPr="00280B57">
        <w:rPr>
          <w:spacing w:val="-4"/>
          <w:sz w:val="24"/>
          <w:szCs w:val="24"/>
        </w:rPr>
        <w:t>l</w:t>
      </w:r>
      <w:r w:rsidRPr="00280B57">
        <w:rPr>
          <w:sz w:val="24"/>
          <w:szCs w:val="24"/>
        </w:rPr>
        <w:t>e</w:t>
      </w:r>
      <w:r w:rsidRPr="00280B57">
        <w:rPr>
          <w:spacing w:val="4"/>
          <w:sz w:val="24"/>
          <w:szCs w:val="24"/>
        </w:rPr>
        <w:t xml:space="preserve"> 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pp</w:t>
      </w:r>
      <w:r w:rsidRPr="00280B57">
        <w:rPr>
          <w:spacing w:val="5"/>
          <w:sz w:val="24"/>
          <w:szCs w:val="24"/>
        </w:rPr>
        <w:t xml:space="preserve"> </w:t>
      </w:r>
      <w:proofErr w:type="spellStart"/>
      <w:r w:rsidRPr="00280B57">
        <w:rPr>
          <w:sz w:val="24"/>
          <w:szCs w:val="24"/>
        </w:rPr>
        <w:t>d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n</w:t>
      </w:r>
      <w:proofErr w:type="spellEnd"/>
      <w:r w:rsidRPr="00280B57">
        <w:rPr>
          <w:sz w:val="24"/>
          <w:szCs w:val="24"/>
        </w:rPr>
        <w:t xml:space="preserve"> </w:t>
      </w:r>
      <w:r w:rsidRPr="00280B57">
        <w:rPr>
          <w:spacing w:val="3"/>
          <w:sz w:val="24"/>
          <w:szCs w:val="24"/>
        </w:rPr>
        <w:t>R</w:t>
      </w:r>
      <w:r w:rsidRPr="00280B57">
        <w:rPr>
          <w:spacing w:val="-1"/>
          <w:sz w:val="24"/>
          <w:szCs w:val="24"/>
        </w:rPr>
        <w:t>eac</w:t>
      </w:r>
      <w:r w:rsidRPr="00280B57">
        <w:rPr>
          <w:sz w:val="24"/>
          <w:szCs w:val="24"/>
        </w:rPr>
        <w:t>t</w:t>
      </w:r>
      <w:r w:rsidRPr="00280B57">
        <w:rPr>
          <w:spacing w:val="10"/>
          <w:sz w:val="24"/>
          <w:szCs w:val="24"/>
        </w:rPr>
        <w:t xml:space="preserve"> </w:t>
      </w:r>
      <w:proofErr w:type="spellStart"/>
      <w:r w:rsidRPr="00280B57">
        <w:rPr>
          <w:spacing w:val="-9"/>
          <w:sz w:val="24"/>
          <w:szCs w:val="24"/>
        </w:rPr>
        <w:t>j</w:t>
      </w:r>
      <w:r w:rsidRPr="00280B57">
        <w:rPr>
          <w:sz w:val="24"/>
          <w:szCs w:val="24"/>
        </w:rPr>
        <w:t>u</w:t>
      </w:r>
      <w:r w:rsidRPr="00280B57">
        <w:rPr>
          <w:spacing w:val="5"/>
          <w:sz w:val="24"/>
          <w:szCs w:val="24"/>
        </w:rPr>
        <w:t>g</w:t>
      </w:r>
      <w:r w:rsidRPr="00280B57">
        <w:rPr>
          <w:sz w:val="24"/>
          <w:szCs w:val="24"/>
        </w:rPr>
        <w:t>a</w:t>
      </w:r>
      <w:proofErr w:type="spellEnd"/>
      <w:r w:rsidRPr="00280B57">
        <w:rPr>
          <w:spacing w:val="4"/>
          <w:sz w:val="24"/>
          <w:szCs w:val="24"/>
        </w:rPr>
        <w:t xml:space="preserve"> </w:t>
      </w:r>
      <w:proofErr w:type="spellStart"/>
      <w:r w:rsidRPr="00280B57">
        <w:rPr>
          <w:sz w:val="24"/>
          <w:szCs w:val="24"/>
        </w:rPr>
        <w:t>b</w:t>
      </w:r>
      <w:r w:rsidRPr="00280B57">
        <w:rPr>
          <w:spacing w:val="-4"/>
          <w:sz w:val="24"/>
          <w:szCs w:val="24"/>
        </w:rPr>
        <w:t>i</w:t>
      </w:r>
      <w:r w:rsidRPr="00280B57">
        <w:rPr>
          <w:spacing w:val="2"/>
          <w:sz w:val="24"/>
          <w:szCs w:val="24"/>
        </w:rPr>
        <w:t>s</w:t>
      </w:r>
      <w:r w:rsidRPr="00280B57">
        <w:rPr>
          <w:sz w:val="24"/>
          <w:szCs w:val="24"/>
        </w:rPr>
        <w:t>a</w:t>
      </w:r>
      <w:proofErr w:type="spellEnd"/>
      <w:r w:rsidRPr="00280B57">
        <w:rPr>
          <w:spacing w:val="4"/>
          <w:sz w:val="24"/>
          <w:szCs w:val="24"/>
        </w:rPr>
        <w:t xml:space="preserve"> </w:t>
      </w:r>
      <w:proofErr w:type="spellStart"/>
      <w:r w:rsidRPr="00280B57">
        <w:rPr>
          <w:spacing w:val="5"/>
          <w:sz w:val="24"/>
          <w:szCs w:val="24"/>
        </w:rPr>
        <w:t>d</w:t>
      </w:r>
      <w:r w:rsidRPr="00280B57">
        <w:rPr>
          <w:spacing w:val="-4"/>
          <w:sz w:val="24"/>
          <w:szCs w:val="24"/>
        </w:rPr>
        <w:t>il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kuk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n</w:t>
      </w:r>
      <w:proofErr w:type="spellEnd"/>
      <w:r w:rsidRPr="00280B57">
        <w:rPr>
          <w:sz w:val="24"/>
          <w:szCs w:val="24"/>
        </w:rPr>
        <w:t xml:space="preserve"> </w:t>
      </w:r>
      <w:proofErr w:type="spellStart"/>
      <w:r w:rsidRPr="00280B57">
        <w:rPr>
          <w:sz w:val="24"/>
          <w:szCs w:val="24"/>
        </w:rPr>
        <w:t>d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g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n</w:t>
      </w:r>
      <w:proofErr w:type="spellEnd"/>
      <w:r w:rsidRPr="00280B57">
        <w:rPr>
          <w:sz w:val="24"/>
          <w:szCs w:val="24"/>
        </w:rPr>
        <w:t xml:space="preserve"> </w:t>
      </w:r>
      <w:proofErr w:type="spellStart"/>
      <w:r w:rsidRPr="00280B57">
        <w:rPr>
          <w:spacing w:val="-4"/>
          <w:sz w:val="24"/>
          <w:szCs w:val="24"/>
        </w:rPr>
        <w:t>m</w:t>
      </w:r>
      <w:r w:rsidRPr="00280B57">
        <w:rPr>
          <w:sz w:val="24"/>
          <w:szCs w:val="24"/>
        </w:rPr>
        <w:t>ud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5"/>
          <w:sz w:val="24"/>
          <w:szCs w:val="24"/>
        </w:rPr>
        <w:t>h</w:t>
      </w:r>
      <w:proofErr w:type="spellEnd"/>
      <w:r w:rsidRPr="00280B57">
        <w:rPr>
          <w:sz w:val="24"/>
          <w:szCs w:val="24"/>
        </w:rPr>
        <w:t>.</w:t>
      </w:r>
      <w:proofErr w:type="gramEnd"/>
      <w:r w:rsidRPr="00280B57">
        <w:rPr>
          <w:spacing w:val="2"/>
          <w:sz w:val="24"/>
          <w:szCs w:val="24"/>
        </w:rPr>
        <w:t xml:space="preserve"> </w:t>
      </w:r>
      <w:proofErr w:type="spellStart"/>
      <w:proofErr w:type="gramStart"/>
      <w:r w:rsidRPr="00280B57">
        <w:rPr>
          <w:spacing w:val="-2"/>
          <w:sz w:val="24"/>
          <w:szCs w:val="24"/>
        </w:rPr>
        <w:t>J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5"/>
          <w:sz w:val="24"/>
          <w:szCs w:val="24"/>
        </w:rPr>
        <w:t>d</w:t>
      </w:r>
      <w:r w:rsidRPr="00280B57">
        <w:rPr>
          <w:spacing w:val="-9"/>
          <w:sz w:val="24"/>
          <w:szCs w:val="24"/>
        </w:rPr>
        <w:t>i</w:t>
      </w:r>
      <w:proofErr w:type="spellEnd"/>
      <w:r w:rsidRPr="00280B57">
        <w:rPr>
          <w:sz w:val="24"/>
          <w:szCs w:val="24"/>
        </w:rPr>
        <w:t>,</w:t>
      </w:r>
      <w:r w:rsidRPr="00280B57">
        <w:rPr>
          <w:spacing w:val="2"/>
          <w:sz w:val="24"/>
          <w:szCs w:val="24"/>
        </w:rPr>
        <w:t xml:space="preserve"> </w:t>
      </w:r>
      <w:proofErr w:type="spellStart"/>
      <w:r w:rsidRPr="00280B57">
        <w:rPr>
          <w:sz w:val="24"/>
          <w:szCs w:val="24"/>
        </w:rPr>
        <w:t>p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g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4"/>
          <w:sz w:val="24"/>
          <w:szCs w:val="24"/>
        </w:rPr>
        <w:t>m</w:t>
      </w:r>
      <w:r w:rsidRPr="00280B57">
        <w:rPr>
          <w:sz w:val="24"/>
          <w:szCs w:val="24"/>
        </w:rPr>
        <w:t>b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g</w:t>
      </w:r>
      <w:proofErr w:type="spellEnd"/>
      <w:r w:rsidRPr="00280B57">
        <w:rPr>
          <w:spacing w:val="4"/>
          <w:sz w:val="24"/>
          <w:szCs w:val="24"/>
        </w:rPr>
        <w:t xml:space="preserve"> </w:t>
      </w:r>
      <w:proofErr w:type="spellStart"/>
      <w:r w:rsidRPr="00280B57">
        <w:rPr>
          <w:sz w:val="24"/>
          <w:szCs w:val="24"/>
        </w:rPr>
        <w:t>b</w:t>
      </w:r>
      <w:r w:rsidRPr="00280B57">
        <w:rPr>
          <w:spacing w:val="-4"/>
          <w:sz w:val="24"/>
          <w:szCs w:val="24"/>
        </w:rPr>
        <w:t>i</w:t>
      </w:r>
      <w:r w:rsidRPr="00280B57">
        <w:rPr>
          <w:spacing w:val="-2"/>
          <w:sz w:val="24"/>
          <w:szCs w:val="24"/>
        </w:rPr>
        <w:t>s</w:t>
      </w:r>
      <w:r w:rsidRPr="00280B57">
        <w:rPr>
          <w:sz w:val="24"/>
          <w:szCs w:val="24"/>
        </w:rPr>
        <w:t>a</w:t>
      </w:r>
      <w:proofErr w:type="spellEnd"/>
      <w:r w:rsidRPr="00280B57">
        <w:rPr>
          <w:spacing w:val="3"/>
          <w:sz w:val="24"/>
          <w:szCs w:val="24"/>
        </w:rPr>
        <w:t xml:space="preserve"> </w:t>
      </w:r>
      <w:proofErr w:type="spellStart"/>
      <w:r w:rsidRPr="00280B57">
        <w:rPr>
          <w:spacing w:val="-4"/>
          <w:sz w:val="24"/>
          <w:szCs w:val="24"/>
        </w:rPr>
        <w:t>m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4"/>
          <w:sz w:val="24"/>
          <w:szCs w:val="24"/>
        </w:rPr>
        <w:t>m</w:t>
      </w:r>
      <w:r w:rsidRPr="00280B57">
        <w:rPr>
          <w:sz w:val="24"/>
          <w:szCs w:val="24"/>
        </w:rPr>
        <w:t>bu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t</w:t>
      </w:r>
      <w:proofErr w:type="spellEnd"/>
      <w:r w:rsidRPr="00280B57">
        <w:rPr>
          <w:spacing w:val="5"/>
          <w:sz w:val="24"/>
          <w:szCs w:val="24"/>
        </w:rPr>
        <w:t xml:space="preserve"> </w:t>
      </w:r>
      <w:proofErr w:type="spellStart"/>
      <w:r w:rsidRPr="00280B57">
        <w:rPr>
          <w:spacing w:val="-1"/>
          <w:sz w:val="24"/>
          <w:szCs w:val="24"/>
        </w:rPr>
        <w:t>a</w:t>
      </w:r>
      <w:r w:rsidRPr="00280B57">
        <w:rPr>
          <w:spacing w:val="5"/>
          <w:sz w:val="24"/>
          <w:szCs w:val="24"/>
        </w:rPr>
        <w:t>p</w:t>
      </w:r>
      <w:r w:rsidRPr="00280B57">
        <w:rPr>
          <w:spacing w:val="-4"/>
          <w:sz w:val="24"/>
          <w:szCs w:val="24"/>
        </w:rPr>
        <w:t>li</w:t>
      </w:r>
      <w:r w:rsidRPr="00280B57">
        <w:rPr>
          <w:sz w:val="24"/>
          <w:szCs w:val="24"/>
        </w:rPr>
        <w:t>k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2"/>
          <w:sz w:val="24"/>
          <w:szCs w:val="24"/>
        </w:rPr>
        <w:t>s</w:t>
      </w:r>
      <w:r w:rsidRPr="00280B57">
        <w:rPr>
          <w:sz w:val="24"/>
          <w:szCs w:val="24"/>
        </w:rPr>
        <w:t>i</w:t>
      </w:r>
      <w:proofErr w:type="spellEnd"/>
      <w:r w:rsidRPr="00280B57">
        <w:rPr>
          <w:sz w:val="24"/>
          <w:szCs w:val="24"/>
        </w:rPr>
        <w:t xml:space="preserve"> A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d</w:t>
      </w:r>
      <w:r w:rsidRPr="00280B57">
        <w:rPr>
          <w:spacing w:val="9"/>
          <w:sz w:val="24"/>
          <w:szCs w:val="24"/>
        </w:rPr>
        <w:t>r</w:t>
      </w:r>
      <w:r w:rsidRPr="00280B57">
        <w:rPr>
          <w:spacing w:val="5"/>
          <w:sz w:val="24"/>
          <w:szCs w:val="24"/>
        </w:rPr>
        <w:t>o</w:t>
      </w:r>
      <w:r w:rsidRPr="00280B57">
        <w:rPr>
          <w:spacing w:val="-9"/>
          <w:sz w:val="24"/>
          <w:szCs w:val="24"/>
        </w:rPr>
        <w:t>i</w:t>
      </w:r>
      <w:r w:rsidRPr="00280B57">
        <w:rPr>
          <w:sz w:val="24"/>
          <w:szCs w:val="24"/>
        </w:rPr>
        <w:t xml:space="preserve">d </w:t>
      </w:r>
      <w:proofErr w:type="spellStart"/>
      <w:r w:rsidRPr="00280B57">
        <w:rPr>
          <w:sz w:val="24"/>
          <w:szCs w:val="24"/>
        </w:rPr>
        <w:t>d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n</w:t>
      </w:r>
      <w:proofErr w:type="spellEnd"/>
      <w:r w:rsidRPr="00280B57">
        <w:rPr>
          <w:sz w:val="24"/>
          <w:szCs w:val="24"/>
        </w:rPr>
        <w:t xml:space="preserve"> </w:t>
      </w:r>
      <w:proofErr w:type="spellStart"/>
      <w:r w:rsidRPr="00280B57">
        <w:rPr>
          <w:spacing w:val="-4"/>
          <w:sz w:val="24"/>
          <w:szCs w:val="24"/>
        </w:rPr>
        <w:t>i</w:t>
      </w:r>
      <w:r w:rsidRPr="00280B57">
        <w:rPr>
          <w:sz w:val="24"/>
          <w:szCs w:val="24"/>
        </w:rPr>
        <w:t>OS</w:t>
      </w:r>
      <w:proofErr w:type="spellEnd"/>
      <w:r w:rsidRPr="00280B57">
        <w:rPr>
          <w:sz w:val="24"/>
          <w:szCs w:val="24"/>
        </w:rPr>
        <w:t xml:space="preserve"> </w:t>
      </w:r>
      <w:proofErr w:type="spellStart"/>
      <w:r w:rsidRPr="00280B57">
        <w:rPr>
          <w:sz w:val="24"/>
          <w:szCs w:val="24"/>
        </w:rPr>
        <w:t>d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g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n</w:t>
      </w:r>
      <w:proofErr w:type="spellEnd"/>
      <w:r w:rsidRPr="00280B57">
        <w:rPr>
          <w:sz w:val="24"/>
          <w:szCs w:val="24"/>
        </w:rPr>
        <w:t xml:space="preserve"> </w:t>
      </w:r>
      <w:proofErr w:type="spellStart"/>
      <w:r w:rsidRPr="00280B57">
        <w:rPr>
          <w:spacing w:val="-4"/>
          <w:sz w:val="24"/>
          <w:szCs w:val="24"/>
        </w:rPr>
        <w:t>l</w:t>
      </w:r>
      <w:r w:rsidRPr="00280B57">
        <w:rPr>
          <w:spacing w:val="4"/>
          <w:sz w:val="24"/>
          <w:szCs w:val="24"/>
        </w:rPr>
        <w:t>e</w:t>
      </w:r>
      <w:r w:rsidRPr="00280B57">
        <w:rPr>
          <w:sz w:val="24"/>
          <w:szCs w:val="24"/>
        </w:rPr>
        <w:t>b</w:t>
      </w:r>
      <w:r w:rsidRPr="00280B57">
        <w:rPr>
          <w:spacing w:val="-4"/>
          <w:sz w:val="24"/>
          <w:szCs w:val="24"/>
        </w:rPr>
        <w:t>i</w:t>
      </w:r>
      <w:r w:rsidRPr="00280B57">
        <w:rPr>
          <w:sz w:val="24"/>
          <w:szCs w:val="24"/>
        </w:rPr>
        <w:t>h</w:t>
      </w:r>
      <w:proofErr w:type="spellEnd"/>
      <w:r w:rsidRPr="00280B57">
        <w:rPr>
          <w:spacing w:val="10"/>
          <w:sz w:val="24"/>
          <w:szCs w:val="24"/>
        </w:rPr>
        <w:t xml:space="preserve"> </w:t>
      </w:r>
      <w:proofErr w:type="spellStart"/>
      <w:r w:rsidRPr="00280B57">
        <w:rPr>
          <w:spacing w:val="-1"/>
          <w:sz w:val="24"/>
          <w:szCs w:val="24"/>
        </w:rPr>
        <w:t>ce</w:t>
      </w:r>
      <w:r w:rsidRPr="00280B57">
        <w:rPr>
          <w:sz w:val="24"/>
          <w:szCs w:val="24"/>
        </w:rPr>
        <w:t>p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5"/>
          <w:sz w:val="24"/>
          <w:szCs w:val="24"/>
        </w:rPr>
        <w:t>t</w:t>
      </w:r>
      <w:proofErr w:type="spellEnd"/>
      <w:r w:rsidRPr="00280B57">
        <w:rPr>
          <w:sz w:val="24"/>
          <w:szCs w:val="24"/>
        </w:rPr>
        <w:t>.</w:t>
      </w:r>
      <w:proofErr w:type="gramEnd"/>
      <w:r w:rsidRPr="00280B57">
        <w:rPr>
          <w:spacing w:val="13"/>
          <w:sz w:val="24"/>
          <w:szCs w:val="24"/>
        </w:rPr>
        <w:t xml:space="preserve"> </w:t>
      </w:r>
      <w:proofErr w:type="gramStart"/>
      <w:r w:rsidRPr="00280B57">
        <w:rPr>
          <w:spacing w:val="-2"/>
          <w:sz w:val="24"/>
          <w:szCs w:val="24"/>
        </w:rPr>
        <w:t>R</w:t>
      </w:r>
      <w:r w:rsidRPr="00280B57">
        <w:rPr>
          <w:spacing w:val="-1"/>
          <w:sz w:val="24"/>
          <w:szCs w:val="24"/>
        </w:rPr>
        <w:t>eac</w:t>
      </w:r>
      <w:r w:rsidRPr="00280B57">
        <w:rPr>
          <w:sz w:val="24"/>
          <w:szCs w:val="24"/>
        </w:rPr>
        <w:t>t</w:t>
      </w:r>
      <w:proofErr w:type="gramEnd"/>
      <w:r w:rsidRPr="00280B57">
        <w:rPr>
          <w:spacing w:val="15"/>
          <w:sz w:val="24"/>
          <w:szCs w:val="24"/>
        </w:rPr>
        <w:t xml:space="preserve"> </w:t>
      </w:r>
      <w:r w:rsidRPr="00280B57">
        <w:rPr>
          <w:sz w:val="24"/>
          <w:szCs w:val="24"/>
        </w:rPr>
        <w:t>N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-9"/>
          <w:sz w:val="24"/>
          <w:szCs w:val="24"/>
        </w:rPr>
        <w:t>i</w:t>
      </w:r>
      <w:r w:rsidRPr="00280B57">
        <w:rPr>
          <w:sz w:val="24"/>
          <w:szCs w:val="24"/>
        </w:rPr>
        <w:t>ve</w:t>
      </w:r>
      <w:r w:rsidRPr="00280B57">
        <w:rPr>
          <w:spacing w:val="9"/>
          <w:sz w:val="24"/>
          <w:szCs w:val="24"/>
        </w:rPr>
        <w:t xml:space="preserve"> </w:t>
      </w:r>
      <w:proofErr w:type="spellStart"/>
      <w:r w:rsidRPr="00280B57">
        <w:rPr>
          <w:spacing w:val="-2"/>
          <w:sz w:val="24"/>
          <w:szCs w:val="24"/>
        </w:rPr>
        <w:t>s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5"/>
          <w:sz w:val="24"/>
          <w:szCs w:val="24"/>
        </w:rPr>
        <w:t>n</w:t>
      </w:r>
      <w:r w:rsidRPr="00280B57">
        <w:rPr>
          <w:spacing w:val="5"/>
          <w:sz w:val="24"/>
          <w:szCs w:val="24"/>
        </w:rPr>
        <w:t>d</w:t>
      </w:r>
      <w:r w:rsidRPr="00280B57">
        <w:rPr>
          <w:spacing w:val="-4"/>
          <w:sz w:val="24"/>
          <w:szCs w:val="24"/>
        </w:rPr>
        <w:t>i</w:t>
      </w:r>
      <w:r w:rsidRPr="00280B57">
        <w:rPr>
          <w:spacing w:val="6"/>
          <w:sz w:val="24"/>
          <w:szCs w:val="24"/>
        </w:rPr>
        <w:t>r</w:t>
      </w:r>
      <w:r w:rsidRPr="00280B57">
        <w:rPr>
          <w:sz w:val="24"/>
          <w:szCs w:val="24"/>
        </w:rPr>
        <w:t>i</w:t>
      </w:r>
      <w:proofErr w:type="spellEnd"/>
      <w:r w:rsidRPr="00280B57">
        <w:rPr>
          <w:sz w:val="24"/>
          <w:szCs w:val="24"/>
        </w:rPr>
        <w:t xml:space="preserve"> </w:t>
      </w:r>
      <w:proofErr w:type="spellStart"/>
      <w:r w:rsidRPr="00280B57">
        <w:rPr>
          <w:spacing w:val="5"/>
          <w:sz w:val="24"/>
          <w:szCs w:val="24"/>
        </w:rPr>
        <w:t>p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-9"/>
          <w:sz w:val="24"/>
          <w:szCs w:val="24"/>
        </w:rPr>
        <w:t>m</w:t>
      </w:r>
      <w:r w:rsidRPr="00280B57">
        <w:rPr>
          <w:sz w:val="24"/>
          <w:szCs w:val="24"/>
        </w:rPr>
        <w:t>a</w:t>
      </w:r>
      <w:proofErr w:type="spellEnd"/>
      <w:r w:rsidRPr="00280B57">
        <w:rPr>
          <w:spacing w:val="9"/>
          <w:sz w:val="24"/>
          <w:szCs w:val="24"/>
        </w:rPr>
        <w:t xml:space="preserve"> </w:t>
      </w:r>
      <w:r w:rsidRPr="00280B57">
        <w:rPr>
          <w:spacing w:val="5"/>
          <w:sz w:val="24"/>
          <w:szCs w:val="24"/>
        </w:rPr>
        <w:t>k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4"/>
          <w:sz w:val="24"/>
          <w:szCs w:val="24"/>
        </w:rPr>
        <w:t>l</w:t>
      </w:r>
      <w:r w:rsidRPr="00280B57">
        <w:rPr>
          <w:sz w:val="24"/>
          <w:szCs w:val="24"/>
        </w:rPr>
        <w:t>i</w:t>
      </w:r>
      <w:r w:rsidRPr="00280B57">
        <w:rPr>
          <w:spacing w:val="5"/>
          <w:sz w:val="24"/>
          <w:szCs w:val="24"/>
        </w:rPr>
        <w:t xml:space="preserve"> </w:t>
      </w:r>
      <w:proofErr w:type="spellStart"/>
      <w:r w:rsidRPr="00280B57">
        <w:rPr>
          <w:spacing w:val="5"/>
          <w:sz w:val="24"/>
          <w:szCs w:val="24"/>
        </w:rPr>
        <w:t>d</w:t>
      </w:r>
      <w:r w:rsidRPr="00280B57">
        <w:rPr>
          <w:spacing w:val="1"/>
          <w:sz w:val="24"/>
          <w:szCs w:val="24"/>
        </w:rPr>
        <w:t>i</w:t>
      </w:r>
      <w:r w:rsidRPr="00280B57">
        <w:rPr>
          <w:spacing w:val="6"/>
          <w:sz w:val="24"/>
          <w:szCs w:val="24"/>
        </w:rPr>
        <w:t>r</w:t>
      </w:r>
      <w:r w:rsidRPr="00280B57">
        <w:rPr>
          <w:sz w:val="24"/>
          <w:szCs w:val="24"/>
        </w:rPr>
        <w:t>i</w:t>
      </w:r>
      <w:r w:rsidRPr="00280B57">
        <w:rPr>
          <w:spacing w:val="1"/>
          <w:sz w:val="24"/>
          <w:szCs w:val="24"/>
        </w:rPr>
        <w:t>l</w:t>
      </w:r>
      <w:r w:rsidRPr="00280B57">
        <w:rPr>
          <w:spacing w:val="-4"/>
          <w:sz w:val="24"/>
          <w:szCs w:val="24"/>
        </w:rPr>
        <w:t>i</w:t>
      </w:r>
      <w:r w:rsidRPr="00280B57">
        <w:rPr>
          <w:sz w:val="24"/>
          <w:szCs w:val="24"/>
        </w:rPr>
        <w:t>s</w:t>
      </w:r>
      <w:proofErr w:type="spellEnd"/>
      <w:r w:rsidRPr="00280B57">
        <w:rPr>
          <w:spacing w:val="7"/>
          <w:sz w:val="24"/>
          <w:szCs w:val="24"/>
        </w:rPr>
        <w:t xml:space="preserve"> </w:t>
      </w:r>
      <w:proofErr w:type="spellStart"/>
      <w:r w:rsidRPr="00280B57">
        <w:rPr>
          <w:sz w:val="24"/>
          <w:szCs w:val="24"/>
        </w:rPr>
        <w:t>p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da</w:t>
      </w:r>
      <w:proofErr w:type="spellEnd"/>
      <w:r w:rsidRPr="00280B57">
        <w:rPr>
          <w:spacing w:val="9"/>
          <w:sz w:val="24"/>
          <w:szCs w:val="24"/>
        </w:rPr>
        <w:t xml:space="preserve"> </w:t>
      </w:r>
      <w:proofErr w:type="spellStart"/>
      <w:r w:rsidRPr="00280B57">
        <w:rPr>
          <w:spacing w:val="5"/>
          <w:sz w:val="24"/>
          <w:szCs w:val="24"/>
        </w:rPr>
        <w:t>t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-5"/>
          <w:sz w:val="24"/>
          <w:szCs w:val="24"/>
        </w:rPr>
        <w:t>h</w:t>
      </w:r>
      <w:r w:rsidRPr="00280B57">
        <w:rPr>
          <w:spacing w:val="5"/>
          <w:sz w:val="24"/>
          <w:szCs w:val="24"/>
        </w:rPr>
        <w:t>u</w:t>
      </w:r>
      <w:r w:rsidRPr="00280B57">
        <w:rPr>
          <w:sz w:val="24"/>
          <w:szCs w:val="24"/>
        </w:rPr>
        <w:t>n</w:t>
      </w:r>
      <w:proofErr w:type="spellEnd"/>
      <w:r w:rsidRPr="00280B57">
        <w:rPr>
          <w:spacing w:val="5"/>
          <w:sz w:val="24"/>
          <w:szCs w:val="24"/>
        </w:rPr>
        <w:t xml:space="preserve"> </w:t>
      </w:r>
      <w:r w:rsidRPr="00280B57">
        <w:rPr>
          <w:sz w:val="24"/>
          <w:szCs w:val="24"/>
        </w:rPr>
        <w:t>2015</w:t>
      </w:r>
      <w:r w:rsidRPr="00280B57">
        <w:rPr>
          <w:spacing w:val="10"/>
          <w:sz w:val="24"/>
          <w:szCs w:val="24"/>
        </w:rPr>
        <w:t xml:space="preserve"> </w:t>
      </w:r>
      <w:proofErr w:type="spellStart"/>
      <w:r w:rsidRPr="00280B57">
        <w:rPr>
          <w:spacing w:val="9"/>
          <w:sz w:val="24"/>
          <w:szCs w:val="24"/>
        </w:rPr>
        <w:t>o</w:t>
      </w:r>
      <w:r w:rsidRPr="00280B57">
        <w:rPr>
          <w:spacing w:val="-9"/>
          <w:sz w:val="24"/>
          <w:szCs w:val="24"/>
        </w:rPr>
        <w:t>l</w:t>
      </w:r>
      <w:r w:rsidRPr="00280B57">
        <w:rPr>
          <w:spacing w:val="4"/>
          <w:sz w:val="24"/>
          <w:szCs w:val="24"/>
        </w:rPr>
        <w:t>e</w:t>
      </w:r>
      <w:r w:rsidRPr="00280B57">
        <w:rPr>
          <w:sz w:val="24"/>
          <w:szCs w:val="24"/>
        </w:rPr>
        <w:t>h</w:t>
      </w:r>
      <w:proofErr w:type="spellEnd"/>
      <w:r w:rsidRPr="00280B57">
        <w:rPr>
          <w:spacing w:val="10"/>
          <w:sz w:val="24"/>
          <w:szCs w:val="24"/>
        </w:rPr>
        <w:t xml:space="preserve"> </w:t>
      </w:r>
      <w:r w:rsidRPr="00280B57">
        <w:rPr>
          <w:spacing w:val="-4"/>
          <w:sz w:val="24"/>
          <w:szCs w:val="24"/>
        </w:rPr>
        <w:t>F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4"/>
          <w:sz w:val="24"/>
          <w:szCs w:val="24"/>
        </w:rPr>
        <w:t>ce</w:t>
      </w:r>
      <w:r w:rsidRPr="00280B57">
        <w:rPr>
          <w:spacing w:val="-5"/>
          <w:sz w:val="24"/>
          <w:szCs w:val="24"/>
        </w:rPr>
        <w:t>b</w:t>
      </w:r>
      <w:r w:rsidRPr="00280B57">
        <w:rPr>
          <w:spacing w:val="5"/>
          <w:sz w:val="24"/>
          <w:szCs w:val="24"/>
        </w:rPr>
        <w:t>o</w:t>
      </w:r>
      <w:r w:rsidRPr="00280B57">
        <w:rPr>
          <w:sz w:val="24"/>
          <w:szCs w:val="24"/>
        </w:rPr>
        <w:t xml:space="preserve">ok </w:t>
      </w:r>
      <w:proofErr w:type="spellStart"/>
      <w:r w:rsidRPr="00280B57">
        <w:rPr>
          <w:sz w:val="24"/>
          <w:szCs w:val="24"/>
        </w:rPr>
        <w:t>d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n</w:t>
      </w:r>
      <w:proofErr w:type="spellEnd"/>
      <w:r w:rsidRPr="00280B57">
        <w:rPr>
          <w:spacing w:val="2"/>
          <w:sz w:val="24"/>
          <w:szCs w:val="24"/>
        </w:rPr>
        <w:t xml:space="preserve"> </w:t>
      </w:r>
      <w:proofErr w:type="spellStart"/>
      <w:r w:rsidRPr="00280B57">
        <w:rPr>
          <w:spacing w:val="-4"/>
          <w:sz w:val="24"/>
          <w:szCs w:val="24"/>
        </w:rPr>
        <w:t>m</w:t>
      </w:r>
      <w:r w:rsidRPr="00280B57">
        <w:rPr>
          <w:spacing w:val="4"/>
          <w:sz w:val="24"/>
          <w:szCs w:val="24"/>
        </w:rPr>
        <w:t>e</w:t>
      </w:r>
      <w:r w:rsidRPr="00280B57">
        <w:rPr>
          <w:sz w:val="24"/>
          <w:szCs w:val="24"/>
        </w:rPr>
        <w:t>n</w:t>
      </w:r>
      <w:r w:rsidRPr="00280B57">
        <w:rPr>
          <w:spacing w:val="-4"/>
          <w:sz w:val="24"/>
          <w:szCs w:val="24"/>
        </w:rPr>
        <w:t>j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5"/>
          <w:sz w:val="24"/>
          <w:szCs w:val="24"/>
        </w:rPr>
        <w:t>d</w:t>
      </w:r>
      <w:r w:rsidRPr="00280B57">
        <w:rPr>
          <w:sz w:val="24"/>
          <w:szCs w:val="24"/>
        </w:rPr>
        <w:t>i</w:t>
      </w:r>
      <w:proofErr w:type="spellEnd"/>
      <w:r w:rsidRPr="00280B57">
        <w:rPr>
          <w:spacing w:val="-2"/>
          <w:sz w:val="24"/>
          <w:szCs w:val="24"/>
        </w:rPr>
        <w:t xml:space="preserve"> </w:t>
      </w:r>
      <w:proofErr w:type="spellStart"/>
      <w:r w:rsidRPr="00280B57">
        <w:rPr>
          <w:spacing w:val="-5"/>
          <w:sz w:val="24"/>
          <w:szCs w:val="24"/>
        </w:rPr>
        <w:t>b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5"/>
          <w:sz w:val="24"/>
          <w:szCs w:val="24"/>
        </w:rPr>
        <w:t>g</w:t>
      </w:r>
      <w:r w:rsidRPr="00280B57">
        <w:rPr>
          <w:spacing w:val="-4"/>
          <w:sz w:val="24"/>
          <w:szCs w:val="24"/>
        </w:rPr>
        <w:t>i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n</w:t>
      </w:r>
      <w:proofErr w:type="spellEnd"/>
      <w:r w:rsidRPr="00280B57">
        <w:rPr>
          <w:spacing w:val="-3"/>
          <w:sz w:val="24"/>
          <w:szCs w:val="24"/>
        </w:rPr>
        <w:t xml:space="preserve"> </w:t>
      </w:r>
      <w:proofErr w:type="spellStart"/>
      <w:r w:rsidRPr="00280B57">
        <w:rPr>
          <w:sz w:val="24"/>
          <w:szCs w:val="24"/>
        </w:rPr>
        <w:t>d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6"/>
          <w:sz w:val="24"/>
          <w:szCs w:val="24"/>
        </w:rPr>
        <w:t>r</w:t>
      </w:r>
      <w:r w:rsidRPr="00280B57">
        <w:rPr>
          <w:sz w:val="24"/>
          <w:szCs w:val="24"/>
        </w:rPr>
        <w:t>i</w:t>
      </w:r>
      <w:proofErr w:type="spellEnd"/>
      <w:r w:rsidRPr="00280B57">
        <w:rPr>
          <w:spacing w:val="-7"/>
          <w:sz w:val="24"/>
          <w:szCs w:val="24"/>
        </w:rPr>
        <w:t xml:space="preserve"> </w:t>
      </w:r>
      <w:proofErr w:type="spellStart"/>
      <w:r w:rsidRPr="00280B57">
        <w:rPr>
          <w:sz w:val="24"/>
          <w:szCs w:val="24"/>
        </w:rPr>
        <w:t>p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9"/>
          <w:sz w:val="24"/>
          <w:szCs w:val="24"/>
        </w:rPr>
        <w:t>o</w:t>
      </w:r>
      <w:r w:rsidRPr="00280B57">
        <w:rPr>
          <w:spacing w:val="-10"/>
          <w:sz w:val="24"/>
          <w:szCs w:val="24"/>
        </w:rPr>
        <w:t>y</w:t>
      </w:r>
      <w:r w:rsidRPr="00280B57">
        <w:rPr>
          <w:spacing w:val="-1"/>
          <w:sz w:val="24"/>
          <w:szCs w:val="24"/>
        </w:rPr>
        <w:t>e</w:t>
      </w:r>
      <w:r w:rsidRPr="00280B57">
        <w:rPr>
          <w:sz w:val="24"/>
          <w:szCs w:val="24"/>
        </w:rPr>
        <w:t>k</w:t>
      </w:r>
      <w:proofErr w:type="spellEnd"/>
      <w:r w:rsidRPr="00280B57">
        <w:rPr>
          <w:spacing w:val="2"/>
          <w:sz w:val="24"/>
          <w:szCs w:val="24"/>
        </w:rPr>
        <w:t xml:space="preserve"> </w:t>
      </w:r>
      <w:r w:rsidRPr="00280B57">
        <w:rPr>
          <w:spacing w:val="5"/>
          <w:sz w:val="24"/>
          <w:szCs w:val="24"/>
        </w:rPr>
        <w:t>o</w:t>
      </w:r>
      <w:r w:rsidRPr="00280B57">
        <w:rPr>
          <w:sz w:val="24"/>
          <w:szCs w:val="24"/>
        </w:rPr>
        <w:t>p</w:t>
      </w:r>
      <w:r w:rsidRPr="00280B57">
        <w:rPr>
          <w:spacing w:val="-1"/>
          <w:sz w:val="24"/>
          <w:szCs w:val="24"/>
        </w:rPr>
        <w:t>e</w:t>
      </w:r>
      <w:r w:rsidRPr="00280B57">
        <w:rPr>
          <w:sz w:val="24"/>
          <w:szCs w:val="24"/>
        </w:rPr>
        <w:t>n</w:t>
      </w:r>
      <w:r w:rsidRPr="00280B57">
        <w:rPr>
          <w:spacing w:val="-3"/>
          <w:sz w:val="24"/>
          <w:szCs w:val="24"/>
        </w:rPr>
        <w:t xml:space="preserve"> </w:t>
      </w:r>
      <w:r w:rsidRPr="00280B57">
        <w:rPr>
          <w:spacing w:val="-2"/>
          <w:sz w:val="24"/>
          <w:szCs w:val="24"/>
        </w:rPr>
        <w:t>s</w:t>
      </w:r>
      <w:r w:rsidRPr="00280B57">
        <w:rPr>
          <w:spacing w:val="5"/>
          <w:sz w:val="24"/>
          <w:szCs w:val="24"/>
        </w:rPr>
        <w:t>o</w:t>
      </w:r>
      <w:r w:rsidRPr="00280B57">
        <w:rPr>
          <w:sz w:val="24"/>
          <w:szCs w:val="24"/>
        </w:rPr>
        <w:t>u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-1"/>
          <w:sz w:val="24"/>
          <w:szCs w:val="24"/>
        </w:rPr>
        <w:t>c</w:t>
      </w:r>
      <w:r w:rsidRPr="00280B57">
        <w:rPr>
          <w:sz w:val="24"/>
          <w:szCs w:val="24"/>
        </w:rPr>
        <w:t>e</w:t>
      </w:r>
      <w:r w:rsidRPr="00280B57">
        <w:rPr>
          <w:spacing w:val="1"/>
          <w:sz w:val="24"/>
          <w:szCs w:val="24"/>
        </w:rPr>
        <w:t xml:space="preserve"> </w:t>
      </w:r>
      <w:proofErr w:type="spellStart"/>
      <w:r w:rsidRPr="00280B57">
        <w:rPr>
          <w:spacing w:val="-9"/>
          <w:sz w:val="24"/>
          <w:szCs w:val="24"/>
        </w:rPr>
        <w:t>m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5"/>
          <w:sz w:val="24"/>
          <w:szCs w:val="24"/>
        </w:rPr>
        <w:t>k</w:t>
      </w:r>
      <w:r w:rsidRPr="00280B57">
        <w:rPr>
          <w:sz w:val="24"/>
          <w:szCs w:val="24"/>
        </w:rPr>
        <w:t>a</w:t>
      </w:r>
      <w:proofErr w:type="spellEnd"/>
    </w:p>
    <w:p w:rsidR="00A777F5" w:rsidRPr="00280B57" w:rsidRDefault="00A75B86">
      <w:pPr>
        <w:spacing w:before="74"/>
        <w:ind w:left="3472" w:right="3468"/>
        <w:jc w:val="center"/>
        <w:rPr>
          <w:sz w:val="24"/>
          <w:szCs w:val="24"/>
        </w:rPr>
      </w:pPr>
      <w:r w:rsidRPr="00280B57">
        <w:rPr>
          <w:b/>
          <w:sz w:val="24"/>
          <w:szCs w:val="24"/>
        </w:rPr>
        <w:lastRenderedPageBreak/>
        <w:t>D</w:t>
      </w:r>
      <w:r w:rsidRPr="00280B57">
        <w:rPr>
          <w:b/>
          <w:spacing w:val="-1"/>
          <w:sz w:val="24"/>
          <w:szCs w:val="24"/>
        </w:rPr>
        <w:t>A</w:t>
      </w:r>
      <w:r w:rsidRPr="00280B57">
        <w:rPr>
          <w:b/>
          <w:spacing w:val="-3"/>
          <w:sz w:val="24"/>
          <w:szCs w:val="24"/>
        </w:rPr>
        <w:t>F</w:t>
      </w:r>
      <w:r w:rsidRPr="00280B57">
        <w:rPr>
          <w:b/>
          <w:spacing w:val="-2"/>
          <w:sz w:val="24"/>
          <w:szCs w:val="24"/>
        </w:rPr>
        <w:t>T</w:t>
      </w:r>
      <w:r w:rsidRPr="00280B57">
        <w:rPr>
          <w:b/>
          <w:sz w:val="24"/>
          <w:szCs w:val="24"/>
        </w:rPr>
        <w:t>AR</w:t>
      </w:r>
      <w:r w:rsidRPr="00280B57">
        <w:rPr>
          <w:b/>
          <w:spacing w:val="1"/>
          <w:sz w:val="24"/>
          <w:szCs w:val="24"/>
        </w:rPr>
        <w:t xml:space="preserve"> </w:t>
      </w:r>
      <w:r w:rsidRPr="00280B57">
        <w:rPr>
          <w:b/>
          <w:spacing w:val="-3"/>
          <w:sz w:val="24"/>
          <w:szCs w:val="24"/>
        </w:rPr>
        <w:t>P</w:t>
      </w:r>
      <w:r w:rsidRPr="00280B57">
        <w:rPr>
          <w:b/>
          <w:sz w:val="24"/>
          <w:szCs w:val="24"/>
        </w:rPr>
        <w:t>U</w:t>
      </w:r>
      <w:r w:rsidRPr="00280B57">
        <w:rPr>
          <w:b/>
          <w:spacing w:val="5"/>
          <w:sz w:val="24"/>
          <w:szCs w:val="24"/>
        </w:rPr>
        <w:t>S</w:t>
      </w:r>
      <w:r w:rsidRPr="00280B57">
        <w:rPr>
          <w:b/>
          <w:spacing w:val="-2"/>
          <w:sz w:val="24"/>
          <w:szCs w:val="24"/>
        </w:rPr>
        <w:t>T</w:t>
      </w:r>
      <w:r w:rsidRPr="00280B57">
        <w:rPr>
          <w:b/>
          <w:sz w:val="24"/>
          <w:szCs w:val="24"/>
        </w:rPr>
        <w:t>A</w:t>
      </w:r>
      <w:r w:rsidRPr="00280B57">
        <w:rPr>
          <w:b/>
          <w:spacing w:val="5"/>
          <w:sz w:val="24"/>
          <w:szCs w:val="24"/>
        </w:rPr>
        <w:t>K</w:t>
      </w:r>
      <w:r w:rsidRPr="00280B57">
        <w:rPr>
          <w:b/>
          <w:sz w:val="24"/>
          <w:szCs w:val="24"/>
        </w:rPr>
        <w:t>A</w:t>
      </w:r>
    </w:p>
    <w:p w:rsidR="00A777F5" w:rsidRPr="00280B57" w:rsidRDefault="00A777F5">
      <w:pPr>
        <w:spacing w:before="6" w:line="1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ind w:left="62" w:right="76"/>
        <w:jc w:val="center"/>
        <w:rPr>
          <w:sz w:val="24"/>
          <w:szCs w:val="24"/>
        </w:rPr>
      </w:pPr>
      <w:proofErr w:type="gramStart"/>
      <w:r w:rsidRPr="00280B57">
        <w:rPr>
          <w:spacing w:val="-2"/>
          <w:sz w:val="24"/>
          <w:szCs w:val="24"/>
        </w:rPr>
        <w:t>R</w:t>
      </w:r>
      <w:r w:rsidRPr="00280B57">
        <w:rPr>
          <w:spacing w:val="-1"/>
          <w:sz w:val="24"/>
          <w:szCs w:val="24"/>
        </w:rPr>
        <w:t>eac</w:t>
      </w:r>
      <w:r w:rsidRPr="00280B57">
        <w:rPr>
          <w:sz w:val="24"/>
          <w:szCs w:val="24"/>
        </w:rPr>
        <w:t xml:space="preserve">t </w:t>
      </w:r>
      <w:r w:rsidRPr="00280B57">
        <w:rPr>
          <w:spacing w:val="53"/>
          <w:sz w:val="24"/>
          <w:szCs w:val="24"/>
        </w:rPr>
        <w:t xml:space="preserve"> </w:t>
      </w:r>
      <w:r w:rsidRPr="00280B57">
        <w:rPr>
          <w:sz w:val="24"/>
          <w:szCs w:val="24"/>
        </w:rPr>
        <w:t>N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-4"/>
          <w:sz w:val="24"/>
          <w:szCs w:val="24"/>
        </w:rPr>
        <w:t>i</w:t>
      </w:r>
      <w:r w:rsidRPr="00280B57">
        <w:rPr>
          <w:spacing w:val="-5"/>
          <w:sz w:val="24"/>
          <w:szCs w:val="24"/>
        </w:rPr>
        <w:t>v</w:t>
      </w:r>
      <w:r w:rsidRPr="00280B57">
        <w:rPr>
          <w:spacing w:val="-1"/>
          <w:sz w:val="24"/>
          <w:szCs w:val="24"/>
        </w:rPr>
        <w:t>e</w:t>
      </w:r>
      <w:proofErr w:type="gramEnd"/>
      <w:r w:rsidRPr="00280B57">
        <w:rPr>
          <w:sz w:val="24"/>
          <w:szCs w:val="24"/>
        </w:rPr>
        <w:t xml:space="preserve">: </w:t>
      </w:r>
      <w:r w:rsidRPr="00280B57">
        <w:rPr>
          <w:spacing w:val="53"/>
          <w:sz w:val="24"/>
          <w:szCs w:val="24"/>
        </w:rPr>
        <w:t xml:space="preserve"> </w:t>
      </w:r>
      <w:proofErr w:type="spellStart"/>
      <w:r w:rsidRPr="00280B57">
        <w:rPr>
          <w:spacing w:val="-5"/>
          <w:sz w:val="24"/>
          <w:szCs w:val="24"/>
        </w:rPr>
        <w:t>K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-5"/>
          <w:sz w:val="24"/>
          <w:szCs w:val="24"/>
        </w:rPr>
        <w:t>h</w:t>
      </w:r>
      <w:r w:rsidRPr="00280B57">
        <w:rPr>
          <w:spacing w:val="5"/>
          <w:sz w:val="24"/>
          <w:szCs w:val="24"/>
        </w:rPr>
        <w:t>u</w:t>
      </w:r>
      <w:r w:rsidRPr="00280B57">
        <w:rPr>
          <w:sz w:val="24"/>
          <w:szCs w:val="24"/>
        </w:rPr>
        <w:t>i</w:t>
      </w:r>
      <w:proofErr w:type="spellEnd"/>
      <w:r w:rsidRPr="00280B57">
        <w:rPr>
          <w:sz w:val="24"/>
          <w:szCs w:val="24"/>
        </w:rPr>
        <w:t xml:space="preserve"> </w:t>
      </w:r>
      <w:r w:rsidRPr="00280B57">
        <w:rPr>
          <w:spacing w:val="43"/>
          <w:sz w:val="24"/>
          <w:szCs w:val="24"/>
        </w:rPr>
        <w:t xml:space="preserve"> </w:t>
      </w:r>
      <w:proofErr w:type="spellStart"/>
      <w:r w:rsidRPr="00280B57">
        <w:rPr>
          <w:spacing w:val="1"/>
          <w:sz w:val="24"/>
          <w:szCs w:val="24"/>
        </w:rPr>
        <w:t>P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g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10"/>
          <w:sz w:val="24"/>
          <w:szCs w:val="24"/>
        </w:rPr>
        <w:t>t</w:t>
      </w:r>
      <w:r w:rsidRPr="00280B57">
        <w:rPr>
          <w:spacing w:val="-9"/>
          <w:sz w:val="24"/>
          <w:szCs w:val="24"/>
        </w:rPr>
        <w:t>i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n</w:t>
      </w:r>
      <w:proofErr w:type="spellEnd"/>
      <w:r w:rsidRPr="00280B57">
        <w:rPr>
          <w:sz w:val="24"/>
          <w:szCs w:val="24"/>
        </w:rPr>
        <w:t xml:space="preserve"> </w:t>
      </w:r>
      <w:r w:rsidRPr="00280B57">
        <w:rPr>
          <w:spacing w:val="43"/>
          <w:sz w:val="24"/>
          <w:szCs w:val="24"/>
        </w:rPr>
        <w:t xml:space="preserve"> </w:t>
      </w:r>
      <w:proofErr w:type="spellStart"/>
      <w:r w:rsidRPr="00280B57">
        <w:rPr>
          <w:spacing w:val="-2"/>
          <w:sz w:val="24"/>
          <w:szCs w:val="24"/>
        </w:rPr>
        <w:t>s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5"/>
          <w:sz w:val="24"/>
          <w:szCs w:val="24"/>
        </w:rPr>
        <w:t>t</w:t>
      </w:r>
      <w:r w:rsidRPr="00280B57">
        <w:rPr>
          <w:sz w:val="24"/>
          <w:szCs w:val="24"/>
        </w:rPr>
        <w:t>a</w:t>
      </w:r>
      <w:proofErr w:type="spellEnd"/>
      <w:r w:rsidRPr="00280B57">
        <w:rPr>
          <w:sz w:val="24"/>
          <w:szCs w:val="24"/>
        </w:rPr>
        <w:t xml:space="preserve"> </w:t>
      </w:r>
      <w:r w:rsidRPr="00280B57">
        <w:rPr>
          <w:spacing w:val="47"/>
          <w:sz w:val="24"/>
          <w:szCs w:val="24"/>
        </w:rPr>
        <w:t xml:space="preserve"> </w:t>
      </w:r>
      <w:proofErr w:type="spellStart"/>
      <w:r w:rsidRPr="00280B57">
        <w:rPr>
          <w:spacing w:val="-5"/>
          <w:sz w:val="24"/>
          <w:szCs w:val="24"/>
        </w:rPr>
        <w:t>K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4"/>
          <w:sz w:val="24"/>
          <w:szCs w:val="24"/>
        </w:rPr>
        <w:t>l</w:t>
      </w:r>
      <w:r w:rsidRPr="00280B57">
        <w:rPr>
          <w:spacing w:val="4"/>
          <w:sz w:val="24"/>
          <w:szCs w:val="24"/>
        </w:rPr>
        <w:t>e</w:t>
      </w:r>
      <w:r w:rsidRPr="00280B57">
        <w:rPr>
          <w:sz w:val="24"/>
          <w:szCs w:val="24"/>
        </w:rPr>
        <w:t>b</w:t>
      </w:r>
      <w:r w:rsidRPr="00280B57">
        <w:rPr>
          <w:spacing w:val="-4"/>
          <w:sz w:val="24"/>
          <w:szCs w:val="24"/>
        </w:rPr>
        <w:t>i</w:t>
      </w:r>
      <w:r w:rsidRPr="00280B57">
        <w:rPr>
          <w:sz w:val="24"/>
          <w:szCs w:val="24"/>
        </w:rPr>
        <w:t>h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n</w:t>
      </w:r>
      <w:proofErr w:type="spellEnd"/>
      <w:r w:rsidRPr="00280B57">
        <w:rPr>
          <w:sz w:val="24"/>
          <w:szCs w:val="24"/>
        </w:rPr>
        <w:t xml:space="preserve"> </w:t>
      </w:r>
      <w:r w:rsidRPr="00280B57">
        <w:rPr>
          <w:spacing w:val="43"/>
          <w:sz w:val="24"/>
          <w:szCs w:val="24"/>
        </w:rPr>
        <w:t xml:space="preserve"> </w:t>
      </w:r>
      <w:proofErr w:type="spellStart"/>
      <w:r w:rsidRPr="00280B57">
        <w:rPr>
          <w:sz w:val="24"/>
          <w:szCs w:val="24"/>
        </w:rPr>
        <w:t>d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n</w:t>
      </w:r>
      <w:proofErr w:type="spellEnd"/>
      <w:r w:rsidRPr="00280B57">
        <w:rPr>
          <w:sz w:val="24"/>
          <w:szCs w:val="24"/>
        </w:rPr>
        <w:t xml:space="preserve"> </w:t>
      </w:r>
      <w:r w:rsidRPr="00280B57">
        <w:rPr>
          <w:spacing w:val="48"/>
          <w:sz w:val="24"/>
          <w:szCs w:val="24"/>
        </w:rPr>
        <w:t xml:space="preserve"> </w:t>
      </w:r>
      <w:proofErr w:type="spellStart"/>
      <w:r w:rsidRPr="00280B57">
        <w:rPr>
          <w:spacing w:val="-5"/>
          <w:sz w:val="24"/>
          <w:szCs w:val="24"/>
        </w:rPr>
        <w:t>K</w:t>
      </w:r>
      <w:r w:rsidRPr="00280B57">
        <w:rPr>
          <w:spacing w:val="-1"/>
          <w:sz w:val="24"/>
          <w:szCs w:val="24"/>
        </w:rPr>
        <w:t>e</w:t>
      </w:r>
      <w:r w:rsidRPr="00280B57">
        <w:rPr>
          <w:sz w:val="24"/>
          <w:szCs w:val="24"/>
        </w:rPr>
        <w:t>ku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g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nn</w:t>
      </w:r>
      <w:r w:rsidRPr="00280B57">
        <w:rPr>
          <w:spacing w:val="-5"/>
          <w:sz w:val="24"/>
          <w:szCs w:val="24"/>
        </w:rPr>
        <w:t>y</w:t>
      </w:r>
      <w:r w:rsidRPr="00280B57">
        <w:rPr>
          <w:spacing w:val="-1"/>
          <w:sz w:val="24"/>
          <w:szCs w:val="24"/>
        </w:rPr>
        <w:t>a</w:t>
      </w:r>
      <w:proofErr w:type="spellEnd"/>
      <w:r w:rsidRPr="00280B57">
        <w:rPr>
          <w:sz w:val="24"/>
          <w:szCs w:val="24"/>
        </w:rPr>
        <w:t xml:space="preserve">. </w:t>
      </w:r>
      <w:r w:rsidRPr="00280B57">
        <w:rPr>
          <w:spacing w:val="50"/>
          <w:sz w:val="24"/>
          <w:szCs w:val="24"/>
        </w:rPr>
        <w:t xml:space="preserve"> </w:t>
      </w:r>
      <w:proofErr w:type="gramStart"/>
      <w:r w:rsidRPr="00280B57">
        <w:rPr>
          <w:spacing w:val="4"/>
          <w:sz w:val="24"/>
          <w:szCs w:val="24"/>
        </w:rPr>
        <w:t>G</w:t>
      </w:r>
      <w:r w:rsidRPr="00280B57">
        <w:rPr>
          <w:sz w:val="24"/>
          <w:szCs w:val="24"/>
        </w:rPr>
        <w:t>l</w:t>
      </w:r>
      <w:r w:rsidRPr="00280B57">
        <w:rPr>
          <w:spacing w:val="-4"/>
          <w:sz w:val="24"/>
          <w:szCs w:val="24"/>
        </w:rPr>
        <w:t>i</w:t>
      </w:r>
      <w:r w:rsidRPr="00280B57">
        <w:rPr>
          <w:spacing w:val="-5"/>
          <w:sz w:val="24"/>
          <w:szCs w:val="24"/>
        </w:rPr>
        <w:t>n</w:t>
      </w:r>
      <w:r w:rsidRPr="00280B57">
        <w:rPr>
          <w:spacing w:val="5"/>
          <w:sz w:val="24"/>
          <w:szCs w:val="24"/>
        </w:rPr>
        <w:t>t</w:t>
      </w:r>
      <w:r w:rsidRPr="00280B57">
        <w:rPr>
          <w:sz w:val="24"/>
          <w:szCs w:val="24"/>
        </w:rPr>
        <w:t xml:space="preserve">s </w:t>
      </w:r>
      <w:r w:rsidRPr="00280B57">
        <w:rPr>
          <w:spacing w:val="46"/>
          <w:sz w:val="24"/>
          <w:szCs w:val="24"/>
        </w:rPr>
        <w:t xml:space="preserve"> </w:t>
      </w:r>
      <w:r w:rsidRPr="00280B57">
        <w:rPr>
          <w:spacing w:val="3"/>
          <w:sz w:val="24"/>
          <w:szCs w:val="24"/>
        </w:rPr>
        <w:t>B</w:t>
      </w:r>
      <w:r w:rsidRPr="00280B57">
        <w:rPr>
          <w:spacing w:val="-9"/>
          <w:sz w:val="24"/>
          <w:szCs w:val="24"/>
        </w:rPr>
        <w:t>l</w:t>
      </w:r>
      <w:r w:rsidRPr="00280B57">
        <w:rPr>
          <w:spacing w:val="5"/>
          <w:sz w:val="24"/>
          <w:szCs w:val="24"/>
        </w:rPr>
        <w:t>o</w:t>
      </w:r>
      <w:r w:rsidRPr="00280B57">
        <w:rPr>
          <w:sz w:val="24"/>
          <w:szCs w:val="24"/>
        </w:rPr>
        <w:t>g</w:t>
      </w:r>
      <w:proofErr w:type="gramEnd"/>
      <w:r w:rsidRPr="00280B57">
        <w:rPr>
          <w:sz w:val="24"/>
          <w:szCs w:val="24"/>
        </w:rPr>
        <w:t>.</w:t>
      </w:r>
    </w:p>
    <w:p w:rsidR="00A777F5" w:rsidRPr="00280B57" w:rsidRDefault="00A75B86">
      <w:pPr>
        <w:spacing w:before="8" w:line="260" w:lineRule="exact"/>
        <w:ind w:left="811" w:right="60"/>
        <w:rPr>
          <w:sz w:val="24"/>
          <w:szCs w:val="24"/>
        </w:rPr>
      </w:pPr>
      <w:proofErr w:type="gramStart"/>
      <w:r w:rsidRPr="00280B57">
        <w:rPr>
          <w:spacing w:val="1"/>
          <w:sz w:val="24"/>
          <w:szCs w:val="24"/>
        </w:rPr>
        <w:t>P</w:t>
      </w:r>
      <w:r w:rsidRPr="00280B57">
        <w:rPr>
          <w:sz w:val="24"/>
          <w:szCs w:val="24"/>
        </w:rPr>
        <w:t>ubl</w:t>
      </w:r>
      <w:r w:rsidRPr="00280B57">
        <w:rPr>
          <w:spacing w:val="-4"/>
          <w:sz w:val="24"/>
          <w:szCs w:val="24"/>
        </w:rPr>
        <w:t>i</w:t>
      </w:r>
      <w:r w:rsidRPr="00280B57">
        <w:rPr>
          <w:spacing w:val="2"/>
          <w:sz w:val="24"/>
          <w:szCs w:val="24"/>
        </w:rPr>
        <w:t>s</w:t>
      </w:r>
      <w:r w:rsidRPr="00280B57">
        <w:rPr>
          <w:spacing w:val="-5"/>
          <w:sz w:val="24"/>
          <w:szCs w:val="24"/>
        </w:rPr>
        <w:t>h</w:t>
      </w:r>
      <w:r w:rsidRPr="00280B57">
        <w:rPr>
          <w:spacing w:val="-1"/>
          <w:sz w:val="24"/>
          <w:szCs w:val="24"/>
        </w:rPr>
        <w:t>e</w:t>
      </w:r>
      <w:r w:rsidRPr="00280B57">
        <w:rPr>
          <w:sz w:val="24"/>
          <w:szCs w:val="24"/>
        </w:rPr>
        <w:t>d</w:t>
      </w:r>
      <w:r w:rsidRPr="00280B57">
        <w:rPr>
          <w:sz w:val="24"/>
          <w:szCs w:val="24"/>
        </w:rPr>
        <w:t xml:space="preserve">      </w:t>
      </w:r>
      <w:r w:rsidRPr="00280B57">
        <w:rPr>
          <w:spacing w:val="55"/>
          <w:sz w:val="24"/>
          <w:szCs w:val="24"/>
        </w:rPr>
        <w:t xml:space="preserve"> </w:t>
      </w:r>
      <w:r w:rsidRPr="00280B57">
        <w:rPr>
          <w:spacing w:val="1"/>
          <w:sz w:val="24"/>
          <w:szCs w:val="24"/>
        </w:rPr>
        <w:t>S</w:t>
      </w:r>
      <w:r w:rsidRPr="00280B57">
        <w:rPr>
          <w:spacing w:val="-1"/>
          <w:sz w:val="24"/>
          <w:szCs w:val="24"/>
        </w:rPr>
        <w:t>e</w:t>
      </w:r>
      <w:r w:rsidRPr="00280B57">
        <w:rPr>
          <w:sz w:val="24"/>
          <w:szCs w:val="24"/>
        </w:rPr>
        <w:t>p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4"/>
          <w:sz w:val="24"/>
          <w:szCs w:val="24"/>
        </w:rPr>
        <w:t>m</w:t>
      </w:r>
      <w:r w:rsidRPr="00280B57">
        <w:rPr>
          <w:spacing w:val="-5"/>
          <w:sz w:val="24"/>
          <w:szCs w:val="24"/>
        </w:rPr>
        <w:t>b</w:t>
      </w:r>
      <w:r w:rsidRPr="00280B57">
        <w:rPr>
          <w:spacing w:val="-1"/>
          <w:sz w:val="24"/>
          <w:szCs w:val="24"/>
        </w:rPr>
        <w:t>e</w:t>
      </w:r>
      <w:r w:rsidRPr="00280B57">
        <w:rPr>
          <w:sz w:val="24"/>
          <w:szCs w:val="24"/>
        </w:rPr>
        <w:t xml:space="preserve">r      </w:t>
      </w:r>
      <w:r w:rsidRPr="00280B57">
        <w:rPr>
          <w:spacing w:val="56"/>
          <w:sz w:val="24"/>
          <w:szCs w:val="24"/>
        </w:rPr>
        <w:t xml:space="preserve"> </w:t>
      </w:r>
      <w:r w:rsidRPr="00280B57">
        <w:rPr>
          <w:sz w:val="24"/>
          <w:szCs w:val="24"/>
        </w:rPr>
        <w:t xml:space="preserve">21,      </w:t>
      </w:r>
      <w:r w:rsidRPr="00280B57">
        <w:rPr>
          <w:spacing w:val="57"/>
          <w:sz w:val="24"/>
          <w:szCs w:val="24"/>
        </w:rPr>
        <w:t xml:space="preserve"> </w:t>
      </w:r>
      <w:r w:rsidRPr="00280B57">
        <w:rPr>
          <w:sz w:val="24"/>
          <w:szCs w:val="24"/>
        </w:rPr>
        <w:t>2020.</w:t>
      </w:r>
      <w:proofErr w:type="gramEnd"/>
      <w:r w:rsidRPr="00280B57">
        <w:rPr>
          <w:sz w:val="24"/>
          <w:szCs w:val="24"/>
        </w:rPr>
        <w:t xml:space="preserve">      </w:t>
      </w:r>
      <w:r w:rsidRPr="00280B57">
        <w:rPr>
          <w:spacing w:val="57"/>
          <w:sz w:val="24"/>
          <w:szCs w:val="24"/>
        </w:rPr>
        <w:t xml:space="preserve"> </w:t>
      </w:r>
      <w:proofErr w:type="gramStart"/>
      <w:r w:rsidRPr="00280B57">
        <w:rPr>
          <w:spacing w:val="-5"/>
          <w:sz w:val="24"/>
          <w:szCs w:val="24"/>
        </w:rPr>
        <w:t>A</w:t>
      </w:r>
      <w:r w:rsidRPr="00280B57">
        <w:rPr>
          <w:spacing w:val="-1"/>
          <w:sz w:val="24"/>
          <w:szCs w:val="24"/>
        </w:rPr>
        <w:t>cce</w:t>
      </w:r>
      <w:r w:rsidRPr="00280B57">
        <w:rPr>
          <w:spacing w:val="-2"/>
          <w:sz w:val="24"/>
          <w:szCs w:val="24"/>
        </w:rPr>
        <w:t>s</w:t>
      </w:r>
      <w:r w:rsidRPr="00280B57">
        <w:rPr>
          <w:spacing w:val="2"/>
          <w:sz w:val="24"/>
          <w:szCs w:val="24"/>
        </w:rPr>
        <w:t>s</w:t>
      </w:r>
      <w:r w:rsidRPr="00280B57">
        <w:rPr>
          <w:spacing w:val="-1"/>
          <w:sz w:val="24"/>
          <w:szCs w:val="24"/>
        </w:rPr>
        <w:t>e</w:t>
      </w:r>
      <w:r w:rsidRPr="00280B57">
        <w:rPr>
          <w:sz w:val="24"/>
          <w:szCs w:val="24"/>
        </w:rPr>
        <w:t xml:space="preserve">d      </w:t>
      </w:r>
      <w:r w:rsidRPr="00280B57">
        <w:rPr>
          <w:spacing w:val="55"/>
          <w:sz w:val="24"/>
          <w:szCs w:val="24"/>
        </w:rPr>
        <w:t xml:space="preserve"> </w:t>
      </w:r>
      <w:r w:rsidRPr="00280B57">
        <w:rPr>
          <w:spacing w:val="-2"/>
          <w:sz w:val="24"/>
          <w:szCs w:val="24"/>
        </w:rPr>
        <w:t>M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 xml:space="preserve">y      </w:t>
      </w:r>
      <w:r w:rsidRPr="00280B57">
        <w:rPr>
          <w:spacing w:val="50"/>
          <w:sz w:val="24"/>
          <w:szCs w:val="24"/>
        </w:rPr>
        <w:t xml:space="preserve"> </w:t>
      </w:r>
      <w:r w:rsidRPr="00280B57">
        <w:rPr>
          <w:sz w:val="24"/>
          <w:szCs w:val="24"/>
        </w:rPr>
        <w:t xml:space="preserve">18,      </w:t>
      </w:r>
      <w:r w:rsidRPr="00280B57">
        <w:rPr>
          <w:spacing w:val="57"/>
          <w:sz w:val="24"/>
          <w:szCs w:val="24"/>
        </w:rPr>
        <w:t xml:space="preserve"> </w:t>
      </w:r>
      <w:r w:rsidRPr="00280B57">
        <w:rPr>
          <w:sz w:val="24"/>
          <w:szCs w:val="24"/>
        </w:rPr>
        <w:t>2021.</w:t>
      </w:r>
      <w:proofErr w:type="gramEnd"/>
      <w:r w:rsidRPr="00280B57">
        <w:rPr>
          <w:sz w:val="24"/>
          <w:szCs w:val="24"/>
        </w:rPr>
        <w:t xml:space="preserve"> </w:t>
      </w:r>
      <w:r w:rsidRPr="00280B57">
        <w:rPr>
          <w:spacing w:val="-5"/>
          <w:sz w:val="24"/>
          <w:szCs w:val="24"/>
        </w:rPr>
        <w:t>h</w:t>
      </w:r>
      <w:r w:rsidRPr="00280B57">
        <w:rPr>
          <w:spacing w:val="5"/>
          <w:sz w:val="24"/>
          <w:szCs w:val="24"/>
        </w:rPr>
        <w:t>tt</w:t>
      </w:r>
      <w:r w:rsidRPr="00280B57">
        <w:rPr>
          <w:sz w:val="24"/>
          <w:szCs w:val="24"/>
        </w:rPr>
        <w:t>p</w:t>
      </w:r>
      <w:r w:rsidRPr="00280B57">
        <w:rPr>
          <w:spacing w:val="-2"/>
          <w:sz w:val="24"/>
          <w:szCs w:val="24"/>
        </w:rPr>
        <w:t>s</w:t>
      </w:r>
      <w:r w:rsidRPr="00280B57">
        <w:rPr>
          <w:sz w:val="24"/>
          <w:szCs w:val="24"/>
        </w:rPr>
        <w:t>:</w:t>
      </w:r>
      <w:r w:rsidRPr="00280B57">
        <w:rPr>
          <w:spacing w:val="1"/>
          <w:sz w:val="24"/>
          <w:szCs w:val="24"/>
        </w:rPr>
        <w:t>/</w:t>
      </w:r>
      <w:r w:rsidRPr="00280B57">
        <w:rPr>
          <w:sz w:val="24"/>
          <w:szCs w:val="24"/>
        </w:rPr>
        <w:t>/g</w:t>
      </w:r>
      <w:r w:rsidRPr="00280B57">
        <w:rPr>
          <w:spacing w:val="-4"/>
          <w:sz w:val="24"/>
          <w:szCs w:val="24"/>
        </w:rPr>
        <w:t>li</w:t>
      </w:r>
      <w:r w:rsidRPr="00280B57">
        <w:rPr>
          <w:spacing w:val="-5"/>
          <w:sz w:val="24"/>
          <w:szCs w:val="24"/>
        </w:rPr>
        <w:t>n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-2"/>
          <w:sz w:val="24"/>
          <w:szCs w:val="24"/>
        </w:rPr>
        <w:t>s</w:t>
      </w:r>
      <w:r w:rsidRPr="00280B57">
        <w:rPr>
          <w:spacing w:val="2"/>
          <w:sz w:val="24"/>
          <w:szCs w:val="24"/>
        </w:rPr>
        <w:t>.</w:t>
      </w:r>
      <w:r w:rsidRPr="00280B57">
        <w:rPr>
          <w:spacing w:val="-1"/>
          <w:sz w:val="24"/>
          <w:szCs w:val="24"/>
        </w:rPr>
        <w:t>c</w:t>
      </w:r>
      <w:r w:rsidRPr="00280B57">
        <w:rPr>
          <w:spacing w:val="9"/>
          <w:sz w:val="24"/>
          <w:szCs w:val="24"/>
        </w:rPr>
        <w:t>o</w:t>
      </w:r>
      <w:r w:rsidRPr="00280B57">
        <w:rPr>
          <w:spacing w:val="-9"/>
          <w:sz w:val="24"/>
          <w:szCs w:val="24"/>
        </w:rPr>
        <w:t>m</w:t>
      </w:r>
      <w:r w:rsidRPr="00280B57">
        <w:rPr>
          <w:spacing w:val="5"/>
          <w:sz w:val="24"/>
          <w:szCs w:val="24"/>
        </w:rPr>
        <w:t>/</w:t>
      </w:r>
      <w:r w:rsidRPr="00280B57">
        <w:rPr>
          <w:spacing w:val="-9"/>
          <w:sz w:val="24"/>
          <w:szCs w:val="24"/>
        </w:rPr>
        <w:t>i</w:t>
      </w:r>
      <w:r w:rsidRPr="00280B57">
        <w:rPr>
          <w:sz w:val="24"/>
          <w:szCs w:val="24"/>
        </w:rPr>
        <w:t>d</w:t>
      </w:r>
      <w:r w:rsidRPr="00280B57">
        <w:rPr>
          <w:spacing w:val="5"/>
          <w:sz w:val="24"/>
          <w:szCs w:val="24"/>
        </w:rPr>
        <w:t>/</w:t>
      </w:r>
      <w:r w:rsidRPr="00280B57">
        <w:rPr>
          <w:spacing w:val="-9"/>
          <w:sz w:val="24"/>
          <w:szCs w:val="24"/>
        </w:rPr>
        <w:t>l</w:t>
      </w:r>
      <w:r w:rsidRPr="00280B57">
        <w:rPr>
          <w:spacing w:val="5"/>
          <w:sz w:val="24"/>
          <w:szCs w:val="24"/>
        </w:rPr>
        <w:t>o</w:t>
      </w:r>
      <w:r w:rsidRPr="00280B57">
        <w:rPr>
          <w:sz w:val="24"/>
          <w:szCs w:val="24"/>
        </w:rPr>
        <w:t>w</w:t>
      </w:r>
      <w:r w:rsidRPr="00280B57">
        <w:rPr>
          <w:spacing w:val="4"/>
          <w:sz w:val="24"/>
          <w:szCs w:val="24"/>
        </w:rPr>
        <w:t>o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g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/</w:t>
      </w:r>
      <w:r w:rsidRPr="00280B57">
        <w:rPr>
          <w:spacing w:val="2"/>
          <w:sz w:val="24"/>
          <w:szCs w:val="24"/>
        </w:rPr>
        <w:t>r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1"/>
          <w:sz w:val="24"/>
          <w:szCs w:val="24"/>
        </w:rPr>
        <w:t>c</w:t>
      </w:r>
      <w:r w:rsidRPr="00280B57">
        <w:rPr>
          <w:spacing w:val="9"/>
          <w:sz w:val="24"/>
          <w:szCs w:val="24"/>
        </w:rPr>
        <w:t>t</w:t>
      </w:r>
      <w:r w:rsidRPr="00280B57">
        <w:rPr>
          <w:spacing w:val="2"/>
          <w:sz w:val="24"/>
          <w:szCs w:val="24"/>
        </w:rPr>
        <w:t>-</w:t>
      </w:r>
      <w:r w:rsidRPr="00280B57">
        <w:rPr>
          <w:spacing w:val="-5"/>
          <w:sz w:val="24"/>
          <w:szCs w:val="24"/>
        </w:rPr>
        <w:t>n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-4"/>
          <w:sz w:val="24"/>
          <w:szCs w:val="24"/>
        </w:rPr>
        <w:t>i</w:t>
      </w:r>
      <w:r w:rsidRPr="00280B57">
        <w:rPr>
          <w:spacing w:val="-5"/>
          <w:sz w:val="24"/>
          <w:szCs w:val="24"/>
        </w:rPr>
        <w:t>v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2"/>
          <w:sz w:val="24"/>
          <w:szCs w:val="24"/>
        </w:rPr>
        <w:t>-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d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4"/>
          <w:sz w:val="24"/>
          <w:szCs w:val="24"/>
        </w:rPr>
        <w:t>l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5"/>
          <w:sz w:val="24"/>
          <w:szCs w:val="24"/>
        </w:rPr>
        <w:t>h</w:t>
      </w:r>
      <w:r w:rsidRPr="00280B57">
        <w:rPr>
          <w:spacing w:val="5"/>
          <w:sz w:val="24"/>
          <w:szCs w:val="24"/>
        </w:rPr>
        <w:t>/</w:t>
      </w:r>
      <w:r w:rsidRPr="00280B57">
        <w:rPr>
          <w:sz w:val="24"/>
          <w:szCs w:val="24"/>
        </w:rPr>
        <w:t>#</w:t>
      </w:r>
      <w:r w:rsidRPr="00280B57">
        <w:rPr>
          <w:spacing w:val="2"/>
          <w:sz w:val="24"/>
          <w:szCs w:val="24"/>
        </w:rPr>
        <w:t>.</w:t>
      </w:r>
      <w:r w:rsidRPr="00280B57">
        <w:rPr>
          <w:sz w:val="24"/>
          <w:szCs w:val="24"/>
        </w:rPr>
        <w:t>Y</w:t>
      </w:r>
      <w:r w:rsidRPr="00280B57">
        <w:rPr>
          <w:spacing w:val="-6"/>
          <w:sz w:val="24"/>
          <w:szCs w:val="24"/>
        </w:rPr>
        <w:t>K</w:t>
      </w:r>
      <w:r w:rsidRPr="00280B57">
        <w:rPr>
          <w:spacing w:val="-2"/>
          <w:sz w:val="24"/>
          <w:szCs w:val="24"/>
        </w:rPr>
        <w:t>M</w:t>
      </w:r>
      <w:r w:rsidRPr="00280B57">
        <w:rPr>
          <w:sz w:val="24"/>
          <w:szCs w:val="24"/>
        </w:rPr>
        <w:t>QS6g</w:t>
      </w:r>
      <w:r w:rsidRPr="00280B57">
        <w:rPr>
          <w:spacing w:val="4"/>
          <w:sz w:val="24"/>
          <w:szCs w:val="24"/>
        </w:rPr>
        <w:t>z</w:t>
      </w:r>
      <w:r w:rsidRPr="00280B57">
        <w:rPr>
          <w:spacing w:val="-3"/>
          <w:sz w:val="24"/>
          <w:szCs w:val="24"/>
        </w:rPr>
        <w:t>Z</w:t>
      </w:r>
      <w:r w:rsidRPr="00280B57">
        <w:rPr>
          <w:spacing w:val="1"/>
          <w:sz w:val="24"/>
          <w:szCs w:val="24"/>
        </w:rPr>
        <w:t>P</w:t>
      </w:r>
      <w:r w:rsidRPr="00280B57">
        <w:rPr>
          <w:sz w:val="24"/>
          <w:szCs w:val="24"/>
        </w:rPr>
        <w:t>Y</w:t>
      </w:r>
    </w:p>
    <w:p w:rsidR="00A777F5" w:rsidRPr="00280B57" w:rsidRDefault="00A777F5">
      <w:pPr>
        <w:spacing w:before="13" w:line="260" w:lineRule="exact"/>
        <w:rPr>
          <w:sz w:val="24"/>
          <w:szCs w:val="24"/>
        </w:rPr>
      </w:pPr>
    </w:p>
    <w:p w:rsidR="00A777F5" w:rsidRPr="00280B57" w:rsidRDefault="00A75B86">
      <w:pPr>
        <w:ind w:left="60" w:right="67"/>
        <w:jc w:val="center"/>
        <w:rPr>
          <w:sz w:val="24"/>
          <w:szCs w:val="24"/>
        </w:rPr>
      </w:pPr>
      <w:proofErr w:type="spellStart"/>
      <w:proofErr w:type="gramStart"/>
      <w:r w:rsidRPr="00280B57">
        <w:rPr>
          <w:spacing w:val="1"/>
          <w:sz w:val="24"/>
          <w:szCs w:val="24"/>
        </w:rPr>
        <w:t>r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-2"/>
          <w:sz w:val="24"/>
          <w:szCs w:val="24"/>
        </w:rPr>
        <w:t>s</w:t>
      </w:r>
      <w:r w:rsidRPr="00280B57">
        <w:rPr>
          <w:sz w:val="24"/>
          <w:szCs w:val="24"/>
        </w:rPr>
        <w:t>up</w:t>
      </w:r>
      <w:r w:rsidRPr="00280B57">
        <w:rPr>
          <w:spacing w:val="-1"/>
          <w:sz w:val="24"/>
          <w:szCs w:val="24"/>
        </w:rPr>
        <w:t>e</w:t>
      </w:r>
      <w:proofErr w:type="spellEnd"/>
      <w:proofErr w:type="gramEnd"/>
      <w:r w:rsidRPr="00280B57">
        <w:rPr>
          <w:sz w:val="24"/>
          <w:szCs w:val="24"/>
        </w:rPr>
        <w:t>.</w:t>
      </w:r>
      <w:r w:rsidRPr="00280B57">
        <w:rPr>
          <w:spacing w:val="33"/>
          <w:sz w:val="24"/>
          <w:szCs w:val="24"/>
        </w:rPr>
        <w:t xml:space="preserve"> </w:t>
      </w:r>
      <w:r w:rsidRPr="00280B57">
        <w:rPr>
          <w:spacing w:val="-2"/>
          <w:sz w:val="24"/>
          <w:szCs w:val="24"/>
        </w:rPr>
        <w:t>C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1"/>
          <w:sz w:val="24"/>
          <w:szCs w:val="24"/>
        </w:rPr>
        <w:t>r</w:t>
      </w:r>
      <w:r w:rsidRPr="00280B57">
        <w:rPr>
          <w:sz w:val="24"/>
          <w:szCs w:val="24"/>
        </w:rPr>
        <w:t>a</w:t>
      </w:r>
      <w:r w:rsidRPr="00280B57">
        <w:rPr>
          <w:spacing w:val="35"/>
          <w:sz w:val="24"/>
          <w:szCs w:val="24"/>
        </w:rPr>
        <w:t xml:space="preserve"> </w:t>
      </w:r>
      <w:r w:rsidRPr="00280B57">
        <w:rPr>
          <w:spacing w:val="-4"/>
          <w:sz w:val="24"/>
          <w:szCs w:val="24"/>
        </w:rPr>
        <w:t>i</w:t>
      </w:r>
      <w:r w:rsidRPr="00280B57">
        <w:rPr>
          <w:sz w:val="24"/>
          <w:szCs w:val="24"/>
        </w:rPr>
        <w:t>n</w:t>
      </w:r>
      <w:r w:rsidRPr="00280B57">
        <w:rPr>
          <w:spacing w:val="-2"/>
          <w:sz w:val="24"/>
          <w:szCs w:val="24"/>
        </w:rPr>
        <w:t>s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4"/>
          <w:sz w:val="24"/>
          <w:szCs w:val="24"/>
        </w:rPr>
        <w:t>l</w:t>
      </w:r>
      <w:r w:rsidRPr="00280B57">
        <w:rPr>
          <w:sz w:val="24"/>
          <w:szCs w:val="24"/>
        </w:rPr>
        <w:t>l</w:t>
      </w:r>
      <w:r w:rsidRPr="00280B57">
        <w:rPr>
          <w:spacing w:val="27"/>
          <w:sz w:val="24"/>
          <w:szCs w:val="24"/>
        </w:rPr>
        <w:t xml:space="preserve"> 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-1"/>
          <w:sz w:val="24"/>
          <w:szCs w:val="24"/>
        </w:rPr>
        <w:t>eac</w:t>
      </w:r>
      <w:r w:rsidRPr="00280B57">
        <w:rPr>
          <w:sz w:val="24"/>
          <w:szCs w:val="24"/>
        </w:rPr>
        <w:t>t</w:t>
      </w:r>
      <w:r w:rsidRPr="00280B57">
        <w:rPr>
          <w:spacing w:val="41"/>
          <w:sz w:val="24"/>
          <w:szCs w:val="24"/>
        </w:rPr>
        <w:t xml:space="preserve"> </w:t>
      </w:r>
      <w:r w:rsidRPr="00280B57">
        <w:rPr>
          <w:spacing w:val="-5"/>
          <w:sz w:val="24"/>
          <w:szCs w:val="24"/>
        </w:rPr>
        <w:t>n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10"/>
          <w:sz w:val="24"/>
          <w:szCs w:val="24"/>
        </w:rPr>
        <w:t>t</w:t>
      </w:r>
      <w:r w:rsidRPr="00280B57">
        <w:rPr>
          <w:spacing w:val="-4"/>
          <w:sz w:val="24"/>
          <w:szCs w:val="24"/>
        </w:rPr>
        <w:t>i</w:t>
      </w:r>
      <w:r w:rsidRPr="00280B57">
        <w:rPr>
          <w:spacing w:val="-5"/>
          <w:sz w:val="24"/>
          <w:szCs w:val="24"/>
        </w:rPr>
        <w:t>v</w:t>
      </w:r>
      <w:r w:rsidRPr="00280B57">
        <w:rPr>
          <w:sz w:val="24"/>
          <w:szCs w:val="24"/>
        </w:rPr>
        <w:t>e</w:t>
      </w:r>
      <w:r w:rsidRPr="00280B57">
        <w:rPr>
          <w:spacing w:val="30"/>
          <w:sz w:val="24"/>
          <w:szCs w:val="24"/>
        </w:rPr>
        <w:t xml:space="preserve"> </w:t>
      </w:r>
      <w:r w:rsidRPr="00280B57">
        <w:rPr>
          <w:spacing w:val="5"/>
          <w:sz w:val="24"/>
          <w:szCs w:val="24"/>
        </w:rPr>
        <w:t>d</w:t>
      </w:r>
      <w:r w:rsidRPr="00280B57">
        <w:rPr>
          <w:sz w:val="24"/>
          <w:szCs w:val="24"/>
        </w:rPr>
        <w:t>i</w:t>
      </w:r>
      <w:r w:rsidRPr="00280B57">
        <w:rPr>
          <w:spacing w:val="27"/>
          <w:sz w:val="24"/>
          <w:szCs w:val="24"/>
        </w:rPr>
        <w:t xml:space="preserve"> </w:t>
      </w:r>
      <w:r w:rsidRPr="00280B57">
        <w:rPr>
          <w:spacing w:val="4"/>
          <w:sz w:val="24"/>
          <w:szCs w:val="24"/>
        </w:rPr>
        <w:t>w</w:t>
      </w:r>
      <w:r w:rsidRPr="00280B57">
        <w:rPr>
          <w:spacing w:val="-4"/>
          <w:sz w:val="24"/>
          <w:szCs w:val="24"/>
        </w:rPr>
        <w:t>i</w:t>
      </w:r>
      <w:r w:rsidRPr="00280B57">
        <w:rPr>
          <w:sz w:val="24"/>
          <w:szCs w:val="24"/>
        </w:rPr>
        <w:t>nd</w:t>
      </w:r>
      <w:r w:rsidRPr="00280B57">
        <w:rPr>
          <w:spacing w:val="5"/>
          <w:sz w:val="24"/>
          <w:szCs w:val="24"/>
        </w:rPr>
        <w:t>o</w:t>
      </w:r>
      <w:r w:rsidRPr="00280B57">
        <w:rPr>
          <w:sz w:val="24"/>
          <w:szCs w:val="24"/>
        </w:rPr>
        <w:t>ws</w:t>
      </w:r>
      <w:r w:rsidRPr="00280B57">
        <w:rPr>
          <w:spacing w:val="28"/>
          <w:sz w:val="24"/>
          <w:szCs w:val="24"/>
        </w:rPr>
        <w:t xml:space="preserve"> </w:t>
      </w:r>
      <w:r w:rsidRPr="00280B57">
        <w:rPr>
          <w:sz w:val="24"/>
          <w:szCs w:val="24"/>
        </w:rPr>
        <w:t>10.</w:t>
      </w:r>
      <w:r w:rsidRPr="00280B57">
        <w:rPr>
          <w:spacing w:val="38"/>
          <w:sz w:val="24"/>
          <w:szCs w:val="24"/>
        </w:rPr>
        <w:t xml:space="preserve"> </w:t>
      </w:r>
      <w:proofErr w:type="spellStart"/>
      <w:proofErr w:type="gramStart"/>
      <w:r w:rsidRPr="00280B57">
        <w:rPr>
          <w:spacing w:val="-2"/>
          <w:sz w:val="24"/>
          <w:szCs w:val="24"/>
        </w:rPr>
        <w:t>R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-2"/>
          <w:sz w:val="24"/>
          <w:szCs w:val="24"/>
        </w:rPr>
        <w:t>s</w:t>
      </w:r>
      <w:r w:rsidRPr="00280B57">
        <w:rPr>
          <w:sz w:val="24"/>
          <w:szCs w:val="24"/>
        </w:rPr>
        <w:t>up</w:t>
      </w:r>
      <w:r w:rsidRPr="00280B57">
        <w:rPr>
          <w:spacing w:val="-1"/>
          <w:sz w:val="24"/>
          <w:szCs w:val="24"/>
        </w:rPr>
        <w:t>e</w:t>
      </w:r>
      <w:proofErr w:type="spellEnd"/>
      <w:r w:rsidRPr="00280B57">
        <w:rPr>
          <w:sz w:val="24"/>
          <w:szCs w:val="24"/>
        </w:rPr>
        <w:t>.</w:t>
      </w:r>
      <w:proofErr w:type="gramEnd"/>
      <w:r w:rsidRPr="00280B57">
        <w:rPr>
          <w:spacing w:val="33"/>
          <w:sz w:val="24"/>
          <w:szCs w:val="24"/>
        </w:rPr>
        <w:t xml:space="preserve"> </w:t>
      </w:r>
      <w:proofErr w:type="gramStart"/>
      <w:r w:rsidRPr="00280B57">
        <w:rPr>
          <w:spacing w:val="1"/>
          <w:sz w:val="24"/>
          <w:szCs w:val="24"/>
        </w:rPr>
        <w:t>P</w:t>
      </w:r>
      <w:r w:rsidRPr="00280B57">
        <w:rPr>
          <w:spacing w:val="5"/>
          <w:sz w:val="24"/>
          <w:szCs w:val="24"/>
        </w:rPr>
        <w:t>u</w:t>
      </w:r>
      <w:r w:rsidRPr="00280B57">
        <w:rPr>
          <w:sz w:val="24"/>
          <w:szCs w:val="24"/>
        </w:rPr>
        <w:t>b</w:t>
      </w:r>
      <w:r w:rsidRPr="00280B57">
        <w:rPr>
          <w:spacing w:val="-4"/>
          <w:sz w:val="24"/>
          <w:szCs w:val="24"/>
        </w:rPr>
        <w:t>li</w:t>
      </w:r>
      <w:r w:rsidRPr="00280B57">
        <w:rPr>
          <w:spacing w:val="2"/>
          <w:sz w:val="24"/>
          <w:szCs w:val="24"/>
        </w:rPr>
        <w:t>s</w:t>
      </w:r>
      <w:r w:rsidRPr="00280B57">
        <w:rPr>
          <w:sz w:val="24"/>
          <w:szCs w:val="24"/>
        </w:rPr>
        <w:t>h</w:t>
      </w:r>
      <w:r w:rsidRPr="00280B57">
        <w:rPr>
          <w:spacing w:val="-1"/>
          <w:sz w:val="24"/>
          <w:szCs w:val="24"/>
        </w:rPr>
        <w:t>e</w:t>
      </w:r>
      <w:r w:rsidRPr="00280B57">
        <w:rPr>
          <w:sz w:val="24"/>
          <w:szCs w:val="24"/>
        </w:rPr>
        <w:t>d</w:t>
      </w:r>
      <w:r w:rsidRPr="00280B57">
        <w:rPr>
          <w:spacing w:val="36"/>
          <w:sz w:val="24"/>
          <w:szCs w:val="24"/>
        </w:rPr>
        <w:t xml:space="preserve"> </w:t>
      </w:r>
      <w:r w:rsidRPr="00280B57">
        <w:rPr>
          <w:spacing w:val="-2"/>
          <w:sz w:val="24"/>
          <w:szCs w:val="24"/>
        </w:rPr>
        <w:t>M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4"/>
          <w:sz w:val="24"/>
          <w:szCs w:val="24"/>
        </w:rPr>
        <w:t>c</w:t>
      </w:r>
      <w:r w:rsidRPr="00280B57">
        <w:rPr>
          <w:sz w:val="24"/>
          <w:szCs w:val="24"/>
        </w:rPr>
        <w:t>h</w:t>
      </w:r>
      <w:r w:rsidRPr="00280B57">
        <w:rPr>
          <w:spacing w:val="26"/>
          <w:sz w:val="24"/>
          <w:szCs w:val="24"/>
        </w:rPr>
        <w:t xml:space="preserve"> </w:t>
      </w:r>
      <w:r w:rsidRPr="00280B57">
        <w:rPr>
          <w:sz w:val="24"/>
          <w:szCs w:val="24"/>
        </w:rPr>
        <w:t>2019.</w:t>
      </w:r>
      <w:proofErr w:type="gramEnd"/>
      <w:r w:rsidRPr="00280B57">
        <w:rPr>
          <w:spacing w:val="38"/>
          <w:sz w:val="24"/>
          <w:szCs w:val="24"/>
        </w:rPr>
        <w:t xml:space="preserve"> </w:t>
      </w:r>
      <w:r w:rsidRPr="00280B57">
        <w:rPr>
          <w:spacing w:val="-5"/>
          <w:sz w:val="24"/>
          <w:szCs w:val="24"/>
        </w:rPr>
        <w:t>A</w:t>
      </w:r>
      <w:r w:rsidRPr="00280B57">
        <w:rPr>
          <w:spacing w:val="-1"/>
          <w:sz w:val="24"/>
          <w:szCs w:val="24"/>
        </w:rPr>
        <w:t>cc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2"/>
          <w:sz w:val="24"/>
          <w:szCs w:val="24"/>
        </w:rPr>
        <w:t>s</w:t>
      </w:r>
      <w:r w:rsidRPr="00280B57">
        <w:rPr>
          <w:spacing w:val="2"/>
          <w:sz w:val="24"/>
          <w:szCs w:val="24"/>
        </w:rPr>
        <w:t>s</w:t>
      </w:r>
      <w:r w:rsidRPr="00280B57">
        <w:rPr>
          <w:spacing w:val="-1"/>
          <w:sz w:val="24"/>
          <w:szCs w:val="24"/>
        </w:rPr>
        <w:t>e</w:t>
      </w:r>
      <w:r w:rsidRPr="00280B57">
        <w:rPr>
          <w:sz w:val="24"/>
          <w:szCs w:val="24"/>
        </w:rPr>
        <w:t>d</w:t>
      </w:r>
    </w:p>
    <w:p w:rsidR="00A777F5" w:rsidRPr="00280B57" w:rsidRDefault="00A75B86">
      <w:pPr>
        <w:spacing w:before="2"/>
        <w:ind w:left="811"/>
        <w:rPr>
          <w:sz w:val="24"/>
          <w:szCs w:val="24"/>
        </w:rPr>
      </w:pPr>
      <w:r w:rsidRPr="00280B57">
        <w:rPr>
          <w:spacing w:val="-2"/>
          <w:sz w:val="24"/>
          <w:szCs w:val="24"/>
        </w:rPr>
        <w:t>M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y</w:t>
      </w:r>
      <w:r w:rsidRPr="00280B57">
        <w:rPr>
          <w:spacing w:val="-7"/>
          <w:sz w:val="24"/>
          <w:szCs w:val="24"/>
        </w:rPr>
        <w:t xml:space="preserve"> </w:t>
      </w:r>
      <w:r w:rsidRPr="00280B57">
        <w:rPr>
          <w:sz w:val="24"/>
          <w:szCs w:val="24"/>
        </w:rPr>
        <w:t>18,</w:t>
      </w:r>
      <w:r w:rsidRPr="00280B57">
        <w:rPr>
          <w:spacing w:val="4"/>
          <w:sz w:val="24"/>
          <w:szCs w:val="24"/>
        </w:rPr>
        <w:t xml:space="preserve"> </w:t>
      </w:r>
      <w:r w:rsidRPr="00280B57">
        <w:rPr>
          <w:sz w:val="24"/>
          <w:szCs w:val="24"/>
        </w:rPr>
        <w:t>2021.</w:t>
      </w:r>
      <w:r w:rsidRPr="00280B57">
        <w:rPr>
          <w:spacing w:val="4"/>
          <w:sz w:val="24"/>
          <w:szCs w:val="24"/>
        </w:rPr>
        <w:t xml:space="preserve"> </w:t>
      </w:r>
      <w:r w:rsidRPr="00280B57">
        <w:rPr>
          <w:spacing w:val="-5"/>
          <w:sz w:val="24"/>
          <w:szCs w:val="24"/>
        </w:rPr>
        <w:t>h</w:t>
      </w:r>
      <w:r w:rsidRPr="00280B57">
        <w:rPr>
          <w:sz w:val="24"/>
          <w:szCs w:val="24"/>
        </w:rPr>
        <w:t>t</w:t>
      </w:r>
      <w:r w:rsidRPr="00280B57">
        <w:rPr>
          <w:spacing w:val="6"/>
          <w:sz w:val="24"/>
          <w:szCs w:val="24"/>
        </w:rPr>
        <w:t>t</w:t>
      </w:r>
      <w:r w:rsidRPr="00280B57">
        <w:rPr>
          <w:sz w:val="24"/>
          <w:szCs w:val="24"/>
        </w:rPr>
        <w:t>p</w:t>
      </w:r>
      <w:r w:rsidRPr="00280B57">
        <w:rPr>
          <w:spacing w:val="-2"/>
          <w:sz w:val="24"/>
          <w:szCs w:val="24"/>
        </w:rPr>
        <w:t>s</w:t>
      </w:r>
      <w:r w:rsidRPr="00280B57">
        <w:rPr>
          <w:sz w:val="24"/>
          <w:szCs w:val="24"/>
        </w:rPr>
        <w:t>:</w:t>
      </w:r>
      <w:r w:rsidRPr="00280B57">
        <w:rPr>
          <w:spacing w:val="1"/>
          <w:sz w:val="24"/>
          <w:szCs w:val="24"/>
        </w:rPr>
        <w:t>/</w:t>
      </w:r>
      <w:r w:rsidRPr="00280B57">
        <w:rPr>
          <w:sz w:val="24"/>
          <w:szCs w:val="24"/>
        </w:rPr>
        <w:t>/</w:t>
      </w:r>
      <w:r w:rsidRPr="00280B57">
        <w:rPr>
          <w:spacing w:val="2"/>
          <w:sz w:val="24"/>
          <w:szCs w:val="24"/>
        </w:rPr>
        <w:t>r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-2"/>
          <w:sz w:val="24"/>
          <w:szCs w:val="24"/>
        </w:rPr>
        <w:t>s</w:t>
      </w:r>
      <w:r w:rsidRPr="00280B57">
        <w:rPr>
          <w:sz w:val="24"/>
          <w:szCs w:val="24"/>
        </w:rPr>
        <w:t>up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2"/>
          <w:sz w:val="24"/>
          <w:szCs w:val="24"/>
        </w:rPr>
        <w:t>.</w:t>
      </w:r>
      <w:r w:rsidRPr="00280B57">
        <w:rPr>
          <w:spacing w:val="-6"/>
          <w:sz w:val="24"/>
          <w:szCs w:val="24"/>
        </w:rPr>
        <w:t>c</w:t>
      </w:r>
      <w:r w:rsidRPr="00280B57">
        <w:rPr>
          <w:spacing w:val="5"/>
          <w:sz w:val="24"/>
          <w:szCs w:val="24"/>
        </w:rPr>
        <w:t>o</w:t>
      </w:r>
      <w:r w:rsidRPr="00280B57">
        <w:rPr>
          <w:spacing w:val="-9"/>
          <w:sz w:val="24"/>
          <w:szCs w:val="24"/>
        </w:rPr>
        <w:t>m</w:t>
      </w:r>
      <w:r w:rsidRPr="00280B57">
        <w:rPr>
          <w:sz w:val="24"/>
          <w:szCs w:val="24"/>
        </w:rPr>
        <w:t>/c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3"/>
          <w:sz w:val="24"/>
          <w:szCs w:val="24"/>
        </w:rPr>
        <w:t>a</w:t>
      </w:r>
      <w:r w:rsidRPr="00280B57">
        <w:rPr>
          <w:spacing w:val="6"/>
          <w:sz w:val="24"/>
          <w:szCs w:val="24"/>
        </w:rPr>
        <w:t>-</w:t>
      </w:r>
      <w:r w:rsidRPr="00280B57">
        <w:rPr>
          <w:spacing w:val="-4"/>
          <w:sz w:val="24"/>
          <w:szCs w:val="24"/>
        </w:rPr>
        <w:t>i</w:t>
      </w:r>
      <w:r w:rsidRPr="00280B57">
        <w:rPr>
          <w:sz w:val="24"/>
          <w:szCs w:val="24"/>
        </w:rPr>
        <w:t>n</w:t>
      </w:r>
      <w:r w:rsidRPr="00280B57">
        <w:rPr>
          <w:spacing w:val="-2"/>
          <w:sz w:val="24"/>
          <w:szCs w:val="24"/>
        </w:rPr>
        <w:t>s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4"/>
          <w:sz w:val="24"/>
          <w:szCs w:val="24"/>
        </w:rPr>
        <w:t>ll</w:t>
      </w:r>
      <w:r w:rsidRPr="00280B57">
        <w:rPr>
          <w:spacing w:val="2"/>
          <w:sz w:val="24"/>
          <w:szCs w:val="24"/>
        </w:rPr>
        <w:t>-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-1"/>
          <w:sz w:val="24"/>
          <w:szCs w:val="24"/>
        </w:rPr>
        <w:t>eac</w:t>
      </w:r>
      <w:r w:rsidRPr="00280B57">
        <w:rPr>
          <w:spacing w:val="6"/>
          <w:sz w:val="24"/>
          <w:szCs w:val="24"/>
        </w:rPr>
        <w:t>t</w:t>
      </w:r>
      <w:r w:rsidRPr="00280B57">
        <w:rPr>
          <w:spacing w:val="2"/>
          <w:sz w:val="24"/>
          <w:szCs w:val="24"/>
        </w:rPr>
        <w:t>-</w:t>
      </w:r>
      <w:r w:rsidRPr="00280B57">
        <w:rPr>
          <w:spacing w:val="-5"/>
          <w:sz w:val="24"/>
          <w:szCs w:val="24"/>
        </w:rPr>
        <w:t>n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10"/>
          <w:sz w:val="24"/>
          <w:szCs w:val="24"/>
        </w:rPr>
        <w:t>t</w:t>
      </w:r>
      <w:r w:rsidRPr="00280B57">
        <w:rPr>
          <w:spacing w:val="-4"/>
          <w:sz w:val="24"/>
          <w:szCs w:val="24"/>
        </w:rPr>
        <w:t>i</w:t>
      </w:r>
      <w:r w:rsidRPr="00280B57">
        <w:rPr>
          <w:spacing w:val="-5"/>
          <w:sz w:val="24"/>
          <w:szCs w:val="24"/>
        </w:rPr>
        <w:t>v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2"/>
          <w:sz w:val="24"/>
          <w:szCs w:val="24"/>
        </w:rPr>
        <w:t>-</w:t>
      </w:r>
      <w:r w:rsidRPr="00280B57">
        <w:rPr>
          <w:spacing w:val="5"/>
          <w:sz w:val="24"/>
          <w:szCs w:val="24"/>
        </w:rPr>
        <w:t>d</w:t>
      </w:r>
      <w:r w:rsidRPr="00280B57">
        <w:rPr>
          <w:spacing w:val="-9"/>
          <w:sz w:val="24"/>
          <w:szCs w:val="24"/>
        </w:rPr>
        <w:t>i</w:t>
      </w:r>
      <w:r w:rsidRPr="00280B57">
        <w:rPr>
          <w:spacing w:val="2"/>
          <w:sz w:val="24"/>
          <w:szCs w:val="24"/>
        </w:rPr>
        <w:t>-</w:t>
      </w:r>
      <w:r w:rsidRPr="00280B57">
        <w:rPr>
          <w:spacing w:val="4"/>
          <w:sz w:val="24"/>
          <w:szCs w:val="24"/>
        </w:rPr>
        <w:t>w</w:t>
      </w:r>
      <w:r w:rsidRPr="00280B57">
        <w:rPr>
          <w:spacing w:val="-4"/>
          <w:sz w:val="24"/>
          <w:szCs w:val="24"/>
        </w:rPr>
        <w:t>i</w:t>
      </w:r>
      <w:r w:rsidRPr="00280B57">
        <w:rPr>
          <w:sz w:val="24"/>
          <w:szCs w:val="24"/>
        </w:rPr>
        <w:t>nd</w:t>
      </w:r>
      <w:r w:rsidRPr="00280B57">
        <w:rPr>
          <w:spacing w:val="5"/>
          <w:sz w:val="24"/>
          <w:szCs w:val="24"/>
        </w:rPr>
        <w:t>o</w:t>
      </w:r>
      <w:r w:rsidRPr="00280B57">
        <w:rPr>
          <w:sz w:val="24"/>
          <w:szCs w:val="24"/>
        </w:rPr>
        <w:t>w</w:t>
      </w:r>
      <w:r w:rsidRPr="00280B57">
        <w:rPr>
          <w:spacing w:val="-2"/>
          <w:sz w:val="24"/>
          <w:szCs w:val="24"/>
        </w:rPr>
        <w:t>s</w:t>
      </w:r>
      <w:r w:rsidRPr="00280B57">
        <w:rPr>
          <w:spacing w:val="2"/>
          <w:sz w:val="24"/>
          <w:szCs w:val="24"/>
        </w:rPr>
        <w:t>-</w:t>
      </w:r>
      <w:r w:rsidRPr="00280B57">
        <w:rPr>
          <w:sz w:val="24"/>
          <w:szCs w:val="24"/>
        </w:rPr>
        <w:t>10/</w:t>
      </w:r>
    </w:p>
    <w:p w:rsidR="00A777F5" w:rsidRPr="00280B57" w:rsidRDefault="00A777F5">
      <w:pPr>
        <w:spacing w:before="1" w:line="280" w:lineRule="exact"/>
        <w:rPr>
          <w:sz w:val="24"/>
          <w:szCs w:val="24"/>
        </w:rPr>
      </w:pPr>
    </w:p>
    <w:p w:rsidR="00A777F5" w:rsidRPr="00280B57" w:rsidRDefault="00A75B86">
      <w:pPr>
        <w:ind w:left="100"/>
        <w:rPr>
          <w:rFonts w:eastAsia="Calibri"/>
          <w:sz w:val="24"/>
          <w:szCs w:val="24"/>
        </w:rPr>
      </w:pPr>
      <w:proofErr w:type="spellStart"/>
      <w:r w:rsidRPr="00280B57">
        <w:rPr>
          <w:spacing w:val="-2"/>
          <w:sz w:val="24"/>
          <w:szCs w:val="24"/>
        </w:rPr>
        <w:t>M</w:t>
      </w:r>
      <w:r w:rsidRPr="00280B57">
        <w:rPr>
          <w:spacing w:val="5"/>
          <w:sz w:val="24"/>
          <w:szCs w:val="24"/>
        </w:rPr>
        <w:t>o</w:t>
      </w:r>
      <w:r w:rsidRPr="00280B57">
        <w:rPr>
          <w:sz w:val="24"/>
          <w:szCs w:val="24"/>
        </w:rPr>
        <w:t>dul</w:t>
      </w:r>
      <w:proofErr w:type="spellEnd"/>
      <w:r w:rsidRPr="00280B57">
        <w:rPr>
          <w:spacing w:val="-7"/>
          <w:sz w:val="24"/>
          <w:szCs w:val="24"/>
        </w:rPr>
        <w:t xml:space="preserve"> </w:t>
      </w:r>
      <w:proofErr w:type="spellStart"/>
      <w:r w:rsidRPr="00280B57">
        <w:rPr>
          <w:spacing w:val="1"/>
          <w:sz w:val="24"/>
          <w:szCs w:val="24"/>
        </w:rPr>
        <w:t>Pr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k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-9"/>
          <w:sz w:val="24"/>
          <w:szCs w:val="24"/>
        </w:rPr>
        <w:t>i</w:t>
      </w:r>
      <w:r w:rsidRPr="00280B57">
        <w:rPr>
          <w:sz w:val="24"/>
          <w:szCs w:val="24"/>
        </w:rPr>
        <w:t>k</w:t>
      </w:r>
      <w:r w:rsidRPr="00280B57">
        <w:rPr>
          <w:spacing w:val="5"/>
          <w:sz w:val="24"/>
          <w:szCs w:val="24"/>
        </w:rPr>
        <w:t>u</w:t>
      </w:r>
      <w:r w:rsidRPr="00280B57">
        <w:rPr>
          <w:sz w:val="24"/>
          <w:szCs w:val="24"/>
        </w:rPr>
        <w:t>m</w:t>
      </w:r>
      <w:proofErr w:type="spellEnd"/>
      <w:r w:rsidRPr="00280B57">
        <w:rPr>
          <w:sz w:val="24"/>
          <w:szCs w:val="24"/>
        </w:rPr>
        <w:t xml:space="preserve"> </w:t>
      </w:r>
      <w:proofErr w:type="spellStart"/>
      <w:r w:rsidRPr="00280B57">
        <w:rPr>
          <w:spacing w:val="1"/>
          <w:sz w:val="24"/>
          <w:szCs w:val="24"/>
        </w:rPr>
        <w:t>P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9"/>
          <w:sz w:val="24"/>
          <w:szCs w:val="24"/>
        </w:rPr>
        <w:t>m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5"/>
          <w:sz w:val="24"/>
          <w:szCs w:val="24"/>
        </w:rPr>
        <w:t>o</w:t>
      </w:r>
      <w:r w:rsidRPr="00280B57">
        <w:rPr>
          <w:sz w:val="24"/>
          <w:szCs w:val="24"/>
        </w:rPr>
        <w:t>g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4"/>
          <w:sz w:val="24"/>
          <w:szCs w:val="24"/>
        </w:rPr>
        <w:t>a</w:t>
      </w:r>
      <w:r w:rsidRPr="00280B57">
        <w:rPr>
          <w:spacing w:val="-9"/>
          <w:sz w:val="24"/>
          <w:szCs w:val="24"/>
        </w:rPr>
        <w:t>m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n</w:t>
      </w:r>
      <w:proofErr w:type="spellEnd"/>
      <w:r w:rsidRPr="00280B57">
        <w:rPr>
          <w:spacing w:val="2"/>
          <w:sz w:val="24"/>
          <w:szCs w:val="24"/>
        </w:rPr>
        <w:t xml:space="preserve"> </w:t>
      </w:r>
      <w:r w:rsidRPr="00280B57">
        <w:rPr>
          <w:spacing w:val="-6"/>
          <w:sz w:val="24"/>
          <w:szCs w:val="24"/>
        </w:rPr>
        <w:t>W</w:t>
      </w:r>
      <w:r w:rsidRPr="00280B57">
        <w:rPr>
          <w:spacing w:val="4"/>
          <w:sz w:val="24"/>
          <w:szCs w:val="24"/>
        </w:rPr>
        <w:t>e</w:t>
      </w:r>
      <w:r w:rsidRPr="00280B57">
        <w:rPr>
          <w:sz w:val="24"/>
          <w:szCs w:val="24"/>
        </w:rPr>
        <w:t>b</w:t>
      </w:r>
      <w:r w:rsidRPr="00280B57">
        <w:rPr>
          <w:spacing w:val="-3"/>
          <w:sz w:val="24"/>
          <w:szCs w:val="24"/>
        </w:rPr>
        <w:t xml:space="preserve"> </w:t>
      </w:r>
      <w:r w:rsidRPr="00280B57">
        <w:rPr>
          <w:sz w:val="24"/>
          <w:szCs w:val="24"/>
        </w:rPr>
        <w:t>&amp;</w:t>
      </w:r>
      <w:r w:rsidRPr="00280B57">
        <w:rPr>
          <w:spacing w:val="-2"/>
          <w:sz w:val="24"/>
          <w:szCs w:val="24"/>
        </w:rPr>
        <w:t xml:space="preserve"> M</w:t>
      </w:r>
      <w:r w:rsidRPr="00280B57">
        <w:rPr>
          <w:spacing w:val="5"/>
          <w:sz w:val="24"/>
          <w:szCs w:val="24"/>
        </w:rPr>
        <w:t>o</w:t>
      </w:r>
      <w:r w:rsidRPr="00280B57">
        <w:rPr>
          <w:sz w:val="24"/>
          <w:szCs w:val="24"/>
        </w:rPr>
        <w:t>bi</w:t>
      </w:r>
      <w:r w:rsidRPr="00280B57">
        <w:rPr>
          <w:spacing w:val="-4"/>
          <w:sz w:val="24"/>
          <w:szCs w:val="24"/>
        </w:rPr>
        <w:t>l</w:t>
      </w:r>
      <w:r w:rsidRPr="00280B57">
        <w:rPr>
          <w:sz w:val="24"/>
          <w:szCs w:val="24"/>
        </w:rPr>
        <w:t>e</w:t>
      </w:r>
      <w:r w:rsidRPr="00280B57">
        <w:rPr>
          <w:spacing w:val="5"/>
          <w:sz w:val="24"/>
          <w:szCs w:val="24"/>
        </w:rPr>
        <w:t xml:space="preserve"> </w:t>
      </w:r>
      <w:r w:rsidRPr="00280B57">
        <w:rPr>
          <w:spacing w:val="1"/>
          <w:sz w:val="24"/>
          <w:szCs w:val="24"/>
        </w:rPr>
        <w:t>I</w:t>
      </w:r>
      <w:r w:rsidRPr="00280B57">
        <w:rPr>
          <w:sz w:val="24"/>
          <w:szCs w:val="24"/>
        </w:rPr>
        <w:t xml:space="preserve">. </w:t>
      </w:r>
      <w:proofErr w:type="spellStart"/>
      <w:r w:rsidRPr="00280B57">
        <w:rPr>
          <w:spacing w:val="-2"/>
          <w:sz w:val="24"/>
          <w:szCs w:val="24"/>
        </w:rPr>
        <w:t>J</w:t>
      </w:r>
      <w:r w:rsidRPr="00280B57">
        <w:rPr>
          <w:sz w:val="24"/>
          <w:szCs w:val="24"/>
        </w:rPr>
        <w:t>u</w:t>
      </w:r>
      <w:r w:rsidRPr="00280B57">
        <w:rPr>
          <w:spacing w:val="1"/>
          <w:sz w:val="24"/>
          <w:szCs w:val="24"/>
        </w:rPr>
        <w:t>r</w:t>
      </w:r>
      <w:r w:rsidRPr="00280B57">
        <w:rPr>
          <w:sz w:val="24"/>
          <w:szCs w:val="24"/>
        </w:rPr>
        <w:t>u</w:t>
      </w:r>
      <w:r w:rsidRPr="00280B57">
        <w:rPr>
          <w:spacing w:val="-2"/>
          <w:sz w:val="24"/>
          <w:szCs w:val="24"/>
        </w:rPr>
        <w:t>s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n</w:t>
      </w:r>
      <w:proofErr w:type="spellEnd"/>
      <w:r w:rsidRPr="00280B57">
        <w:rPr>
          <w:spacing w:val="-3"/>
          <w:sz w:val="24"/>
          <w:szCs w:val="24"/>
        </w:rPr>
        <w:t xml:space="preserve"> </w:t>
      </w:r>
      <w:proofErr w:type="spellStart"/>
      <w:r w:rsidRPr="00280B57">
        <w:rPr>
          <w:spacing w:val="2"/>
          <w:sz w:val="24"/>
          <w:szCs w:val="24"/>
        </w:rPr>
        <w:t>T</w:t>
      </w:r>
      <w:r w:rsidRPr="00280B57">
        <w:rPr>
          <w:spacing w:val="-1"/>
          <w:sz w:val="24"/>
          <w:szCs w:val="24"/>
        </w:rPr>
        <w:t>e</w:t>
      </w:r>
      <w:r w:rsidRPr="00280B57">
        <w:rPr>
          <w:sz w:val="24"/>
          <w:szCs w:val="24"/>
        </w:rPr>
        <w:t>kn</w:t>
      </w:r>
      <w:r w:rsidRPr="00280B57">
        <w:rPr>
          <w:spacing w:val="-4"/>
          <w:sz w:val="24"/>
          <w:szCs w:val="24"/>
        </w:rPr>
        <w:t>i</w:t>
      </w:r>
      <w:r w:rsidRPr="00280B57">
        <w:rPr>
          <w:sz w:val="24"/>
          <w:szCs w:val="24"/>
        </w:rPr>
        <w:t>k</w:t>
      </w:r>
      <w:proofErr w:type="spellEnd"/>
      <w:r w:rsidRPr="00280B57">
        <w:rPr>
          <w:spacing w:val="2"/>
          <w:sz w:val="24"/>
          <w:szCs w:val="24"/>
        </w:rPr>
        <w:t xml:space="preserve"> </w:t>
      </w:r>
      <w:proofErr w:type="spellStart"/>
      <w:r w:rsidRPr="00280B57">
        <w:rPr>
          <w:spacing w:val="1"/>
          <w:sz w:val="24"/>
          <w:szCs w:val="24"/>
        </w:rPr>
        <w:t>I</w:t>
      </w:r>
      <w:r w:rsidRPr="00280B57">
        <w:rPr>
          <w:sz w:val="24"/>
          <w:szCs w:val="24"/>
        </w:rPr>
        <w:t>n</w:t>
      </w:r>
      <w:r w:rsidRPr="00280B57">
        <w:rPr>
          <w:spacing w:val="-8"/>
          <w:sz w:val="24"/>
          <w:szCs w:val="24"/>
        </w:rPr>
        <w:t>f</w:t>
      </w:r>
      <w:r w:rsidRPr="00280B57">
        <w:rPr>
          <w:spacing w:val="5"/>
          <w:sz w:val="24"/>
          <w:szCs w:val="24"/>
        </w:rPr>
        <w:t>o</w:t>
      </w:r>
      <w:r w:rsidRPr="00280B57">
        <w:rPr>
          <w:spacing w:val="6"/>
          <w:sz w:val="24"/>
          <w:szCs w:val="24"/>
        </w:rPr>
        <w:t>r</w:t>
      </w:r>
      <w:r w:rsidRPr="00280B57">
        <w:rPr>
          <w:spacing w:val="-9"/>
          <w:sz w:val="24"/>
          <w:szCs w:val="24"/>
        </w:rPr>
        <w:t>m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10"/>
          <w:sz w:val="24"/>
          <w:szCs w:val="24"/>
        </w:rPr>
        <w:t>t</w:t>
      </w:r>
      <w:r w:rsidRPr="00280B57">
        <w:rPr>
          <w:spacing w:val="-9"/>
          <w:sz w:val="24"/>
          <w:szCs w:val="24"/>
        </w:rPr>
        <w:t>i</w:t>
      </w:r>
      <w:r w:rsidRPr="00280B57">
        <w:rPr>
          <w:sz w:val="24"/>
          <w:szCs w:val="24"/>
        </w:rPr>
        <w:t>k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6"/>
          <w:sz w:val="24"/>
          <w:szCs w:val="24"/>
        </w:rPr>
        <w:t>.</w:t>
      </w:r>
      <w:r w:rsidRPr="00280B57">
        <w:rPr>
          <w:rFonts w:eastAsia="Calibri"/>
          <w:sz w:val="24"/>
          <w:szCs w:val="24"/>
        </w:rPr>
        <w:t>F</w:t>
      </w:r>
      <w:r w:rsidRPr="00280B57">
        <w:rPr>
          <w:rFonts w:eastAsia="Calibri"/>
          <w:spacing w:val="-1"/>
          <w:sz w:val="24"/>
          <w:szCs w:val="24"/>
        </w:rPr>
        <w:t>a</w:t>
      </w:r>
      <w:r w:rsidRPr="00280B57">
        <w:rPr>
          <w:rFonts w:eastAsia="Calibri"/>
          <w:sz w:val="24"/>
          <w:szCs w:val="24"/>
        </w:rPr>
        <w:t>ku</w:t>
      </w:r>
      <w:r w:rsidRPr="00280B57">
        <w:rPr>
          <w:rFonts w:eastAsia="Calibri"/>
          <w:spacing w:val="1"/>
          <w:sz w:val="24"/>
          <w:szCs w:val="24"/>
        </w:rPr>
        <w:t>l</w:t>
      </w:r>
      <w:r w:rsidRPr="00280B57">
        <w:rPr>
          <w:rFonts w:eastAsia="Calibri"/>
          <w:spacing w:val="-2"/>
          <w:sz w:val="24"/>
          <w:szCs w:val="24"/>
        </w:rPr>
        <w:t>t</w:t>
      </w:r>
      <w:r w:rsidRPr="00280B57">
        <w:rPr>
          <w:rFonts w:eastAsia="Calibri"/>
          <w:sz w:val="24"/>
          <w:szCs w:val="24"/>
        </w:rPr>
        <w:t>as</w:t>
      </w:r>
      <w:proofErr w:type="spellEnd"/>
    </w:p>
    <w:p w:rsidR="00A777F5" w:rsidRPr="00280B57" w:rsidRDefault="00A75B86">
      <w:pPr>
        <w:ind w:left="811"/>
        <w:rPr>
          <w:rFonts w:eastAsia="Calibri"/>
          <w:sz w:val="24"/>
          <w:szCs w:val="24"/>
        </w:rPr>
        <w:sectPr w:rsidR="00A777F5" w:rsidRPr="00280B57">
          <w:footerReference w:type="default" r:id="rId14"/>
          <w:pgSz w:w="11920" w:h="16840"/>
          <w:pgMar w:top="1340" w:right="1340" w:bottom="280" w:left="1340" w:header="0" w:footer="0" w:gutter="0"/>
          <w:cols w:space="720"/>
        </w:sectPr>
      </w:pPr>
      <w:proofErr w:type="spellStart"/>
      <w:proofErr w:type="gramStart"/>
      <w:r w:rsidRPr="00280B57">
        <w:rPr>
          <w:rFonts w:eastAsia="Calibri"/>
          <w:spacing w:val="-2"/>
          <w:sz w:val="24"/>
          <w:szCs w:val="24"/>
        </w:rPr>
        <w:t>T</w:t>
      </w:r>
      <w:r w:rsidRPr="00280B57">
        <w:rPr>
          <w:rFonts w:eastAsia="Calibri"/>
          <w:sz w:val="24"/>
          <w:szCs w:val="24"/>
        </w:rPr>
        <w:t>e</w:t>
      </w:r>
      <w:r w:rsidRPr="00280B57">
        <w:rPr>
          <w:rFonts w:eastAsia="Calibri"/>
          <w:spacing w:val="1"/>
          <w:sz w:val="24"/>
          <w:szCs w:val="24"/>
        </w:rPr>
        <w:t>k</w:t>
      </w:r>
      <w:r w:rsidRPr="00280B57">
        <w:rPr>
          <w:rFonts w:eastAsia="Calibri"/>
          <w:spacing w:val="-1"/>
          <w:sz w:val="24"/>
          <w:szCs w:val="24"/>
        </w:rPr>
        <w:t>n</w:t>
      </w:r>
      <w:r w:rsidRPr="00280B57">
        <w:rPr>
          <w:rFonts w:eastAsia="Calibri"/>
          <w:spacing w:val="2"/>
          <w:sz w:val="24"/>
          <w:szCs w:val="24"/>
        </w:rPr>
        <w:t>i</w:t>
      </w:r>
      <w:r w:rsidRPr="00280B57">
        <w:rPr>
          <w:rFonts w:eastAsia="Calibri"/>
          <w:sz w:val="24"/>
          <w:szCs w:val="24"/>
        </w:rPr>
        <w:t>k</w:t>
      </w:r>
      <w:proofErr w:type="spellEnd"/>
      <w:r w:rsidRPr="00280B57">
        <w:rPr>
          <w:rFonts w:eastAsia="Calibri"/>
          <w:sz w:val="24"/>
          <w:szCs w:val="24"/>
        </w:rPr>
        <w:t>.</w:t>
      </w:r>
      <w:proofErr w:type="gramEnd"/>
      <w:r w:rsidRPr="00280B57">
        <w:rPr>
          <w:rFonts w:eastAsia="Calibri"/>
          <w:sz w:val="24"/>
          <w:szCs w:val="24"/>
        </w:rPr>
        <w:t xml:space="preserve"> </w:t>
      </w:r>
      <w:proofErr w:type="spellStart"/>
      <w:r w:rsidRPr="00280B57">
        <w:rPr>
          <w:rFonts w:eastAsia="Calibri"/>
          <w:spacing w:val="2"/>
          <w:sz w:val="24"/>
          <w:szCs w:val="24"/>
        </w:rPr>
        <w:t>U</w:t>
      </w:r>
      <w:r w:rsidRPr="00280B57">
        <w:rPr>
          <w:rFonts w:eastAsia="Calibri"/>
          <w:spacing w:val="-6"/>
          <w:sz w:val="24"/>
          <w:szCs w:val="24"/>
        </w:rPr>
        <w:t>n</w:t>
      </w:r>
      <w:r w:rsidRPr="00280B57">
        <w:rPr>
          <w:rFonts w:eastAsia="Calibri"/>
          <w:spacing w:val="2"/>
          <w:sz w:val="24"/>
          <w:szCs w:val="24"/>
        </w:rPr>
        <w:t>i</w:t>
      </w:r>
      <w:r w:rsidRPr="00280B57">
        <w:rPr>
          <w:rFonts w:eastAsia="Calibri"/>
          <w:spacing w:val="1"/>
          <w:sz w:val="24"/>
          <w:szCs w:val="24"/>
        </w:rPr>
        <w:t>v</w:t>
      </w:r>
      <w:r w:rsidRPr="00280B57">
        <w:rPr>
          <w:rFonts w:eastAsia="Calibri"/>
          <w:sz w:val="24"/>
          <w:szCs w:val="24"/>
        </w:rPr>
        <w:t>er</w:t>
      </w:r>
      <w:r w:rsidRPr="00280B57">
        <w:rPr>
          <w:rFonts w:eastAsia="Calibri"/>
          <w:spacing w:val="-4"/>
          <w:sz w:val="24"/>
          <w:szCs w:val="24"/>
        </w:rPr>
        <w:t>s</w:t>
      </w:r>
      <w:r w:rsidRPr="00280B57">
        <w:rPr>
          <w:rFonts w:eastAsia="Calibri"/>
          <w:spacing w:val="2"/>
          <w:sz w:val="24"/>
          <w:szCs w:val="24"/>
        </w:rPr>
        <w:t>i</w:t>
      </w:r>
      <w:r w:rsidRPr="00280B57">
        <w:rPr>
          <w:rFonts w:eastAsia="Calibri"/>
          <w:spacing w:val="-2"/>
          <w:sz w:val="24"/>
          <w:szCs w:val="24"/>
        </w:rPr>
        <w:t>t</w:t>
      </w:r>
      <w:r w:rsidRPr="00280B57">
        <w:rPr>
          <w:rFonts w:eastAsia="Calibri"/>
          <w:sz w:val="24"/>
          <w:szCs w:val="24"/>
        </w:rPr>
        <w:t>as</w:t>
      </w:r>
      <w:proofErr w:type="spellEnd"/>
      <w:r w:rsidRPr="00280B57">
        <w:rPr>
          <w:rFonts w:eastAsia="Calibri"/>
          <w:spacing w:val="-2"/>
          <w:sz w:val="24"/>
          <w:szCs w:val="24"/>
        </w:rPr>
        <w:t xml:space="preserve"> </w:t>
      </w:r>
      <w:proofErr w:type="spellStart"/>
      <w:r w:rsidRPr="00280B57">
        <w:rPr>
          <w:rFonts w:eastAsia="Calibri"/>
          <w:spacing w:val="1"/>
          <w:sz w:val="24"/>
          <w:szCs w:val="24"/>
        </w:rPr>
        <w:t>P</w:t>
      </w:r>
      <w:r w:rsidRPr="00280B57">
        <w:rPr>
          <w:rFonts w:eastAsia="Calibri"/>
          <w:sz w:val="24"/>
          <w:szCs w:val="24"/>
        </w:rPr>
        <w:t>a</w:t>
      </w:r>
      <w:r w:rsidRPr="00280B57">
        <w:rPr>
          <w:rFonts w:eastAsia="Calibri"/>
          <w:spacing w:val="2"/>
          <w:sz w:val="24"/>
          <w:szCs w:val="24"/>
        </w:rPr>
        <w:t>l</w:t>
      </w:r>
      <w:r w:rsidRPr="00280B57">
        <w:rPr>
          <w:rFonts w:eastAsia="Calibri"/>
          <w:sz w:val="24"/>
          <w:szCs w:val="24"/>
        </w:rPr>
        <w:t>a</w:t>
      </w:r>
      <w:r w:rsidRPr="00280B57">
        <w:rPr>
          <w:rFonts w:eastAsia="Calibri"/>
          <w:spacing w:val="-1"/>
          <w:sz w:val="24"/>
          <w:szCs w:val="24"/>
        </w:rPr>
        <w:t>n</w:t>
      </w:r>
      <w:r w:rsidRPr="00280B57">
        <w:rPr>
          <w:rFonts w:eastAsia="Calibri"/>
          <w:spacing w:val="-3"/>
          <w:sz w:val="24"/>
          <w:szCs w:val="24"/>
        </w:rPr>
        <w:t>g</w:t>
      </w:r>
      <w:r w:rsidRPr="00280B57">
        <w:rPr>
          <w:rFonts w:eastAsia="Calibri"/>
          <w:sz w:val="24"/>
          <w:szCs w:val="24"/>
        </w:rPr>
        <w:t>ka</w:t>
      </w:r>
      <w:proofErr w:type="spellEnd"/>
      <w:r w:rsidRPr="00280B57">
        <w:rPr>
          <w:rFonts w:eastAsia="Calibri"/>
          <w:spacing w:val="-1"/>
          <w:sz w:val="24"/>
          <w:szCs w:val="24"/>
        </w:rPr>
        <w:t xml:space="preserve"> </w:t>
      </w:r>
      <w:r w:rsidRPr="00280B57">
        <w:rPr>
          <w:rFonts w:eastAsia="Calibri"/>
          <w:sz w:val="24"/>
          <w:szCs w:val="24"/>
        </w:rPr>
        <w:t>Ra</w:t>
      </w:r>
      <w:r w:rsidRPr="00280B57">
        <w:rPr>
          <w:rFonts w:eastAsia="Calibri"/>
          <w:spacing w:val="1"/>
          <w:sz w:val="24"/>
          <w:szCs w:val="24"/>
        </w:rPr>
        <w:t>y</w:t>
      </w:r>
      <w:r w:rsidRPr="00280B57">
        <w:rPr>
          <w:rFonts w:eastAsia="Calibri"/>
          <w:sz w:val="24"/>
          <w:szCs w:val="24"/>
        </w:rPr>
        <w:t xml:space="preserve">a. </w:t>
      </w:r>
      <w:r w:rsidRPr="00280B57">
        <w:rPr>
          <w:rFonts w:eastAsia="Calibri"/>
          <w:spacing w:val="-2"/>
          <w:sz w:val="24"/>
          <w:szCs w:val="24"/>
        </w:rPr>
        <w:t>2021</w:t>
      </w:r>
      <w:r w:rsidRPr="00280B57">
        <w:rPr>
          <w:rFonts w:eastAsia="Calibri"/>
          <w:sz w:val="24"/>
          <w:szCs w:val="24"/>
        </w:rPr>
        <w:t>.</w:t>
      </w:r>
    </w:p>
    <w:p w:rsidR="00A777F5" w:rsidRPr="00280B57" w:rsidRDefault="00A75B86">
      <w:pPr>
        <w:spacing w:before="74"/>
        <w:ind w:left="3574" w:right="3579"/>
        <w:jc w:val="center"/>
        <w:rPr>
          <w:sz w:val="24"/>
          <w:szCs w:val="24"/>
        </w:rPr>
      </w:pPr>
      <w:r w:rsidRPr="00280B57">
        <w:rPr>
          <w:b/>
          <w:spacing w:val="-2"/>
          <w:sz w:val="24"/>
          <w:szCs w:val="24"/>
        </w:rPr>
        <w:lastRenderedPageBreak/>
        <w:t>L</w:t>
      </w:r>
      <w:r w:rsidRPr="00280B57">
        <w:rPr>
          <w:b/>
          <w:sz w:val="24"/>
          <w:szCs w:val="24"/>
        </w:rPr>
        <w:t>A</w:t>
      </w:r>
      <w:r w:rsidRPr="00280B57">
        <w:rPr>
          <w:b/>
          <w:spacing w:val="3"/>
          <w:sz w:val="24"/>
          <w:szCs w:val="24"/>
        </w:rPr>
        <w:t>M</w:t>
      </w:r>
      <w:r w:rsidRPr="00280B57">
        <w:rPr>
          <w:b/>
          <w:spacing w:val="-3"/>
          <w:sz w:val="24"/>
          <w:szCs w:val="24"/>
        </w:rPr>
        <w:t>P</w:t>
      </w:r>
      <w:r w:rsidRPr="00280B57">
        <w:rPr>
          <w:b/>
          <w:spacing w:val="-2"/>
          <w:sz w:val="24"/>
          <w:szCs w:val="24"/>
        </w:rPr>
        <w:t>I</w:t>
      </w:r>
      <w:r w:rsidRPr="00280B57">
        <w:rPr>
          <w:b/>
          <w:sz w:val="24"/>
          <w:szCs w:val="24"/>
        </w:rPr>
        <w:t>R</w:t>
      </w:r>
      <w:r w:rsidRPr="00280B57">
        <w:rPr>
          <w:b/>
          <w:spacing w:val="-1"/>
          <w:sz w:val="24"/>
          <w:szCs w:val="24"/>
        </w:rPr>
        <w:t>A</w:t>
      </w:r>
      <w:r w:rsidRPr="00280B57">
        <w:rPr>
          <w:b/>
          <w:sz w:val="24"/>
          <w:szCs w:val="24"/>
        </w:rPr>
        <w:t>N</w:t>
      </w:r>
    </w:p>
    <w:p w:rsidR="00A777F5" w:rsidRPr="00280B57" w:rsidRDefault="00A777F5">
      <w:pPr>
        <w:spacing w:before="9" w:line="280" w:lineRule="exact"/>
        <w:rPr>
          <w:sz w:val="24"/>
          <w:szCs w:val="24"/>
        </w:rPr>
      </w:pPr>
    </w:p>
    <w:p w:rsidR="00A777F5" w:rsidRPr="00280B57" w:rsidRDefault="00FD54E7">
      <w:pPr>
        <w:ind w:left="1436"/>
        <w:rPr>
          <w:sz w:val="24"/>
          <w:szCs w:val="24"/>
        </w:rPr>
      </w:pPr>
      <w:r w:rsidRPr="00280B57">
        <w:rPr>
          <w:sz w:val="24"/>
          <w:szCs w:val="24"/>
        </w:rPr>
        <w:pict>
          <v:shape id="_x0000_i1026" type="#_x0000_t75" style="width:311.75pt;height:169.8pt">
            <v:imagedata r:id="rId15" o:title=""/>
          </v:shape>
        </w:pict>
      </w:r>
    </w:p>
    <w:p w:rsidR="00A777F5" w:rsidRPr="00280B57" w:rsidRDefault="00A777F5">
      <w:pPr>
        <w:spacing w:before="9" w:line="120" w:lineRule="exact"/>
        <w:rPr>
          <w:sz w:val="24"/>
          <w:szCs w:val="24"/>
        </w:rPr>
      </w:pPr>
    </w:p>
    <w:p w:rsidR="00A777F5" w:rsidRPr="00280B57" w:rsidRDefault="00A75B86">
      <w:pPr>
        <w:ind w:left="3163" w:right="2590"/>
        <w:jc w:val="center"/>
        <w:rPr>
          <w:sz w:val="24"/>
          <w:szCs w:val="24"/>
        </w:rPr>
      </w:pPr>
      <w:proofErr w:type="spellStart"/>
      <w:r w:rsidRPr="00280B57">
        <w:rPr>
          <w:color w:val="212121"/>
          <w:sz w:val="24"/>
          <w:szCs w:val="24"/>
        </w:rPr>
        <w:t>G</w:t>
      </w:r>
      <w:r w:rsidRPr="00280B57">
        <w:rPr>
          <w:color w:val="212121"/>
          <w:spacing w:val="3"/>
          <w:sz w:val="24"/>
          <w:szCs w:val="24"/>
        </w:rPr>
        <w:t>a</w:t>
      </w:r>
      <w:r w:rsidRPr="00280B57">
        <w:rPr>
          <w:color w:val="212121"/>
          <w:spacing w:val="-4"/>
          <w:sz w:val="24"/>
          <w:szCs w:val="24"/>
        </w:rPr>
        <w:t>m</w:t>
      </w:r>
      <w:r w:rsidRPr="00280B57">
        <w:rPr>
          <w:color w:val="212121"/>
          <w:spacing w:val="-5"/>
          <w:sz w:val="24"/>
          <w:szCs w:val="24"/>
        </w:rPr>
        <w:t>b</w:t>
      </w:r>
      <w:r w:rsidRPr="00280B57">
        <w:rPr>
          <w:color w:val="212121"/>
          <w:spacing w:val="-1"/>
          <w:sz w:val="24"/>
          <w:szCs w:val="24"/>
        </w:rPr>
        <w:t>a</w:t>
      </w:r>
      <w:r w:rsidRPr="00280B57">
        <w:rPr>
          <w:color w:val="212121"/>
          <w:sz w:val="24"/>
          <w:szCs w:val="24"/>
        </w:rPr>
        <w:t>r</w:t>
      </w:r>
      <w:proofErr w:type="spellEnd"/>
      <w:r w:rsidRPr="00280B57">
        <w:rPr>
          <w:color w:val="212121"/>
          <w:spacing w:val="4"/>
          <w:sz w:val="24"/>
          <w:szCs w:val="24"/>
        </w:rPr>
        <w:t xml:space="preserve"> </w:t>
      </w:r>
      <w:r w:rsidRPr="00280B57">
        <w:rPr>
          <w:color w:val="212121"/>
          <w:sz w:val="24"/>
          <w:szCs w:val="24"/>
        </w:rPr>
        <w:t>2</w:t>
      </w:r>
      <w:r w:rsidRPr="00280B57">
        <w:rPr>
          <w:color w:val="212121"/>
          <w:spacing w:val="2"/>
          <w:sz w:val="24"/>
          <w:szCs w:val="24"/>
        </w:rPr>
        <w:t>.</w:t>
      </w:r>
      <w:r w:rsidRPr="00280B57">
        <w:rPr>
          <w:color w:val="212121"/>
          <w:sz w:val="24"/>
          <w:szCs w:val="24"/>
        </w:rPr>
        <w:t>1</w:t>
      </w:r>
      <w:r w:rsidRPr="00280B57">
        <w:rPr>
          <w:color w:val="21212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212121"/>
          <w:spacing w:val="-4"/>
          <w:sz w:val="24"/>
          <w:szCs w:val="24"/>
        </w:rPr>
        <w:t>i</w:t>
      </w:r>
      <w:r w:rsidRPr="00280B57">
        <w:rPr>
          <w:color w:val="212121"/>
          <w:sz w:val="24"/>
          <w:szCs w:val="24"/>
        </w:rPr>
        <w:t>n</w:t>
      </w:r>
      <w:r w:rsidRPr="00280B57">
        <w:rPr>
          <w:color w:val="212121"/>
          <w:spacing w:val="-2"/>
          <w:sz w:val="24"/>
          <w:szCs w:val="24"/>
        </w:rPr>
        <w:t>s</w:t>
      </w:r>
      <w:r w:rsidRPr="00280B57">
        <w:rPr>
          <w:color w:val="212121"/>
          <w:spacing w:val="5"/>
          <w:sz w:val="24"/>
          <w:szCs w:val="24"/>
        </w:rPr>
        <w:t>t</w:t>
      </w:r>
      <w:r w:rsidRPr="00280B57">
        <w:rPr>
          <w:color w:val="212121"/>
          <w:spacing w:val="4"/>
          <w:sz w:val="24"/>
          <w:szCs w:val="24"/>
        </w:rPr>
        <w:t>a</w:t>
      </w:r>
      <w:r w:rsidRPr="00280B57">
        <w:rPr>
          <w:color w:val="212121"/>
          <w:sz w:val="24"/>
          <w:szCs w:val="24"/>
        </w:rPr>
        <w:t>l</w:t>
      </w:r>
      <w:proofErr w:type="spellEnd"/>
      <w:r w:rsidRPr="00280B57">
        <w:rPr>
          <w:color w:val="212121"/>
          <w:spacing w:val="-7"/>
          <w:sz w:val="24"/>
          <w:szCs w:val="24"/>
        </w:rPr>
        <w:t xml:space="preserve"> </w:t>
      </w:r>
      <w:r w:rsidRPr="00280B57">
        <w:rPr>
          <w:color w:val="212121"/>
          <w:spacing w:val="-1"/>
          <w:sz w:val="24"/>
          <w:szCs w:val="24"/>
        </w:rPr>
        <w:t>c</w:t>
      </w:r>
      <w:r w:rsidRPr="00280B57">
        <w:rPr>
          <w:color w:val="212121"/>
          <w:spacing w:val="-5"/>
          <w:sz w:val="24"/>
          <w:szCs w:val="24"/>
        </w:rPr>
        <w:t>h</w:t>
      </w:r>
      <w:r w:rsidRPr="00280B57">
        <w:rPr>
          <w:color w:val="212121"/>
          <w:spacing w:val="5"/>
          <w:sz w:val="24"/>
          <w:szCs w:val="24"/>
        </w:rPr>
        <w:t>o</w:t>
      </w:r>
      <w:r w:rsidRPr="00280B57">
        <w:rPr>
          <w:color w:val="212121"/>
          <w:spacing w:val="-1"/>
          <w:sz w:val="24"/>
          <w:szCs w:val="24"/>
        </w:rPr>
        <w:t>c</w:t>
      </w:r>
      <w:r w:rsidRPr="00280B57">
        <w:rPr>
          <w:color w:val="212121"/>
          <w:spacing w:val="9"/>
          <w:sz w:val="24"/>
          <w:szCs w:val="24"/>
        </w:rPr>
        <w:t>o</w:t>
      </w:r>
      <w:r w:rsidRPr="00280B57">
        <w:rPr>
          <w:color w:val="212121"/>
          <w:spacing w:val="-9"/>
          <w:sz w:val="24"/>
          <w:szCs w:val="24"/>
        </w:rPr>
        <w:t>l</w:t>
      </w:r>
      <w:r w:rsidRPr="00280B57">
        <w:rPr>
          <w:color w:val="212121"/>
          <w:spacing w:val="-1"/>
          <w:sz w:val="24"/>
          <w:szCs w:val="24"/>
        </w:rPr>
        <w:t>a</w:t>
      </w:r>
      <w:r w:rsidRPr="00280B57">
        <w:rPr>
          <w:color w:val="212121"/>
          <w:spacing w:val="10"/>
          <w:sz w:val="24"/>
          <w:szCs w:val="24"/>
        </w:rPr>
        <w:t>t</w:t>
      </w:r>
      <w:r w:rsidRPr="00280B57">
        <w:rPr>
          <w:color w:val="212121"/>
          <w:sz w:val="24"/>
          <w:szCs w:val="24"/>
        </w:rPr>
        <w:t>y</w:t>
      </w:r>
    </w:p>
    <w:p w:rsidR="00A777F5" w:rsidRPr="00280B57" w:rsidRDefault="00A777F5">
      <w:pPr>
        <w:spacing w:before="7" w:line="140" w:lineRule="exact"/>
        <w:rPr>
          <w:sz w:val="24"/>
          <w:szCs w:val="24"/>
        </w:rPr>
      </w:pPr>
    </w:p>
    <w:p w:rsidR="00A777F5" w:rsidRPr="00280B57" w:rsidRDefault="00FD54E7">
      <w:pPr>
        <w:ind w:left="1836"/>
        <w:rPr>
          <w:sz w:val="24"/>
          <w:szCs w:val="24"/>
        </w:rPr>
      </w:pPr>
      <w:r w:rsidRPr="00280B57">
        <w:rPr>
          <w:sz w:val="24"/>
          <w:szCs w:val="24"/>
        </w:rPr>
        <w:pict>
          <v:shape id="_x0000_i1027" type="#_x0000_t75" style="width:271.7pt;height:144.7pt">
            <v:imagedata r:id="rId16" o:title=""/>
          </v:shape>
        </w:pict>
      </w:r>
    </w:p>
    <w:p w:rsidR="00A777F5" w:rsidRPr="00280B57" w:rsidRDefault="00A777F5">
      <w:pPr>
        <w:spacing w:before="4" w:line="140" w:lineRule="exact"/>
        <w:rPr>
          <w:sz w:val="24"/>
          <w:szCs w:val="24"/>
        </w:rPr>
      </w:pPr>
    </w:p>
    <w:p w:rsidR="00A777F5" w:rsidRPr="00280B57" w:rsidRDefault="00A75B86">
      <w:pPr>
        <w:ind w:left="2644" w:right="2083"/>
        <w:jc w:val="center"/>
        <w:rPr>
          <w:sz w:val="24"/>
          <w:szCs w:val="24"/>
        </w:rPr>
      </w:pPr>
      <w:proofErr w:type="spellStart"/>
      <w:r w:rsidRPr="00280B57">
        <w:rPr>
          <w:sz w:val="24"/>
          <w:szCs w:val="24"/>
        </w:rPr>
        <w:t>G</w:t>
      </w:r>
      <w:r w:rsidRPr="00280B57">
        <w:rPr>
          <w:spacing w:val="3"/>
          <w:sz w:val="24"/>
          <w:szCs w:val="24"/>
        </w:rPr>
        <w:t>a</w:t>
      </w:r>
      <w:r w:rsidRPr="00280B57">
        <w:rPr>
          <w:spacing w:val="-4"/>
          <w:sz w:val="24"/>
          <w:szCs w:val="24"/>
        </w:rPr>
        <w:t>m</w:t>
      </w:r>
      <w:r w:rsidRPr="00280B57">
        <w:rPr>
          <w:spacing w:val="-5"/>
          <w:sz w:val="24"/>
          <w:szCs w:val="24"/>
        </w:rPr>
        <w:t>b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r</w:t>
      </w:r>
      <w:proofErr w:type="spellEnd"/>
      <w:r w:rsidRPr="00280B57">
        <w:rPr>
          <w:spacing w:val="4"/>
          <w:sz w:val="24"/>
          <w:szCs w:val="24"/>
        </w:rPr>
        <w:t xml:space="preserve"> </w:t>
      </w:r>
      <w:r w:rsidRPr="00280B57">
        <w:rPr>
          <w:sz w:val="24"/>
          <w:szCs w:val="24"/>
        </w:rPr>
        <w:t>2</w:t>
      </w:r>
      <w:r w:rsidRPr="00280B57">
        <w:rPr>
          <w:spacing w:val="2"/>
          <w:sz w:val="24"/>
          <w:szCs w:val="24"/>
        </w:rPr>
        <w:t>.</w:t>
      </w:r>
      <w:r w:rsidRPr="00280B57">
        <w:rPr>
          <w:sz w:val="24"/>
          <w:szCs w:val="24"/>
        </w:rPr>
        <w:t>1</w:t>
      </w:r>
      <w:r w:rsidRPr="00280B57">
        <w:rPr>
          <w:spacing w:val="2"/>
          <w:sz w:val="24"/>
          <w:szCs w:val="24"/>
        </w:rPr>
        <w:t xml:space="preserve"> </w:t>
      </w:r>
      <w:proofErr w:type="spellStart"/>
      <w:r w:rsidRPr="00280B57">
        <w:rPr>
          <w:spacing w:val="-4"/>
          <w:sz w:val="24"/>
          <w:szCs w:val="24"/>
        </w:rPr>
        <w:t>i</w:t>
      </w:r>
      <w:r w:rsidRPr="00280B57">
        <w:rPr>
          <w:sz w:val="24"/>
          <w:szCs w:val="24"/>
        </w:rPr>
        <w:t>n</w:t>
      </w:r>
      <w:r w:rsidRPr="00280B57">
        <w:rPr>
          <w:spacing w:val="-2"/>
          <w:sz w:val="24"/>
          <w:szCs w:val="24"/>
        </w:rPr>
        <w:t>s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l</w:t>
      </w:r>
      <w:proofErr w:type="spellEnd"/>
      <w:r w:rsidRPr="00280B57">
        <w:rPr>
          <w:spacing w:val="-2"/>
          <w:sz w:val="24"/>
          <w:szCs w:val="24"/>
        </w:rPr>
        <w:t xml:space="preserve"> </w:t>
      </w:r>
      <w:proofErr w:type="spellStart"/>
      <w:r w:rsidRPr="00280B57">
        <w:rPr>
          <w:spacing w:val="-9"/>
          <w:sz w:val="24"/>
          <w:szCs w:val="24"/>
        </w:rPr>
        <w:t>j</w:t>
      </w:r>
      <w:r w:rsidRPr="00280B57">
        <w:rPr>
          <w:sz w:val="24"/>
          <w:szCs w:val="24"/>
        </w:rPr>
        <w:t>dk</w:t>
      </w:r>
      <w:proofErr w:type="gramStart"/>
      <w:r w:rsidRPr="00280B57">
        <w:rPr>
          <w:spacing w:val="7"/>
          <w:sz w:val="24"/>
          <w:szCs w:val="24"/>
        </w:rPr>
        <w:t>,</w:t>
      </w:r>
      <w:r w:rsidRPr="00280B57">
        <w:rPr>
          <w:spacing w:val="-5"/>
          <w:sz w:val="24"/>
          <w:szCs w:val="24"/>
        </w:rPr>
        <w:t>n</w:t>
      </w:r>
      <w:r w:rsidRPr="00280B57">
        <w:rPr>
          <w:spacing w:val="5"/>
          <w:sz w:val="24"/>
          <w:szCs w:val="24"/>
        </w:rPr>
        <w:t>o</w:t>
      </w:r>
      <w:r w:rsidRPr="00280B57">
        <w:rPr>
          <w:sz w:val="24"/>
          <w:szCs w:val="24"/>
        </w:rPr>
        <w:t>de</w:t>
      </w:r>
      <w:proofErr w:type="spellEnd"/>
      <w:proofErr w:type="gramEnd"/>
      <w:r w:rsidRPr="00280B57">
        <w:rPr>
          <w:spacing w:val="1"/>
          <w:sz w:val="24"/>
          <w:szCs w:val="24"/>
        </w:rPr>
        <w:t xml:space="preserve"> </w:t>
      </w:r>
      <w:proofErr w:type="spellStart"/>
      <w:r w:rsidRPr="00280B57">
        <w:rPr>
          <w:sz w:val="24"/>
          <w:szCs w:val="24"/>
        </w:rPr>
        <w:t>d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n</w:t>
      </w:r>
      <w:proofErr w:type="spellEnd"/>
      <w:r w:rsidRPr="00280B57">
        <w:rPr>
          <w:spacing w:val="-3"/>
          <w:sz w:val="24"/>
          <w:szCs w:val="24"/>
        </w:rPr>
        <w:t xml:space="preserve"> </w:t>
      </w:r>
      <w:proofErr w:type="spellStart"/>
      <w:r w:rsidRPr="00280B57">
        <w:rPr>
          <w:sz w:val="24"/>
          <w:szCs w:val="24"/>
        </w:rPr>
        <w:t>ph</w:t>
      </w:r>
      <w:r w:rsidRPr="00280B57">
        <w:rPr>
          <w:spacing w:val="-10"/>
          <w:sz w:val="24"/>
          <w:szCs w:val="24"/>
        </w:rPr>
        <w:t>y</w:t>
      </w:r>
      <w:r w:rsidRPr="00280B57">
        <w:rPr>
          <w:spacing w:val="5"/>
          <w:sz w:val="24"/>
          <w:szCs w:val="24"/>
        </w:rPr>
        <w:t>to</w:t>
      </w:r>
      <w:r w:rsidRPr="00280B57">
        <w:rPr>
          <w:sz w:val="24"/>
          <w:szCs w:val="24"/>
        </w:rPr>
        <w:t>n</w:t>
      </w:r>
      <w:proofErr w:type="spellEnd"/>
    </w:p>
    <w:p w:rsidR="00A777F5" w:rsidRPr="00280B57" w:rsidRDefault="00A777F5">
      <w:pPr>
        <w:spacing w:before="2" w:line="140" w:lineRule="exact"/>
        <w:rPr>
          <w:sz w:val="24"/>
          <w:szCs w:val="24"/>
        </w:rPr>
      </w:pPr>
    </w:p>
    <w:p w:rsidR="00A777F5" w:rsidRPr="00280B57" w:rsidRDefault="00FD54E7">
      <w:pPr>
        <w:ind w:left="1436"/>
        <w:rPr>
          <w:sz w:val="24"/>
          <w:szCs w:val="24"/>
        </w:rPr>
      </w:pPr>
      <w:r w:rsidRPr="00280B57">
        <w:rPr>
          <w:sz w:val="24"/>
          <w:szCs w:val="24"/>
        </w:rPr>
        <w:pict>
          <v:shape id="_x0000_i1028" type="#_x0000_t75" style="width:311.75pt;height:169.8pt">
            <v:imagedata r:id="rId17" o:title=""/>
          </v:shape>
        </w:pict>
      </w:r>
    </w:p>
    <w:p w:rsidR="00A777F5" w:rsidRPr="00280B57" w:rsidRDefault="00A777F5">
      <w:pPr>
        <w:spacing w:before="3" w:line="120" w:lineRule="exact"/>
        <w:rPr>
          <w:sz w:val="24"/>
          <w:szCs w:val="24"/>
        </w:rPr>
      </w:pPr>
    </w:p>
    <w:p w:rsidR="00A777F5" w:rsidRPr="00280B57" w:rsidRDefault="00A75B86">
      <w:pPr>
        <w:ind w:left="3002" w:right="2434"/>
        <w:jc w:val="center"/>
        <w:rPr>
          <w:sz w:val="24"/>
          <w:szCs w:val="24"/>
        </w:rPr>
        <w:sectPr w:rsidR="00A777F5" w:rsidRPr="00280B57">
          <w:footerReference w:type="default" r:id="rId18"/>
          <w:pgSz w:w="11920" w:h="16840"/>
          <w:pgMar w:top="1340" w:right="1680" w:bottom="280" w:left="1680" w:header="0" w:footer="0" w:gutter="0"/>
          <w:cols w:space="720"/>
        </w:sectPr>
      </w:pPr>
      <w:proofErr w:type="spellStart"/>
      <w:r w:rsidRPr="00280B57">
        <w:rPr>
          <w:color w:val="212121"/>
          <w:sz w:val="24"/>
          <w:szCs w:val="24"/>
        </w:rPr>
        <w:t>G</w:t>
      </w:r>
      <w:r w:rsidRPr="00280B57">
        <w:rPr>
          <w:color w:val="212121"/>
          <w:spacing w:val="3"/>
          <w:sz w:val="24"/>
          <w:szCs w:val="24"/>
        </w:rPr>
        <w:t>a</w:t>
      </w:r>
      <w:r w:rsidRPr="00280B57">
        <w:rPr>
          <w:color w:val="212121"/>
          <w:spacing w:val="-4"/>
          <w:sz w:val="24"/>
          <w:szCs w:val="24"/>
        </w:rPr>
        <w:t>m</w:t>
      </w:r>
      <w:r w:rsidRPr="00280B57">
        <w:rPr>
          <w:color w:val="212121"/>
          <w:spacing w:val="-5"/>
          <w:sz w:val="24"/>
          <w:szCs w:val="24"/>
        </w:rPr>
        <w:t>b</w:t>
      </w:r>
      <w:r w:rsidRPr="00280B57">
        <w:rPr>
          <w:color w:val="212121"/>
          <w:spacing w:val="-1"/>
          <w:sz w:val="24"/>
          <w:szCs w:val="24"/>
        </w:rPr>
        <w:t>a</w:t>
      </w:r>
      <w:r w:rsidRPr="00280B57">
        <w:rPr>
          <w:color w:val="212121"/>
          <w:sz w:val="24"/>
          <w:szCs w:val="24"/>
        </w:rPr>
        <w:t>r</w:t>
      </w:r>
      <w:proofErr w:type="spellEnd"/>
      <w:r w:rsidRPr="00280B57">
        <w:rPr>
          <w:color w:val="212121"/>
          <w:spacing w:val="4"/>
          <w:sz w:val="24"/>
          <w:szCs w:val="24"/>
        </w:rPr>
        <w:t xml:space="preserve"> </w:t>
      </w:r>
      <w:r w:rsidRPr="00280B57">
        <w:rPr>
          <w:color w:val="212121"/>
          <w:sz w:val="24"/>
          <w:szCs w:val="24"/>
        </w:rPr>
        <w:t>2</w:t>
      </w:r>
      <w:r w:rsidRPr="00280B57">
        <w:rPr>
          <w:color w:val="212121"/>
          <w:spacing w:val="2"/>
          <w:sz w:val="24"/>
          <w:szCs w:val="24"/>
        </w:rPr>
        <w:t>.</w:t>
      </w:r>
      <w:r w:rsidRPr="00280B57">
        <w:rPr>
          <w:color w:val="212121"/>
          <w:sz w:val="24"/>
          <w:szCs w:val="24"/>
        </w:rPr>
        <w:t>3</w:t>
      </w:r>
      <w:r w:rsidRPr="00280B57">
        <w:rPr>
          <w:color w:val="212121"/>
          <w:spacing w:val="-2"/>
          <w:sz w:val="24"/>
          <w:szCs w:val="24"/>
        </w:rPr>
        <w:t xml:space="preserve"> </w:t>
      </w:r>
      <w:proofErr w:type="spellStart"/>
      <w:r w:rsidRPr="00280B57">
        <w:rPr>
          <w:color w:val="212121"/>
          <w:spacing w:val="5"/>
          <w:sz w:val="24"/>
          <w:szCs w:val="24"/>
        </w:rPr>
        <w:t>t</w:t>
      </w:r>
      <w:r w:rsidRPr="00280B57">
        <w:rPr>
          <w:color w:val="212121"/>
          <w:spacing w:val="-1"/>
          <w:sz w:val="24"/>
          <w:szCs w:val="24"/>
        </w:rPr>
        <w:t>a</w:t>
      </w:r>
      <w:r w:rsidRPr="00280B57">
        <w:rPr>
          <w:color w:val="212121"/>
          <w:spacing w:val="-9"/>
          <w:sz w:val="24"/>
          <w:szCs w:val="24"/>
        </w:rPr>
        <w:t>m</w:t>
      </w:r>
      <w:r w:rsidRPr="00280B57">
        <w:rPr>
          <w:color w:val="212121"/>
          <w:spacing w:val="5"/>
          <w:sz w:val="24"/>
          <w:szCs w:val="24"/>
        </w:rPr>
        <w:t>p</w:t>
      </w:r>
      <w:r w:rsidRPr="00280B57">
        <w:rPr>
          <w:color w:val="212121"/>
          <w:sz w:val="24"/>
          <w:szCs w:val="24"/>
        </w:rPr>
        <w:t>i</w:t>
      </w:r>
      <w:r w:rsidRPr="00280B57">
        <w:rPr>
          <w:color w:val="212121"/>
          <w:spacing w:val="-4"/>
          <w:sz w:val="24"/>
          <w:szCs w:val="24"/>
        </w:rPr>
        <w:t>l</w:t>
      </w:r>
      <w:r w:rsidRPr="00280B57">
        <w:rPr>
          <w:color w:val="212121"/>
          <w:spacing w:val="4"/>
          <w:sz w:val="24"/>
          <w:szCs w:val="24"/>
        </w:rPr>
        <w:t>a</w:t>
      </w:r>
      <w:r w:rsidRPr="00280B57">
        <w:rPr>
          <w:color w:val="212121"/>
          <w:sz w:val="24"/>
          <w:szCs w:val="24"/>
        </w:rPr>
        <w:t>n</w:t>
      </w:r>
      <w:proofErr w:type="spellEnd"/>
      <w:r w:rsidRPr="00280B57">
        <w:rPr>
          <w:color w:val="212121"/>
          <w:spacing w:val="-3"/>
          <w:sz w:val="24"/>
          <w:szCs w:val="24"/>
        </w:rPr>
        <w:t xml:space="preserve"> </w:t>
      </w:r>
      <w:r w:rsidRPr="00280B57">
        <w:rPr>
          <w:color w:val="212121"/>
          <w:sz w:val="24"/>
          <w:szCs w:val="24"/>
        </w:rPr>
        <w:t>d</w:t>
      </w:r>
      <w:r w:rsidRPr="00280B57">
        <w:rPr>
          <w:color w:val="212121"/>
          <w:spacing w:val="5"/>
          <w:sz w:val="24"/>
          <w:szCs w:val="24"/>
        </w:rPr>
        <w:t>o</w:t>
      </w:r>
      <w:r w:rsidRPr="00280B57">
        <w:rPr>
          <w:color w:val="212121"/>
          <w:sz w:val="24"/>
          <w:szCs w:val="24"/>
        </w:rPr>
        <w:t>wn</w:t>
      </w:r>
      <w:r w:rsidRPr="00280B57">
        <w:rPr>
          <w:color w:val="212121"/>
          <w:spacing w:val="-10"/>
          <w:sz w:val="24"/>
          <w:szCs w:val="24"/>
        </w:rPr>
        <w:t>l</w:t>
      </w:r>
      <w:r w:rsidRPr="00280B57">
        <w:rPr>
          <w:color w:val="212121"/>
          <w:spacing w:val="5"/>
          <w:sz w:val="24"/>
          <w:szCs w:val="24"/>
        </w:rPr>
        <w:t>o</w:t>
      </w:r>
      <w:r w:rsidRPr="00280B57">
        <w:rPr>
          <w:color w:val="212121"/>
          <w:spacing w:val="-1"/>
          <w:sz w:val="24"/>
          <w:szCs w:val="24"/>
        </w:rPr>
        <w:t>a</w:t>
      </w:r>
      <w:r w:rsidRPr="00280B57">
        <w:rPr>
          <w:color w:val="212121"/>
          <w:sz w:val="24"/>
          <w:szCs w:val="24"/>
        </w:rPr>
        <w:t>d</w:t>
      </w:r>
    </w:p>
    <w:p w:rsidR="00A777F5" w:rsidRPr="00280B57" w:rsidRDefault="00A777F5">
      <w:pPr>
        <w:spacing w:before="2" w:line="100" w:lineRule="exact"/>
        <w:rPr>
          <w:sz w:val="24"/>
          <w:szCs w:val="24"/>
        </w:rPr>
      </w:pPr>
    </w:p>
    <w:p w:rsidR="00A777F5" w:rsidRPr="00280B57" w:rsidRDefault="00FD54E7">
      <w:pPr>
        <w:ind w:left="1436"/>
        <w:rPr>
          <w:sz w:val="24"/>
          <w:szCs w:val="24"/>
        </w:rPr>
      </w:pPr>
      <w:r w:rsidRPr="00280B57">
        <w:rPr>
          <w:sz w:val="24"/>
          <w:szCs w:val="24"/>
        </w:rPr>
        <w:pict>
          <v:shape id="_x0000_i1029" type="#_x0000_t75" style="width:311.75pt;height:169.8pt">
            <v:imagedata r:id="rId19" o:title=""/>
          </v:shape>
        </w:pict>
      </w:r>
    </w:p>
    <w:p w:rsidR="00A777F5" w:rsidRPr="00280B57" w:rsidRDefault="00A777F5">
      <w:pPr>
        <w:spacing w:before="1" w:line="100" w:lineRule="exact"/>
        <w:rPr>
          <w:sz w:val="24"/>
          <w:szCs w:val="24"/>
        </w:rPr>
      </w:pPr>
    </w:p>
    <w:p w:rsidR="00A777F5" w:rsidRPr="00280B57" w:rsidRDefault="00A75B86">
      <w:pPr>
        <w:spacing w:before="29"/>
        <w:ind w:left="2961" w:right="2394"/>
        <w:jc w:val="center"/>
        <w:rPr>
          <w:sz w:val="24"/>
          <w:szCs w:val="24"/>
        </w:rPr>
      </w:pPr>
      <w:proofErr w:type="spellStart"/>
      <w:r w:rsidRPr="00280B57">
        <w:rPr>
          <w:color w:val="212121"/>
          <w:sz w:val="24"/>
          <w:szCs w:val="24"/>
        </w:rPr>
        <w:t>G</w:t>
      </w:r>
      <w:r w:rsidRPr="00280B57">
        <w:rPr>
          <w:color w:val="212121"/>
          <w:spacing w:val="3"/>
          <w:sz w:val="24"/>
          <w:szCs w:val="24"/>
        </w:rPr>
        <w:t>a</w:t>
      </w:r>
      <w:r w:rsidRPr="00280B57">
        <w:rPr>
          <w:color w:val="212121"/>
          <w:spacing w:val="-4"/>
          <w:sz w:val="24"/>
          <w:szCs w:val="24"/>
        </w:rPr>
        <w:t>m</w:t>
      </w:r>
      <w:r w:rsidRPr="00280B57">
        <w:rPr>
          <w:color w:val="212121"/>
          <w:spacing w:val="-5"/>
          <w:sz w:val="24"/>
          <w:szCs w:val="24"/>
        </w:rPr>
        <w:t>b</w:t>
      </w:r>
      <w:r w:rsidRPr="00280B57">
        <w:rPr>
          <w:color w:val="212121"/>
          <w:spacing w:val="-1"/>
          <w:sz w:val="24"/>
          <w:szCs w:val="24"/>
        </w:rPr>
        <w:t>a</w:t>
      </w:r>
      <w:r w:rsidRPr="00280B57">
        <w:rPr>
          <w:color w:val="212121"/>
          <w:sz w:val="24"/>
          <w:szCs w:val="24"/>
        </w:rPr>
        <w:t>r</w:t>
      </w:r>
      <w:proofErr w:type="spellEnd"/>
      <w:r w:rsidRPr="00280B57">
        <w:rPr>
          <w:color w:val="212121"/>
          <w:spacing w:val="4"/>
          <w:sz w:val="24"/>
          <w:szCs w:val="24"/>
        </w:rPr>
        <w:t xml:space="preserve"> </w:t>
      </w:r>
      <w:r w:rsidRPr="00280B57">
        <w:rPr>
          <w:color w:val="212121"/>
          <w:sz w:val="24"/>
          <w:szCs w:val="24"/>
        </w:rPr>
        <w:t>2</w:t>
      </w:r>
      <w:r w:rsidRPr="00280B57">
        <w:rPr>
          <w:color w:val="212121"/>
          <w:spacing w:val="2"/>
          <w:sz w:val="24"/>
          <w:szCs w:val="24"/>
        </w:rPr>
        <w:t>.</w:t>
      </w:r>
      <w:r w:rsidRPr="00280B57">
        <w:rPr>
          <w:color w:val="212121"/>
          <w:sz w:val="24"/>
          <w:szCs w:val="24"/>
        </w:rPr>
        <w:t>4</w:t>
      </w:r>
      <w:r w:rsidRPr="00280B57">
        <w:rPr>
          <w:color w:val="212121"/>
          <w:spacing w:val="2"/>
          <w:sz w:val="24"/>
          <w:szCs w:val="24"/>
        </w:rPr>
        <w:t xml:space="preserve"> </w:t>
      </w:r>
      <w:r w:rsidRPr="00280B57">
        <w:rPr>
          <w:color w:val="212121"/>
          <w:spacing w:val="-2"/>
          <w:sz w:val="24"/>
          <w:szCs w:val="24"/>
        </w:rPr>
        <w:t>s</w:t>
      </w:r>
      <w:r w:rsidRPr="00280B57">
        <w:rPr>
          <w:color w:val="212121"/>
          <w:spacing w:val="-1"/>
          <w:sz w:val="24"/>
          <w:szCs w:val="24"/>
        </w:rPr>
        <w:t>e</w:t>
      </w:r>
      <w:r w:rsidRPr="00280B57">
        <w:rPr>
          <w:color w:val="212121"/>
          <w:sz w:val="24"/>
          <w:szCs w:val="24"/>
        </w:rPr>
        <w:t>t</w:t>
      </w:r>
      <w:r w:rsidRPr="00280B57">
        <w:rPr>
          <w:color w:val="212121"/>
          <w:spacing w:val="6"/>
          <w:sz w:val="24"/>
          <w:szCs w:val="24"/>
        </w:rPr>
        <w:t>t</w:t>
      </w:r>
      <w:r w:rsidRPr="00280B57">
        <w:rPr>
          <w:color w:val="212121"/>
          <w:spacing w:val="-4"/>
          <w:sz w:val="24"/>
          <w:szCs w:val="24"/>
        </w:rPr>
        <w:t>i</w:t>
      </w:r>
      <w:r w:rsidRPr="00280B57">
        <w:rPr>
          <w:color w:val="212121"/>
          <w:spacing w:val="-5"/>
          <w:sz w:val="24"/>
          <w:szCs w:val="24"/>
        </w:rPr>
        <w:t>n</w:t>
      </w:r>
      <w:r w:rsidRPr="00280B57">
        <w:rPr>
          <w:color w:val="212121"/>
          <w:sz w:val="24"/>
          <w:szCs w:val="24"/>
        </w:rPr>
        <w:t>g</w:t>
      </w:r>
      <w:r w:rsidRPr="00280B57">
        <w:rPr>
          <w:color w:val="21212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212121"/>
          <w:spacing w:val="-2"/>
          <w:sz w:val="24"/>
          <w:szCs w:val="24"/>
        </w:rPr>
        <w:t>s</w:t>
      </w:r>
      <w:r w:rsidRPr="00280B57">
        <w:rPr>
          <w:color w:val="212121"/>
          <w:sz w:val="24"/>
          <w:szCs w:val="24"/>
        </w:rPr>
        <w:t>dk</w:t>
      </w:r>
      <w:proofErr w:type="spellEnd"/>
      <w:r w:rsidRPr="00280B57">
        <w:rPr>
          <w:color w:val="212121"/>
          <w:spacing w:val="7"/>
          <w:sz w:val="24"/>
          <w:szCs w:val="24"/>
        </w:rPr>
        <w:t xml:space="preserve"> </w:t>
      </w:r>
      <w:r w:rsidRPr="00280B57">
        <w:rPr>
          <w:color w:val="212121"/>
          <w:spacing w:val="-9"/>
          <w:sz w:val="24"/>
          <w:szCs w:val="24"/>
        </w:rPr>
        <w:t>m</w:t>
      </w:r>
      <w:r w:rsidRPr="00280B57">
        <w:rPr>
          <w:color w:val="212121"/>
          <w:spacing w:val="4"/>
          <w:sz w:val="24"/>
          <w:szCs w:val="24"/>
        </w:rPr>
        <w:t>a</w:t>
      </w:r>
      <w:r w:rsidRPr="00280B57">
        <w:rPr>
          <w:color w:val="212121"/>
          <w:sz w:val="24"/>
          <w:szCs w:val="24"/>
        </w:rPr>
        <w:t>n</w:t>
      </w:r>
      <w:r w:rsidRPr="00280B57">
        <w:rPr>
          <w:color w:val="212121"/>
          <w:spacing w:val="-1"/>
          <w:sz w:val="24"/>
          <w:szCs w:val="24"/>
        </w:rPr>
        <w:t>a</w:t>
      </w:r>
      <w:r w:rsidRPr="00280B57">
        <w:rPr>
          <w:color w:val="212121"/>
          <w:sz w:val="24"/>
          <w:szCs w:val="24"/>
        </w:rPr>
        <w:t>g</w:t>
      </w:r>
      <w:r w:rsidRPr="00280B57">
        <w:rPr>
          <w:color w:val="212121"/>
          <w:spacing w:val="-1"/>
          <w:sz w:val="24"/>
          <w:szCs w:val="24"/>
        </w:rPr>
        <w:t>e</w:t>
      </w:r>
      <w:r w:rsidRPr="00280B57">
        <w:rPr>
          <w:color w:val="212121"/>
          <w:sz w:val="24"/>
          <w:szCs w:val="24"/>
        </w:rPr>
        <w:t>r</w:t>
      </w:r>
    </w:p>
    <w:p w:rsidR="00A777F5" w:rsidRPr="00280B57" w:rsidRDefault="00A777F5">
      <w:pPr>
        <w:spacing w:before="6" w:line="140" w:lineRule="exact"/>
        <w:rPr>
          <w:sz w:val="24"/>
          <w:szCs w:val="24"/>
        </w:rPr>
      </w:pPr>
    </w:p>
    <w:p w:rsidR="00A777F5" w:rsidRPr="00280B57" w:rsidRDefault="00FD54E7">
      <w:pPr>
        <w:ind w:left="1856"/>
        <w:rPr>
          <w:sz w:val="24"/>
          <w:szCs w:val="24"/>
        </w:rPr>
      </w:pPr>
      <w:r w:rsidRPr="00280B57">
        <w:rPr>
          <w:sz w:val="24"/>
          <w:szCs w:val="24"/>
        </w:rPr>
        <w:pict>
          <v:shape id="_x0000_i1030" type="#_x0000_t75" style="width:269.65pt;height:167.75pt">
            <v:imagedata r:id="rId20" o:title=""/>
          </v:shape>
        </w:pict>
      </w:r>
    </w:p>
    <w:p w:rsidR="00A777F5" w:rsidRPr="00280B57" w:rsidRDefault="00A777F5">
      <w:pPr>
        <w:spacing w:before="7" w:line="120" w:lineRule="exact"/>
        <w:rPr>
          <w:sz w:val="24"/>
          <w:szCs w:val="24"/>
        </w:rPr>
      </w:pPr>
    </w:p>
    <w:p w:rsidR="00A777F5" w:rsidRPr="00280B57" w:rsidRDefault="00A75B86">
      <w:pPr>
        <w:ind w:left="2834" w:right="2267"/>
        <w:jc w:val="center"/>
        <w:rPr>
          <w:sz w:val="24"/>
          <w:szCs w:val="24"/>
        </w:rPr>
      </w:pPr>
      <w:proofErr w:type="spellStart"/>
      <w:r w:rsidRPr="00280B57">
        <w:rPr>
          <w:sz w:val="24"/>
          <w:szCs w:val="24"/>
        </w:rPr>
        <w:t>G</w:t>
      </w:r>
      <w:r w:rsidRPr="00280B57">
        <w:rPr>
          <w:spacing w:val="3"/>
          <w:sz w:val="24"/>
          <w:szCs w:val="24"/>
        </w:rPr>
        <w:t>a</w:t>
      </w:r>
      <w:r w:rsidRPr="00280B57">
        <w:rPr>
          <w:spacing w:val="-4"/>
          <w:sz w:val="24"/>
          <w:szCs w:val="24"/>
        </w:rPr>
        <w:t>m</w:t>
      </w:r>
      <w:r w:rsidRPr="00280B57">
        <w:rPr>
          <w:spacing w:val="-5"/>
          <w:sz w:val="24"/>
          <w:szCs w:val="24"/>
        </w:rPr>
        <w:t>b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r</w:t>
      </w:r>
      <w:proofErr w:type="spellEnd"/>
      <w:r w:rsidRPr="00280B57">
        <w:rPr>
          <w:spacing w:val="4"/>
          <w:sz w:val="24"/>
          <w:szCs w:val="24"/>
        </w:rPr>
        <w:t xml:space="preserve"> </w:t>
      </w:r>
      <w:r w:rsidRPr="00280B57">
        <w:rPr>
          <w:sz w:val="24"/>
          <w:szCs w:val="24"/>
        </w:rPr>
        <w:t>2</w:t>
      </w:r>
      <w:r w:rsidRPr="00280B57">
        <w:rPr>
          <w:spacing w:val="2"/>
          <w:sz w:val="24"/>
          <w:szCs w:val="24"/>
        </w:rPr>
        <w:t>.</w:t>
      </w:r>
      <w:r w:rsidRPr="00280B57">
        <w:rPr>
          <w:sz w:val="24"/>
          <w:szCs w:val="24"/>
        </w:rPr>
        <w:t>5</w:t>
      </w:r>
      <w:r w:rsidRPr="00280B57">
        <w:rPr>
          <w:spacing w:val="2"/>
          <w:sz w:val="24"/>
          <w:szCs w:val="24"/>
        </w:rPr>
        <w:t xml:space="preserve"> </w:t>
      </w:r>
      <w:proofErr w:type="spellStart"/>
      <w:r w:rsidRPr="00280B57">
        <w:rPr>
          <w:spacing w:val="-4"/>
          <w:sz w:val="24"/>
          <w:szCs w:val="24"/>
        </w:rPr>
        <w:t>m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g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5"/>
          <w:sz w:val="24"/>
          <w:szCs w:val="24"/>
        </w:rPr>
        <w:t>t</w:t>
      </w:r>
      <w:r w:rsidRPr="00280B57">
        <w:rPr>
          <w:sz w:val="24"/>
          <w:szCs w:val="24"/>
        </w:rPr>
        <w:t>ur</w:t>
      </w:r>
      <w:proofErr w:type="spellEnd"/>
      <w:r w:rsidRPr="00280B57">
        <w:rPr>
          <w:spacing w:val="4"/>
          <w:sz w:val="24"/>
          <w:szCs w:val="24"/>
        </w:rPr>
        <w:t xml:space="preserve"> </w:t>
      </w:r>
      <w:r w:rsidRPr="00280B57">
        <w:rPr>
          <w:spacing w:val="-1"/>
          <w:sz w:val="24"/>
          <w:szCs w:val="24"/>
        </w:rPr>
        <w:t>e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v</w:t>
      </w:r>
      <w:r w:rsidRPr="00280B57">
        <w:rPr>
          <w:spacing w:val="-4"/>
          <w:sz w:val="24"/>
          <w:szCs w:val="24"/>
        </w:rPr>
        <w:t>i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5"/>
          <w:sz w:val="24"/>
          <w:szCs w:val="24"/>
        </w:rPr>
        <w:t>o</w:t>
      </w:r>
      <w:r w:rsidRPr="00280B57">
        <w:rPr>
          <w:sz w:val="24"/>
          <w:szCs w:val="24"/>
        </w:rPr>
        <w:t>n</w:t>
      </w:r>
      <w:r w:rsidRPr="00280B57">
        <w:rPr>
          <w:spacing w:val="-4"/>
          <w:sz w:val="24"/>
          <w:szCs w:val="24"/>
        </w:rPr>
        <w:t>m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t</w:t>
      </w:r>
    </w:p>
    <w:p w:rsidR="00A777F5" w:rsidRPr="00280B57" w:rsidRDefault="00A777F5">
      <w:pPr>
        <w:spacing w:before="5" w:line="140" w:lineRule="exact"/>
        <w:rPr>
          <w:sz w:val="24"/>
          <w:szCs w:val="24"/>
        </w:rPr>
      </w:pPr>
    </w:p>
    <w:p w:rsidR="00A777F5" w:rsidRPr="00280B57" w:rsidRDefault="00FD54E7">
      <w:pPr>
        <w:ind w:left="1899"/>
        <w:rPr>
          <w:sz w:val="24"/>
          <w:szCs w:val="24"/>
        </w:rPr>
      </w:pPr>
      <w:r w:rsidRPr="00280B57">
        <w:rPr>
          <w:sz w:val="24"/>
          <w:szCs w:val="24"/>
        </w:rPr>
        <w:pict>
          <v:shape id="_x0000_i1031" type="#_x0000_t75" style="width:265.6pt;height:250.65pt">
            <v:imagedata r:id="rId21" o:title=""/>
          </v:shape>
        </w:pict>
      </w:r>
    </w:p>
    <w:p w:rsidR="00A777F5" w:rsidRPr="00280B57" w:rsidRDefault="00A777F5">
      <w:pPr>
        <w:spacing w:before="5" w:line="120" w:lineRule="exact"/>
        <w:rPr>
          <w:sz w:val="24"/>
          <w:szCs w:val="24"/>
        </w:rPr>
      </w:pPr>
    </w:p>
    <w:p w:rsidR="00A777F5" w:rsidRPr="00280B57" w:rsidRDefault="00A75B86">
      <w:pPr>
        <w:ind w:left="3233" w:right="2660"/>
        <w:jc w:val="center"/>
        <w:rPr>
          <w:sz w:val="24"/>
          <w:szCs w:val="24"/>
        </w:rPr>
        <w:sectPr w:rsidR="00A777F5" w:rsidRPr="00280B57">
          <w:footerReference w:type="default" r:id="rId22"/>
          <w:pgSz w:w="11920" w:h="16840"/>
          <w:pgMar w:top="1320" w:right="1680" w:bottom="280" w:left="1680" w:header="0" w:footer="0" w:gutter="0"/>
          <w:cols w:space="720"/>
        </w:sectPr>
      </w:pPr>
      <w:proofErr w:type="spellStart"/>
      <w:r w:rsidRPr="00280B57">
        <w:rPr>
          <w:sz w:val="24"/>
          <w:szCs w:val="24"/>
        </w:rPr>
        <w:t>G</w:t>
      </w:r>
      <w:r w:rsidRPr="00280B57">
        <w:rPr>
          <w:spacing w:val="3"/>
          <w:sz w:val="24"/>
          <w:szCs w:val="24"/>
        </w:rPr>
        <w:t>a</w:t>
      </w:r>
      <w:r w:rsidRPr="00280B57">
        <w:rPr>
          <w:spacing w:val="-4"/>
          <w:sz w:val="24"/>
          <w:szCs w:val="24"/>
        </w:rPr>
        <w:t>m</w:t>
      </w:r>
      <w:r w:rsidRPr="00280B57">
        <w:rPr>
          <w:spacing w:val="-5"/>
          <w:sz w:val="24"/>
          <w:szCs w:val="24"/>
        </w:rPr>
        <w:t>b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r</w:t>
      </w:r>
      <w:proofErr w:type="spellEnd"/>
      <w:r w:rsidRPr="00280B57">
        <w:rPr>
          <w:spacing w:val="4"/>
          <w:sz w:val="24"/>
          <w:szCs w:val="24"/>
        </w:rPr>
        <w:t xml:space="preserve"> </w:t>
      </w:r>
      <w:r w:rsidRPr="00280B57">
        <w:rPr>
          <w:sz w:val="24"/>
          <w:szCs w:val="24"/>
        </w:rPr>
        <w:t>2</w:t>
      </w:r>
      <w:r w:rsidRPr="00280B57">
        <w:rPr>
          <w:spacing w:val="2"/>
          <w:sz w:val="24"/>
          <w:szCs w:val="24"/>
        </w:rPr>
        <w:t>.</w:t>
      </w:r>
      <w:r w:rsidRPr="00280B57">
        <w:rPr>
          <w:sz w:val="24"/>
          <w:szCs w:val="24"/>
        </w:rPr>
        <w:t>6</w:t>
      </w:r>
      <w:r w:rsidRPr="00280B57">
        <w:rPr>
          <w:spacing w:val="2"/>
          <w:sz w:val="24"/>
          <w:szCs w:val="24"/>
        </w:rPr>
        <w:t xml:space="preserve"> </w:t>
      </w:r>
      <w:proofErr w:type="spellStart"/>
      <w:r w:rsidRPr="00280B57">
        <w:rPr>
          <w:spacing w:val="-4"/>
          <w:sz w:val="24"/>
          <w:szCs w:val="24"/>
        </w:rPr>
        <w:t>m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5"/>
          <w:sz w:val="24"/>
          <w:szCs w:val="24"/>
        </w:rPr>
        <w:t>n</w:t>
      </w:r>
      <w:r w:rsidRPr="00280B57">
        <w:rPr>
          <w:sz w:val="24"/>
          <w:szCs w:val="24"/>
        </w:rPr>
        <w:t>g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5"/>
          <w:sz w:val="24"/>
          <w:szCs w:val="24"/>
        </w:rPr>
        <w:t>t</w:t>
      </w:r>
      <w:r w:rsidRPr="00280B57">
        <w:rPr>
          <w:sz w:val="24"/>
          <w:szCs w:val="24"/>
        </w:rPr>
        <w:t>ur</w:t>
      </w:r>
      <w:proofErr w:type="spellEnd"/>
      <w:r w:rsidRPr="00280B57">
        <w:rPr>
          <w:spacing w:val="4"/>
          <w:sz w:val="24"/>
          <w:szCs w:val="24"/>
        </w:rPr>
        <w:t xml:space="preserve"> </w:t>
      </w:r>
      <w:r w:rsidRPr="00280B57">
        <w:rPr>
          <w:sz w:val="24"/>
          <w:szCs w:val="24"/>
        </w:rPr>
        <w:t>p</w:t>
      </w:r>
      <w:r w:rsidRPr="00280B57">
        <w:rPr>
          <w:spacing w:val="-6"/>
          <w:sz w:val="24"/>
          <w:szCs w:val="24"/>
        </w:rPr>
        <w:t>a</w:t>
      </w:r>
      <w:r w:rsidRPr="00280B57">
        <w:rPr>
          <w:spacing w:val="5"/>
          <w:sz w:val="24"/>
          <w:szCs w:val="24"/>
        </w:rPr>
        <w:t>t</w:t>
      </w:r>
      <w:r w:rsidRPr="00280B57">
        <w:rPr>
          <w:sz w:val="24"/>
          <w:szCs w:val="24"/>
        </w:rPr>
        <w:t>h</w:t>
      </w:r>
    </w:p>
    <w:p w:rsidR="00A777F5" w:rsidRPr="00280B57" w:rsidRDefault="00A777F5">
      <w:pPr>
        <w:spacing w:before="2" w:line="100" w:lineRule="exact"/>
        <w:rPr>
          <w:sz w:val="24"/>
          <w:szCs w:val="24"/>
        </w:rPr>
      </w:pPr>
    </w:p>
    <w:p w:rsidR="00A777F5" w:rsidRPr="00280B57" w:rsidRDefault="00FD54E7">
      <w:pPr>
        <w:ind w:left="2126"/>
        <w:rPr>
          <w:sz w:val="24"/>
          <w:szCs w:val="24"/>
        </w:rPr>
      </w:pPr>
      <w:r w:rsidRPr="00280B57">
        <w:rPr>
          <w:sz w:val="24"/>
          <w:szCs w:val="24"/>
        </w:rPr>
        <w:pict>
          <v:shape id="_x0000_i1032" type="#_x0000_t75" style="width:242.5pt;height:169.15pt">
            <v:imagedata r:id="rId23" o:title=""/>
          </v:shape>
        </w:pict>
      </w:r>
    </w:p>
    <w:p w:rsidR="00A777F5" w:rsidRPr="00280B57" w:rsidRDefault="00A777F5">
      <w:pPr>
        <w:spacing w:before="9" w:line="100" w:lineRule="exact"/>
        <w:rPr>
          <w:sz w:val="24"/>
          <w:szCs w:val="24"/>
        </w:rPr>
      </w:pPr>
    </w:p>
    <w:p w:rsidR="00A777F5" w:rsidRPr="00280B57" w:rsidRDefault="00A75B86">
      <w:pPr>
        <w:spacing w:before="29"/>
        <w:ind w:left="3074" w:right="2516"/>
        <w:jc w:val="center"/>
        <w:rPr>
          <w:sz w:val="24"/>
          <w:szCs w:val="24"/>
        </w:rPr>
      </w:pPr>
      <w:proofErr w:type="spellStart"/>
      <w:r w:rsidRPr="00280B57">
        <w:rPr>
          <w:sz w:val="24"/>
          <w:szCs w:val="24"/>
        </w:rPr>
        <w:t>G</w:t>
      </w:r>
      <w:r w:rsidRPr="00280B57">
        <w:rPr>
          <w:spacing w:val="3"/>
          <w:sz w:val="24"/>
          <w:szCs w:val="24"/>
        </w:rPr>
        <w:t>a</w:t>
      </w:r>
      <w:r w:rsidRPr="00280B57">
        <w:rPr>
          <w:spacing w:val="-4"/>
          <w:sz w:val="24"/>
          <w:szCs w:val="24"/>
        </w:rPr>
        <w:t>m</w:t>
      </w:r>
      <w:r w:rsidRPr="00280B57">
        <w:rPr>
          <w:spacing w:val="-5"/>
          <w:sz w:val="24"/>
          <w:szCs w:val="24"/>
        </w:rPr>
        <w:t>b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r</w:t>
      </w:r>
      <w:proofErr w:type="spellEnd"/>
      <w:r w:rsidRPr="00280B57">
        <w:rPr>
          <w:spacing w:val="4"/>
          <w:sz w:val="24"/>
          <w:szCs w:val="24"/>
        </w:rPr>
        <w:t xml:space="preserve"> </w:t>
      </w:r>
      <w:r w:rsidRPr="00280B57">
        <w:rPr>
          <w:sz w:val="24"/>
          <w:szCs w:val="24"/>
        </w:rPr>
        <w:t>2</w:t>
      </w:r>
      <w:r w:rsidRPr="00280B57">
        <w:rPr>
          <w:spacing w:val="2"/>
          <w:sz w:val="24"/>
          <w:szCs w:val="24"/>
        </w:rPr>
        <w:t>.</w:t>
      </w:r>
      <w:r w:rsidRPr="00280B57">
        <w:rPr>
          <w:sz w:val="24"/>
          <w:szCs w:val="24"/>
        </w:rPr>
        <w:t>7</w:t>
      </w:r>
      <w:r w:rsidRPr="00280B57">
        <w:rPr>
          <w:spacing w:val="2"/>
          <w:sz w:val="24"/>
          <w:szCs w:val="24"/>
        </w:rPr>
        <w:t xml:space="preserve"> </w:t>
      </w:r>
      <w:proofErr w:type="spellStart"/>
      <w:r w:rsidRPr="00280B57">
        <w:rPr>
          <w:spacing w:val="-4"/>
          <w:sz w:val="24"/>
          <w:szCs w:val="24"/>
        </w:rPr>
        <w:t>i</w:t>
      </w:r>
      <w:r w:rsidRPr="00280B57">
        <w:rPr>
          <w:sz w:val="24"/>
          <w:szCs w:val="24"/>
        </w:rPr>
        <w:t>n</w:t>
      </w:r>
      <w:r w:rsidRPr="00280B57">
        <w:rPr>
          <w:spacing w:val="-2"/>
          <w:sz w:val="24"/>
          <w:szCs w:val="24"/>
        </w:rPr>
        <w:t>s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4"/>
          <w:sz w:val="24"/>
          <w:szCs w:val="24"/>
        </w:rPr>
        <w:t>a</w:t>
      </w:r>
      <w:r w:rsidRPr="00280B57">
        <w:rPr>
          <w:sz w:val="24"/>
          <w:szCs w:val="24"/>
        </w:rPr>
        <w:t>l</w:t>
      </w:r>
      <w:proofErr w:type="spellEnd"/>
      <w:r w:rsidRPr="00280B57">
        <w:rPr>
          <w:spacing w:val="-7"/>
          <w:sz w:val="24"/>
          <w:szCs w:val="24"/>
        </w:rPr>
        <w:t xml:space="preserve"> </w:t>
      </w:r>
      <w:r w:rsidRPr="00280B57">
        <w:rPr>
          <w:spacing w:val="1"/>
          <w:sz w:val="24"/>
          <w:szCs w:val="24"/>
        </w:rPr>
        <w:t>r</w:t>
      </w:r>
      <w:r w:rsidRPr="00280B57">
        <w:rPr>
          <w:spacing w:val="-1"/>
          <w:sz w:val="24"/>
          <w:szCs w:val="24"/>
        </w:rPr>
        <w:t>eac</w:t>
      </w:r>
      <w:r w:rsidRPr="00280B57">
        <w:rPr>
          <w:sz w:val="24"/>
          <w:szCs w:val="24"/>
        </w:rPr>
        <w:t>t</w:t>
      </w:r>
      <w:r w:rsidRPr="00280B57">
        <w:rPr>
          <w:spacing w:val="7"/>
          <w:sz w:val="24"/>
          <w:szCs w:val="24"/>
        </w:rPr>
        <w:t xml:space="preserve"> </w:t>
      </w:r>
      <w:r w:rsidRPr="00280B57">
        <w:rPr>
          <w:spacing w:val="-5"/>
          <w:sz w:val="24"/>
          <w:szCs w:val="24"/>
        </w:rPr>
        <w:t>n</w:t>
      </w:r>
      <w:r w:rsidRPr="00280B57">
        <w:rPr>
          <w:spacing w:val="-1"/>
          <w:sz w:val="24"/>
          <w:szCs w:val="24"/>
        </w:rPr>
        <w:t>a</w:t>
      </w:r>
      <w:r w:rsidRPr="00280B57">
        <w:rPr>
          <w:spacing w:val="5"/>
          <w:sz w:val="24"/>
          <w:szCs w:val="24"/>
        </w:rPr>
        <w:t>t</w:t>
      </w:r>
      <w:r w:rsidRPr="00280B57">
        <w:rPr>
          <w:spacing w:val="-4"/>
          <w:sz w:val="24"/>
          <w:szCs w:val="24"/>
        </w:rPr>
        <w:t>i</w:t>
      </w:r>
      <w:r w:rsidRPr="00280B57">
        <w:rPr>
          <w:spacing w:val="-5"/>
          <w:sz w:val="24"/>
          <w:szCs w:val="24"/>
        </w:rPr>
        <w:t>v</w:t>
      </w:r>
      <w:r w:rsidRPr="00280B57">
        <w:rPr>
          <w:sz w:val="24"/>
          <w:szCs w:val="24"/>
        </w:rPr>
        <w:t>e</w:t>
      </w:r>
    </w:p>
    <w:p w:rsidR="00A777F5" w:rsidRPr="00280B57" w:rsidRDefault="00A777F5">
      <w:pPr>
        <w:spacing w:before="5" w:line="140" w:lineRule="exact"/>
        <w:rPr>
          <w:sz w:val="24"/>
          <w:szCs w:val="24"/>
        </w:rPr>
      </w:pPr>
    </w:p>
    <w:p w:rsidR="00A777F5" w:rsidRPr="00280B57" w:rsidRDefault="00FD54E7">
      <w:pPr>
        <w:ind w:left="1166"/>
        <w:rPr>
          <w:sz w:val="24"/>
          <w:szCs w:val="24"/>
        </w:rPr>
      </w:pPr>
      <w:r w:rsidRPr="00280B57">
        <w:rPr>
          <w:sz w:val="24"/>
          <w:szCs w:val="24"/>
        </w:rPr>
        <w:pict>
          <v:shape id="_x0000_i1033" type="#_x0000_t75" style="width:338.25pt;height:183.4pt">
            <v:imagedata r:id="rId24" o:title=""/>
          </v:shape>
        </w:pict>
      </w:r>
    </w:p>
    <w:p w:rsidR="00A777F5" w:rsidRPr="00280B57" w:rsidRDefault="00A777F5">
      <w:pPr>
        <w:spacing w:before="3" w:line="120" w:lineRule="exact"/>
        <w:rPr>
          <w:sz w:val="24"/>
          <w:szCs w:val="24"/>
        </w:rPr>
      </w:pPr>
    </w:p>
    <w:p w:rsidR="00A777F5" w:rsidRPr="00280B57" w:rsidRDefault="00A75B86">
      <w:pPr>
        <w:ind w:left="3110" w:right="2547"/>
        <w:jc w:val="center"/>
        <w:rPr>
          <w:sz w:val="24"/>
          <w:szCs w:val="24"/>
        </w:rPr>
      </w:pPr>
      <w:proofErr w:type="spellStart"/>
      <w:r w:rsidRPr="00280B57">
        <w:rPr>
          <w:sz w:val="24"/>
          <w:szCs w:val="24"/>
        </w:rPr>
        <w:t>G</w:t>
      </w:r>
      <w:r w:rsidRPr="00280B57">
        <w:rPr>
          <w:spacing w:val="3"/>
          <w:sz w:val="24"/>
          <w:szCs w:val="24"/>
        </w:rPr>
        <w:t>a</w:t>
      </w:r>
      <w:r w:rsidRPr="00280B57">
        <w:rPr>
          <w:spacing w:val="-4"/>
          <w:sz w:val="24"/>
          <w:szCs w:val="24"/>
        </w:rPr>
        <w:t>m</w:t>
      </w:r>
      <w:r w:rsidRPr="00280B57">
        <w:rPr>
          <w:spacing w:val="-5"/>
          <w:sz w:val="24"/>
          <w:szCs w:val="24"/>
        </w:rPr>
        <w:t>b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r</w:t>
      </w:r>
      <w:proofErr w:type="spellEnd"/>
      <w:r w:rsidRPr="00280B57">
        <w:rPr>
          <w:spacing w:val="4"/>
          <w:sz w:val="24"/>
          <w:szCs w:val="24"/>
        </w:rPr>
        <w:t xml:space="preserve"> </w:t>
      </w:r>
      <w:r w:rsidRPr="00280B57">
        <w:rPr>
          <w:sz w:val="24"/>
          <w:szCs w:val="24"/>
        </w:rPr>
        <w:t>2</w:t>
      </w:r>
      <w:r w:rsidRPr="00280B57">
        <w:rPr>
          <w:spacing w:val="2"/>
          <w:sz w:val="24"/>
          <w:szCs w:val="24"/>
        </w:rPr>
        <w:t>.</w:t>
      </w:r>
      <w:r w:rsidRPr="00280B57">
        <w:rPr>
          <w:sz w:val="24"/>
          <w:szCs w:val="24"/>
        </w:rPr>
        <w:t>8</w:t>
      </w:r>
      <w:r w:rsidRPr="00280B57">
        <w:rPr>
          <w:spacing w:val="2"/>
          <w:sz w:val="24"/>
          <w:szCs w:val="24"/>
        </w:rPr>
        <w:t xml:space="preserve"> </w:t>
      </w:r>
      <w:proofErr w:type="spellStart"/>
      <w:r w:rsidRPr="00280B57">
        <w:rPr>
          <w:spacing w:val="-4"/>
          <w:sz w:val="24"/>
          <w:szCs w:val="24"/>
        </w:rPr>
        <w:t>mm</w:t>
      </w:r>
      <w:r w:rsidRPr="00280B57">
        <w:rPr>
          <w:spacing w:val="4"/>
          <w:sz w:val="24"/>
          <w:szCs w:val="24"/>
        </w:rPr>
        <w:t>e</w:t>
      </w:r>
      <w:r w:rsidRPr="00280B57">
        <w:rPr>
          <w:spacing w:val="-5"/>
          <w:sz w:val="24"/>
          <w:szCs w:val="24"/>
        </w:rPr>
        <w:t>b</w:t>
      </w:r>
      <w:r w:rsidRPr="00280B57">
        <w:rPr>
          <w:spacing w:val="5"/>
          <w:sz w:val="24"/>
          <w:szCs w:val="24"/>
        </w:rPr>
        <w:t>u</w:t>
      </w:r>
      <w:r w:rsidRPr="00280B57">
        <w:rPr>
          <w:spacing w:val="-1"/>
          <w:sz w:val="24"/>
          <w:szCs w:val="24"/>
        </w:rPr>
        <w:t>a</w:t>
      </w:r>
      <w:r w:rsidRPr="00280B57">
        <w:rPr>
          <w:sz w:val="24"/>
          <w:szCs w:val="24"/>
        </w:rPr>
        <w:t>t</w:t>
      </w:r>
      <w:proofErr w:type="spellEnd"/>
      <w:r w:rsidRPr="00280B57">
        <w:rPr>
          <w:spacing w:val="7"/>
          <w:sz w:val="24"/>
          <w:szCs w:val="24"/>
        </w:rPr>
        <w:t xml:space="preserve"> </w:t>
      </w:r>
      <w:r w:rsidRPr="00280B57">
        <w:rPr>
          <w:sz w:val="24"/>
          <w:szCs w:val="24"/>
        </w:rPr>
        <w:t>p</w:t>
      </w:r>
      <w:r w:rsidRPr="00280B57">
        <w:rPr>
          <w:spacing w:val="-3"/>
          <w:sz w:val="24"/>
          <w:szCs w:val="24"/>
        </w:rPr>
        <w:t>r</w:t>
      </w:r>
      <w:r w:rsidRPr="00280B57">
        <w:rPr>
          <w:spacing w:val="5"/>
          <w:sz w:val="24"/>
          <w:szCs w:val="24"/>
        </w:rPr>
        <w:t>o</w:t>
      </w:r>
      <w:r w:rsidRPr="00280B57">
        <w:rPr>
          <w:spacing w:val="-9"/>
          <w:sz w:val="24"/>
          <w:szCs w:val="24"/>
        </w:rPr>
        <w:t>j</w:t>
      </w:r>
      <w:r w:rsidRPr="00280B57">
        <w:rPr>
          <w:spacing w:val="-1"/>
          <w:sz w:val="24"/>
          <w:szCs w:val="24"/>
        </w:rPr>
        <w:t>ec</w:t>
      </w:r>
      <w:r w:rsidRPr="00280B57">
        <w:rPr>
          <w:sz w:val="24"/>
          <w:szCs w:val="24"/>
        </w:rPr>
        <w:t>t</w:t>
      </w:r>
    </w:p>
    <w:p w:rsidR="00A777F5" w:rsidRPr="00280B57" w:rsidRDefault="00A777F5">
      <w:pPr>
        <w:spacing w:before="3" w:line="140" w:lineRule="exact"/>
        <w:rPr>
          <w:sz w:val="24"/>
          <w:szCs w:val="24"/>
        </w:rPr>
      </w:pPr>
    </w:p>
    <w:p w:rsidR="00A777F5" w:rsidRPr="00280B57" w:rsidRDefault="00FD54E7">
      <w:pPr>
        <w:ind w:left="1931"/>
        <w:rPr>
          <w:sz w:val="24"/>
          <w:szCs w:val="24"/>
        </w:rPr>
      </w:pPr>
      <w:r w:rsidRPr="00280B57">
        <w:rPr>
          <w:sz w:val="24"/>
          <w:szCs w:val="24"/>
        </w:rPr>
        <w:pict>
          <v:shape id="_x0000_i1034" type="#_x0000_t75" style="width:262.2pt;height:112.75pt">
            <v:imagedata r:id="rId25" o:title=""/>
          </v:shape>
        </w:pict>
      </w:r>
    </w:p>
    <w:p w:rsidR="00A777F5" w:rsidRPr="00280B57" w:rsidRDefault="00A777F5">
      <w:pPr>
        <w:spacing w:before="2" w:line="120" w:lineRule="exact"/>
        <w:rPr>
          <w:sz w:val="24"/>
          <w:szCs w:val="24"/>
        </w:rPr>
      </w:pPr>
    </w:p>
    <w:p w:rsidR="00A777F5" w:rsidRPr="00280B57" w:rsidRDefault="00A75B86">
      <w:pPr>
        <w:ind w:left="2897" w:right="2334"/>
        <w:jc w:val="center"/>
        <w:rPr>
          <w:sz w:val="24"/>
          <w:szCs w:val="24"/>
        </w:rPr>
        <w:sectPr w:rsidR="00A777F5" w:rsidRPr="00280B57">
          <w:footerReference w:type="default" r:id="rId26"/>
          <w:pgSz w:w="11920" w:h="16840"/>
          <w:pgMar w:top="1320" w:right="1680" w:bottom="280" w:left="1680" w:header="0" w:footer="0" w:gutter="0"/>
          <w:cols w:space="720"/>
        </w:sectPr>
      </w:pPr>
      <w:proofErr w:type="spellStart"/>
      <w:r w:rsidRPr="00280B57">
        <w:rPr>
          <w:color w:val="212121"/>
          <w:sz w:val="24"/>
          <w:szCs w:val="24"/>
        </w:rPr>
        <w:t>G</w:t>
      </w:r>
      <w:r w:rsidRPr="00280B57">
        <w:rPr>
          <w:color w:val="212121"/>
          <w:spacing w:val="3"/>
          <w:sz w:val="24"/>
          <w:szCs w:val="24"/>
        </w:rPr>
        <w:t>a</w:t>
      </w:r>
      <w:r w:rsidRPr="00280B57">
        <w:rPr>
          <w:color w:val="212121"/>
          <w:spacing w:val="-4"/>
          <w:sz w:val="24"/>
          <w:szCs w:val="24"/>
        </w:rPr>
        <w:t>m</w:t>
      </w:r>
      <w:r w:rsidRPr="00280B57">
        <w:rPr>
          <w:color w:val="212121"/>
          <w:spacing w:val="-5"/>
          <w:sz w:val="24"/>
          <w:szCs w:val="24"/>
        </w:rPr>
        <w:t>b</w:t>
      </w:r>
      <w:r w:rsidRPr="00280B57">
        <w:rPr>
          <w:color w:val="212121"/>
          <w:spacing w:val="-1"/>
          <w:sz w:val="24"/>
          <w:szCs w:val="24"/>
        </w:rPr>
        <w:t>a</w:t>
      </w:r>
      <w:r w:rsidRPr="00280B57">
        <w:rPr>
          <w:color w:val="212121"/>
          <w:sz w:val="24"/>
          <w:szCs w:val="24"/>
        </w:rPr>
        <w:t>r</w:t>
      </w:r>
      <w:proofErr w:type="spellEnd"/>
      <w:r w:rsidRPr="00280B57">
        <w:rPr>
          <w:color w:val="212121"/>
          <w:spacing w:val="4"/>
          <w:sz w:val="24"/>
          <w:szCs w:val="24"/>
        </w:rPr>
        <w:t xml:space="preserve"> </w:t>
      </w:r>
      <w:r w:rsidRPr="00280B57">
        <w:rPr>
          <w:color w:val="212121"/>
          <w:sz w:val="24"/>
          <w:szCs w:val="24"/>
        </w:rPr>
        <w:t>2</w:t>
      </w:r>
      <w:r w:rsidRPr="00280B57">
        <w:rPr>
          <w:color w:val="212121"/>
          <w:spacing w:val="2"/>
          <w:sz w:val="24"/>
          <w:szCs w:val="24"/>
        </w:rPr>
        <w:t>.</w:t>
      </w:r>
      <w:r w:rsidRPr="00280B57">
        <w:rPr>
          <w:color w:val="212121"/>
          <w:sz w:val="24"/>
          <w:szCs w:val="24"/>
        </w:rPr>
        <w:t>9</w:t>
      </w:r>
      <w:r w:rsidRPr="00280B57">
        <w:rPr>
          <w:color w:val="21212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212121"/>
          <w:spacing w:val="-1"/>
          <w:sz w:val="24"/>
          <w:szCs w:val="24"/>
        </w:rPr>
        <w:t>ce</w:t>
      </w:r>
      <w:r w:rsidRPr="00280B57">
        <w:rPr>
          <w:color w:val="212121"/>
          <w:sz w:val="24"/>
          <w:szCs w:val="24"/>
        </w:rPr>
        <w:t>k</w:t>
      </w:r>
      <w:proofErr w:type="spellEnd"/>
      <w:r w:rsidRPr="00280B57">
        <w:rPr>
          <w:color w:val="212121"/>
          <w:spacing w:val="2"/>
          <w:sz w:val="24"/>
          <w:szCs w:val="24"/>
        </w:rPr>
        <w:t xml:space="preserve"> </w:t>
      </w:r>
      <w:r w:rsidRPr="00280B57">
        <w:rPr>
          <w:color w:val="212121"/>
          <w:sz w:val="24"/>
          <w:szCs w:val="24"/>
        </w:rPr>
        <w:t>d</w:t>
      </w:r>
      <w:r w:rsidRPr="00280B57">
        <w:rPr>
          <w:color w:val="212121"/>
          <w:spacing w:val="-1"/>
          <w:sz w:val="24"/>
          <w:szCs w:val="24"/>
        </w:rPr>
        <w:t>e</w:t>
      </w:r>
      <w:r w:rsidRPr="00280B57">
        <w:rPr>
          <w:color w:val="212121"/>
          <w:sz w:val="24"/>
          <w:szCs w:val="24"/>
        </w:rPr>
        <w:t>v</w:t>
      </w:r>
      <w:r w:rsidRPr="00280B57">
        <w:rPr>
          <w:color w:val="212121"/>
          <w:spacing w:val="-4"/>
          <w:sz w:val="24"/>
          <w:szCs w:val="24"/>
        </w:rPr>
        <w:t>i</w:t>
      </w:r>
      <w:r w:rsidRPr="00280B57">
        <w:rPr>
          <w:color w:val="212121"/>
          <w:spacing w:val="-1"/>
          <w:sz w:val="24"/>
          <w:szCs w:val="24"/>
        </w:rPr>
        <w:t>c</w:t>
      </w:r>
      <w:r w:rsidRPr="00280B57">
        <w:rPr>
          <w:color w:val="212121"/>
          <w:sz w:val="24"/>
          <w:szCs w:val="24"/>
        </w:rPr>
        <w:t>e</w:t>
      </w:r>
      <w:r w:rsidRPr="00280B57">
        <w:rPr>
          <w:color w:val="21212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212121"/>
          <w:spacing w:val="5"/>
          <w:sz w:val="24"/>
          <w:szCs w:val="24"/>
        </w:rPr>
        <w:t>t</w:t>
      </w:r>
      <w:r w:rsidRPr="00280B57">
        <w:rPr>
          <w:color w:val="212121"/>
          <w:spacing w:val="-1"/>
          <w:sz w:val="24"/>
          <w:szCs w:val="24"/>
        </w:rPr>
        <w:t>e</w:t>
      </w:r>
      <w:r w:rsidRPr="00280B57">
        <w:rPr>
          <w:color w:val="212121"/>
          <w:spacing w:val="1"/>
          <w:sz w:val="24"/>
          <w:szCs w:val="24"/>
        </w:rPr>
        <w:t>r</w:t>
      </w:r>
      <w:r w:rsidRPr="00280B57">
        <w:rPr>
          <w:color w:val="212121"/>
          <w:spacing w:val="-5"/>
          <w:sz w:val="24"/>
          <w:szCs w:val="24"/>
        </w:rPr>
        <w:t>h</w:t>
      </w:r>
      <w:r w:rsidRPr="00280B57">
        <w:rPr>
          <w:color w:val="212121"/>
          <w:sz w:val="24"/>
          <w:szCs w:val="24"/>
        </w:rPr>
        <w:t>u</w:t>
      </w:r>
      <w:r w:rsidRPr="00280B57">
        <w:rPr>
          <w:color w:val="212121"/>
          <w:spacing w:val="-5"/>
          <w:sz w:val="24"/>
          <w:szCs w:val="24"/>
        </w:rPr>
        <w:t>b</w:t>
      </w:r>
      <w:r w:rsidRPr="00280B57">
        <w:rPr>
          <w:color w:val="212121"/>
          <w:spacing w:val="5"/>
          <w:sz w:val="24"/>
          <w:szCs w:val="24"/>
        </w:rPr>
        <w:t>u</w:t>
      </w:r>
      <w:r w:rsidRPr="00280B57">
        <w:rPr>
          <w:color w:val="212121"/>
          <w:spacing w:val="-5"/>
          <w:sz w:val="24"/>
          <w:szCs w:val="24"/>
        </w:rPr>
        <w:t>n</w:t>
      </w:r>
      <w:r w:rsidRPr="00280B57">
        <w:rPr>
          <w:color w:val="212121"/>
          <w:sz w:val="24"/>
          <w:szCs w:val="24"/>
        </w:rPr>
        <w:t>g</w:t>
      </w:r>
      <w:proofErr w:type="spellEnd"/>
    </w:p>
    <w:p w:rsidR="00A777F5" w:rsidRPr="00280B57" w:rsidRDefault="00A777F5">
      <w:pPr>
        <w:spacing w:before="2" w:line="100" w:lineRule="exact"/>
        <w:rPr>
          <w:sz w:val="24"/>
          <w:szCs w:val="24"/>
        </w:rPr>
      </w:pPr>
    </w:p>
    <w:p w:rsidR="00A777F5" w:rsidRPr="00280B57" w:rsidRDefault="00FD54E7">
      <w:pPr>
        <w:ind w:left="1825"/>
        <w:rPr>
          <w:sz w:val="24"/>
          <w:szCs w:val="24"/>
        </w:rPr>
      </w:pPr>
      <w:r w:rsidRPr="00280B57">
        <w:rPr>
          <w:sz w:val="24"/>
          <w:szCs w:val="24"/>
        </w:rPr>
        <w:pict>
          <v:shape id="_x0000_i1035" type="#_x0000_t75" style="width:273.05pt;height:141.95pt">
            <v:imagedata r:id="rId27" o:title=""/>
          </v:shape>
        </w:pict>
      </w:r>
    </w:p>
    <w:p w:rsidR="00A777F5" w:rsidRPr="00280B57" w:rsidRDefault="00A777F5">
      <w:pPr>
        <w:spacing w:before="4" w:line="14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A75B86">
      <w:pPr>
        <w:spacing w:before="29"/>
        <w:ind w:left="1979" w:right="1357"/>
        <w:jc w:val="center"/>
        <w:rPr>
          <w:sz w:val="24"/>
          <w:szCs w:val="24"/>
        </w:rPr>
      </w:pPr>
      <w:proofErr w:type="spellStart"/>
      <w:r w:rsidRPr="00280B57">
        <w:rPr>
          <w:color w:val="212121"/>
          <w:sz w:val="24"/>
          <w:szCs w:val="24"/>
        </w:rPr>
        <w:t>G</w:t>
      </w:r>
      <w:r w:rsidRPr="00280B57">
        <w:rPr>
          <w:color w:val="212121"/>
          <w:spacing w:val="3"/>
          <w:sz w:val="24"/>
          <w:szCs w:val="24"/>
        </w:rPr>
        <w:t>a</w:t>
      </w:r>
      <w:r w:rsidRPr="00280B57">
        <w:rPr>
          <w:color w:val="212121"/>
          <w:spacing w:val="-4"/>
          <w:sz w:val="24"/>
          <w:szCs w:val="24"/>
        </w:rPr>
        <w:t>m</w:t>
      </w:r>
      <w:r w:rsidRPr="00280B57">
        <w:rPr>
          <w:color w:val="212121"/>
          <w:spacing w:val="-5"/>
          <w:sz w:val="24"/>
          <w:szCs w:val="24"/>
        </w:rPr>
        <w:t>b</w:t>
      </w:r>
      <w:r w:rsidRPr="00280B57">
        <w:rPr>
          <w:color w:val="212121"/>
          <w:spacing w:val="-1"/>
          <w:sz w:val="24"/>
          <w:szCs w:val="24"/>
        </w:rPr>
        <w:t>a</w:t>
      </w:r>
      <w:r w:rsidRPr="00280B57">
        <w:rPr>
          <w:color w:val="212121"/>
          <w:sz w:val="24"/>
          <w:szCs w:val="24"/>
        </w:rPr>
        <w:t>r</w:t>
      </w:r>
      <w:proofErr w:type="spellEnd"/>
      <w:r w:rsidRPr="00280B57">
        <w:rPr>
          <w:color w:val="212121"/>
          <w:spacing w:val="4"/>
          <w:sz w:val="24"/>
          <w:szCs w:val="24"/>
        </w:rPr>
        <w:t xml:space="preserve"> </w:t>
      </w:r>
      <w:r w:rsidRPr="00280B57">
        <w:rPr>
          <w:color w:val="212121"/>
          <w:sz w:val="24"/>
          <w:szCs w:val="24"/>
        </w:rPr>
        <w:t>2</w:t>
      </w:r>
      <w:r w:rsidRPr="00280B57">
        <w:rPr>
          <w:color w:val="212121"/>
          <w:spacing w:val="2"/>
          <w:sz w:val="24"/>
          <w:szCs w:val="24"/>
        </w:rPr>
        <w:t>.</w:t>
      </w:r>
      <w:r w:rsidRPr="00280B57">
        <w:rPr>
          <w:color w:val="212121"/>
          <w:sz w:val="24"/>
          <w:szCs w:val="24"/>
        </w:rPr>
        <w:t>10</w:t>
      </w:r>
      <w:r w:rsidRPr="00280B57">
        <w:rPr>
          <w:color w:val="21212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212121"/>
          <w:spacing w:val="-9"/>
          <w:sz w:val="24"/>
          <w:szCs w:val="24"/>
        </w:rPr>
        <w:t>m</w:t>
      </w:r>
      <w:r w:rsidRPr="00280B57">
        <w:rPr>
          <w:color w:val="212121"/>
          <w:spacing w:val="4"/>
          <w:sz w:val="24"/>
          <w:szCs w:val="24"/>
        </w:rPr>
        <w:t>e</w:t>
      </w:r>
      <w:r w:rsidRPr="00280B57">
        <w:rPr>
          <w:color w:val="212121"/>
          <w:sz w:val="24"/>
          <w:szCs w:val="24"/>
        </w:rPr>
        <w:t>n</w:t>
      </w:r>
      <w:r w:rsidRPr="00280B57">
        <w:rPr>
          <w:color w:val="212121"/>
          <w:spacing w:val="-4"/>
          <w:sz w:val="24"/>
          <w:szCs w:val="24"/>
        </w:rPr>
        <w:t>j</w:t>
      </w:r>
      <w:r w:rsidRPr="00280B57">
        <w:rPr>
          <w:color w:val="212121"/>
          <w:spacing w:val="4"/>
          <w:sz w:val="24"/>
          <w:szCs w:val="24"/>
        </w:rPr>
        <w:t>a</w:t>
      </w:r>
      <w:r w:rsidRPr="00280B57">
        <w:rPr>
          <w:color w:val="212121"/>
          <w:spacing w:val="-4"/>
          <w:sz w:val="24"/>
          <w:szCs w:val="24"/>
        </w:rPr>
        <w:t>l</w:t>
      </w:r>
      <w:r w:rsidRPr="00280B57">
        <w:rPr>
          <w:color w:val="212121"/>
          <w:spacing w:val="4"/>
          <w:sz w:val="24"/>
          <w:szCs w:val="24"/>
        </w:rPr>
        <w:t>a</w:t>
      </w:r>
      <w:r w:rsidRPr="00280B57">
        <w:rPr>
          <w:color w:val="212121"/>
          <w:spacing w:val="-5"/>
          <w:sz w:val="24"/>
          <w:szCs w:val="24"/>
        </w:rPr>
        <w:t>n</w:t>
      </w:r>
      <w:r w:rsidRPr="00280B57">
        <w:rPr>
          <w:color w:val="212121"/>
          <w:sz w:val="24"/>
          <w:szCs w:val="24"/>
        </w:rPr>
        <w:t>k</w:t>
      </w:r>
      <w:r w:rsidRPr="00280B57">
        <w:rPr>
          <w:color w:val="212121"/>
          <w:spacing w:val="4"/>
          <w:sz w:val="24"/>
          <w:szCs w:val="24"/>
        </w:rPr>
        <w:t>a</w:t>
      </w:r>
      <w:r w:rsidRPr="00280B57">
        <w:rPr>
          <w:color w:val="212121"/>
          <w:sz w:val="24"/>
          <w:szCs w:val="24"/>
        </w:rPr>
        <w:t>n</w:t>
      </w:r>
      <w:proofErr w:type="spellEnd"/>
      <w:r w:rsidRPr="00280B57">
        <w:rPr>
          <w:color w:val="212121"/>
          <w:spacing w:val="-3"/>
          <w:sz w:val="24"/>
          <w:szCs w:val="24"/>
        </w:rPr>
        <w:t xml:space="preserve"> </w:t>
      </w:r>
      <w:r w:rsidRPr="00280B57">
        <w:rPr>
          <w:color w:val="212121"/>
          <w:spacing w:val="1"/>
          <w:sz w:val="24"/>
          <w:szCs w:val="24"/>
        </w:rPr>
        <w:t>r</w:t>
      </w:r>
      <w:r w:rsidRPr="00280B57">
        <w:rPr>
          <w:color w:val="212121"/>
          <w:spacing w:val="-1"/>
          <w:sz w:val="24"/>
          <w:szCs w:val="24"/>
        </w:rPr>
        <w:t>eac</w:t>
      </w:r>
      <w:r w:rsidRPr="00280B57">
        <w:rPr>
          <w:color w:val="212121"/>
          <w:sz w:val="24"/>
          <w:szCs w:val="24"/>
        </w:rPr>
        <w:t>t</w:t>
      </w:r>
      <w:r w:rsidRPr="00280B57">
        <w:rPr>
          <w:color w:val="212121"/>
          <w:spacing w:val="7"/>
          <w:sz w:val="24"/>
          <w:szCs w:val="24"/>
        </w:rPr>
        <w:t xml:space="preserve"> </w:t>
      </w:r>
      <w:r w:rsidRPr="00280B57">
        <w:rPr>
          <w:color w:val="212121"/>
          <w:spacing w:val="-5"/>
          <w:sz w:val="24"/>
          <w:szCs w:val="24"/>
        </w:rPr>
        <w:t>n</w:t>
      </w:r>
      <w:r w:rsidRPr="00280B57">
        <w:rPr>
          <w:color w:val="212121"/>
          <w:spacing w:val="-1"/>
          <w:sz w:val="24"/>
          <w:szCs w:val="24"/>
        </w:rPr>
        <w:t>a</w:t>
      </w:r>
      <w:r w:rsidRPr="00280B57">
        <w:rPr>
          <w:color w:val="212121"/>
          <w:spacing w:val="5"/>
          <w:sz w:val="24"/>
          <w:szCs w:val="24"/>
        </w:rPr>
        <w:t>t</w:t>
      </w:r>
      <w:r w:rsidRPr="00280B57">
        <w:rPr>
          <w:color w:val="212121"/>
          <w:spacing w:val="-4"/>
          <w:sz w:val="24"/>
          <w:szCs w:val="24"/>
        </w:rPr>
        <w:t>i</w:t>
      </w:r>
      <w:r w:rsidRPr="00280B57">
        <w:rPr>
          <w:color w:val="212121"/>
          <w:sz w:val="24"/>
          <w:szCs w:val="24"/>
        </w:rPr>
        <w:t>ve</w:t>
      </w:r>
      <w:r w:rsidRPr="00280B57">
        <w:rPr>
          <w:color w:val="212121"/>
          <w:spacing w:val="1"/>
          <w:sz w:val="24"/>
          <w:szCs w:val="24"/>
        </w:rPr>
        <w:t xml:space="preserve"> </w:t>
      </w:r>
      <w:r w:rsidRPr="00280B57">
        <w:rPr>
          <w:color w:val="212121"/>
          <w:spacing w:val="5"/>
          <w:sz w:val="24"/>
          <w:szCs w:val="24"/>
        </w:rPr>
        <w:t>d</w:t>
      </w:r>
      <w:r w:rsidRPr="00280B57">
        <w:rPr>
          <w:color w:val="212121"/>
          <w:sz w:val="24"/>
          <w:szCs w:val="24"/>
        </w:rPr>
        <w:t>i</w:t>
      </w:r>
      <w:r w:rsidRPr="00280B57">
        <w:rPr>
          <w:color w:val="212121"/>
          <w:spacing w:val="-7"/>
          <w:sz w:val="24"/>
          <w:szCs w:val="24"/>
        </w:rPr>
        <w:t xml:space="preserve"> </w:t>
      </w:r>
      <w:r w:rsidRPr="00280B57">
        <w:rPr>
          <w:color w:val="212121"/>
          <w:spacing w:val="2"/>
          <w:sz w:val="24"/>
          <w:szCs w:val="24"/>
        </w:rPr>
        <w:t>s</w:t>
      </w:r>
      <w:r w:rsidRPr="00280B57">
        <w:rPr>
          <w:color w:val="212121"/>
          <w:spacing w:val="-4"/>
          <w:sz w:val="24"/>
          <w:szCs w:val="24"/>
        </w:rPr>
        <w:t>m</w:t>
      </w:r>
      <w:r w:rsidRPr="00280B57">
        <w:rPr>
          <w:color w:val="212121"/>
          <w:spacing w:val="-1"/>
          <w:sz w:val="24"/>
          <w:szCs w:val="24"/>
        </w:rPr>
        <w:t>a</w:t>
      </w:r>
      <w:r w:rsidRPr="00280B57">
        <w:rPr>
          <w:color w:val="212121"/>
          <w:spacing w:val="1"/>
          <w:sz w:val="24"/>
          <w:szCs w:val="24"/>
        </w:rPr>
        <w:t>r</w:t>
      </w:r>
      <w:r w:rsidRPr="00280B57">
        <w:rPr>
          <w:color w:val="212121"/>
          <w:spacing w:val="5"/>
          <w:sz w:val="24"/>
          <w:szCs w:val="24"/>
        </w:rPr>
        <w:t>t</w:t>
      </w:r>
      <w:r w:rsidRPr="00280B57">
        <w:rPr>
          <w:color w:val="212121"/>
          <w:sz w:val="24"/>
          <w:szCs w:val="24"/>
        </w:rPr>
        <w:t>ph</w:t>
      </w:r>
      <w:r w:rsidRPr="00280B57">
        <w:rPr>
          <w:color w:val="212121"/>
          <w:spacing w:val="5"/>
          <w:sz w:val="24"/>
          <w:szCs w:val="24"/>
        </w:rPr>
        <w:t>o</w:t>
      </w:r>
      <w:r w:rsidRPr="00280B57">
        <w:rPr>
          <w:color w:val="212121"/>
          <w:spacing w:val="-5"/>
          <w:sz w:val="24"/>
          <w:szCs w:val="24"/>
        </w:rPr>
        <w:t>n</w:t>
      </w:r>
      <w:r w:rsidRPr="00280B57">
        <w:rPr>
          <w:color w:val="212121"/>
          <w:sz w:val="24"/>
          <w:szCs w:val="24"/>
        </w:rPr>
        <w:t>e</w:t>
      </w:r>
    </w:p>
    <w:p w:rsidR="00A777F5" w:rsidRPr="00280B57" w:rsidRDefault="00A777F5">
      <w:pPr>
        <w:spacing w:before="7" w:line="180" w:lineRule="exact"/>
        <w:rPr>
          <w:sz w:val="24"/>
          <w:szCs w:val="24"/>
        </w:rPr>
      </w:pPr>
    </w:p>
    <w:p w:rsidR="00A777F5" w:rsidRPr="00280B57" w:rsidRDefault="00A777F5">
      <w:pPr>
        <w:spacing w:line="200" w:lineRule="exact"/>
        <w:rPr>
          <w:sz w:val="24"/>
          <w:szCs w:val="24"/>
        </w:rPr>
      </w:pPr>
    </w:p>
    <w:p w:rsidR="00A777F5" w:rsidRPr="00280B57" w:rsidRDefault="00FD54E7">
      <w:pPr>
        <w:ind w:left="3296"/>
        <w:rPr>
          <w:sz w:val="24"/>
          <w:szCs w:val="24"/>
        </w:rPr>
      </w:pPr>
      <w:r w:rsidRPr="00280B57">
        <w:rPr>
          <w:sz w:val="24"/>
          <w:szCs w:val="24"/>
        </w:rPr>
        <w:pict>
          <v:shape id="_x0000_i1036" type="#_x0000_t75" style="width:125.65pt;height:221.45pt">
            <v:imagedata r:id="rId28" o:title=""/>
          </v:shape>
        </w:pict>
      </w:r>
    </w:p>
    <w:p w:rsidR="00A777F5" w:rsidRPr="00280B57" w:rsidRDefault="00A777F5">
      <w:pPr>
        <w:spacing w:before="7" w:line="120" w:lineRule="exact"/>
        <w:rPr>
          <w:sz w:val="24"/>
          <w:szCs w:val="24"/>
        </w:rPr>
      </w:pPr>
    </w:p>
    <w:p w:rsidR="00A777F5" w:rsidRPr="00280B57" w:rsidRDefault="00A75B86">
      <w:pPr>
        <w:ind w:left="2188" w:right="1630"/>
        <w:jc w:val="center"/>
        <w:rPr>
          <w:sz w:val="24"/>
          <w:szCs w:val="24"/>
        </w:rPr>
      </w:pPr>
      <w:proofErr w:type="spellStart"/>
      <w:r w:rsidRPr="00280B57">
        <w:rPr>
          <w:color w:val="212121"/>
          <w:sz w:val="24"/>
          <w:szCs w:val="24"/>
        </w:rPr>
        <w:t>G</w:t>
      </w:r>
      <w:r w:rsidRPr="00280B57">
        <w:rPr>
          <w:color w:val="212121"/>
          <w:spacing w:val="3"/>
          <w:sz w:val="24"/>
          <w:szCs w:val="24"/>
        </w:rPr>
        <w:t>a</w:t>
      </w:r>
      <w:r w:rsidRPr="00280B57">
        <w:rPr>
          <w:color w:val="212121"/>
          <w:spacing w:val="-4"/>
          <w:sz w:val="24"/>
          <w:szCs w:val="24"/>
        </w:rPr>
        <w:t>m</w:t>
      </w:r>
      <w:r w:rsidRPr="00280B57">
        <w:rPr>
          <w:color w:val="212121"/>
          <w:spacing w:val="-5"/>
          <w:sz w:val="24"/>
          <w:szCs w:val="24"/>
        </w:rPr>
        <w:t>b</w:t>
      </w:r>
      <w:r w:rsidRPr="00280B57">
        <w:rPr>
          <w:color w:val="212121"/>
          <w:spacing w:val="-1"/>
          <w:sz w:val="24"/>
          <w:szCs w:val="24"/>
        </w:rPr>
        <w:t>a</w:t>
      </w:r>
      <w:r w:rsidRPr="00280B57">
        <w:rPr>
          <w:color w:val="212121"/>
          <w:sz w:val="24"/>
          <w:szCs w:val="24"/>
        </w:rPr>
        <w:t>r</w:t>
      </w:r>
      <w:proofErr w:type="spellEnd"/>
      <w:r w:rsidRPr="00280B57">
        <w:rPr>
          <w:color w:val="212121"/>
          <w:spacing w:val="4"/>
          <w:sz w:val="24"/>
          <w:szCs w:val="24"/>
        </w:rPr>
        <w:t xml:space="preserve"> </w:t>
      </w:r>
      <w:r w:rsidRPr="00280B57">
        <w:rPr>
          <w:color w:val="212121"/>
          <w:sz w:val="24"/>
          <w:szCs w:val="24"/>
        </w:rPr>
        <w:t>2</w:t>
      </w:r>
      <w:r w:rsidRPr="00280B57">
        <w:rPr>
          <w:color w:val="212121"/>
          <w:spacing w:val="2"/>
          <w:sz w:val="24"/>
          <w:szCs w:val="24"/>
        </w:rPr>
        <w:t>.</w:t>
      </w:r>
      <w:r w:rsidRPr="00280B57">
        <w:rPr>
          <w:color w:val="212121"/>
          <w:sz w:val="24"/>
          <w:szCs w:val="24"/>
        </w:rPr>
        <w:t>11</w:t>
      </w:r>
      <w:r w:rsidRPr="00280B57">
        <w:rPr>
          <w:color w:val="212121"/>
          <w:spacing w:val="-1"/>
          <w:sz w:val="24"/>
          <w:szCs w:val="24"/>
        </w:rPr>
        <w:t xml:space="preserve"> </w:t>
      </w:r>
      <w:proofErr w:type="spellStart"/>
      <w:r w:rsidRPr="00280B57">
        <w:rPr>
          <w:color w:val="212121"/>
          <w:spacing w:val="5"/>
          <w:sz w:val="24"/>
          <w:szCs w:val="24"/>
        </w:rPr>
        <w:t>t</w:t>
      </w:r>
      <w:r w:rsidRPr="00280B57">
        <w:rPr>
          <w:color w:val="212121"/>
          <w:spacing w:val="-1"/>
          <w:sz w:val="24"/>
          <w:szCs w:val="24"/>
        </w:rPr>
        <w:t>a</w:t>
      </w:r>
      <w:r w:rsidRPr="00280B57">
        <w:rPr>
          <w:color w:val="212121"/>
          <w:spacing w:val="-9"/>
          <w:sz w:val="24"/>
          <w:szCs w:val="24"/>
        </w:rPr>
        <w:t>m</w:t>
      </w:r>
      <w:r w:rsidRPr="00280B57">
        <w:rPr>
          <w:color w:val="212121"/>
          <w:spacing w:val="5"/>
          <w:sz w:val="24"/>
          <w:szCs w:val="24"/>
        </w:rPr>
        <w:t>p</w:t>
      </w:r>
      <w:r w:rsidRPr="00280B57">
        <w:rPr>
          <w:color w:val="212121"/>
          <w:sz w:val="24"/>
          <w:szCs w:val="24"/>
        </w:rPr>
        <w:t>i</w:t>
      </w:r>
      <w:r w:rsidRPr="00280B57">
        <w:rPr>
          <w:color w:val="212121"/>
          <w:spacing w:val="-4"/>
          <w:sz w:val="24"/>
          <w:szCs w:val="24"/>
        </w:rPr>
        <w:t>l</w:t>
      </w:r>
      <w:r w:rsidRPr="00280B57">
        <w:rPr>
          <w:color w:val="212121"/>
          <w:spacing w:val="4"/>
          <w:sz w:val="24"/>
          <w:szCs w:val="24"/>
        </w:rPr>
        <w:t>a</w:t>
      </w:r>
      <w:r w:rsidRPr="00280B57">
        <w:rPr>
          <w:color w:val="212121"/>
          <w:sz w:val="24"/>
          <w:szCs w:val="24"/>
        </w:rPr>
        <w:t>n</w:t>
      </w:r>
      <w:proofErr w:type="spellEnd"/>
      <w:r w:rsidRPr="00280B57">
        <w:rPr>
          <w:color w:val="21212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212121"/>
          <w:spacing w:val="-1"/>
          <w:sz w:val="24"/>
          <w:szCs w:val="24"/>
        </w:rPr>
        <w:t>a</w:t>
      </w:r>
      <w:r w:rsidRPr="00280B57">
        <w:rPr>
          <w:color w:val="212121"/>
          <w:spacing w:val="5"/>
          <w:sz w:val="24"/>
          <w:szCs w:val="24"/>
        </w:rPr>
        <w:t>p</w:t>
      </w:r>
      <w:r w:rsidRPr="00280B57">
        <w:rPr>
          <w:color w:val="212121"/>
          <w:sz w:val="24"/>
          <w:szCs w:val="24"/>
        </w:rPr>
        <w:t>l</w:t>
      </w:r>
      <w:r w:rsidRPr="00280B57">
        <w:rPr>
          <w:color w:val="212121"/>
          <w:spacing w:val="-4"/>
          <w:sz w:val="24"/>
          <w:szCs w:val="24"/>
        </w:rPr>
        <w:t>i</w:t>
      </w:r>
      <w:r w:rsidRPr="00280B57">
        <w:rPr>
          <w:color w:val="212121"/>
          <w:sz w:val="24"/>
          <w:szCs w:val="24"/>
        </w:rPr>
        <w:t>k</w:t>
      </w:r>
      <w:r w:rsidRPr="00280B57">
        <w:rPr>
          <w:color w:val="212121"/>
          <w:spacing w:val="4"/>
          <w:sz w:val="24"/>
          <w:szCs w:val="24"/>
        </w:rPr>
        <w:t>a</w:t>
      </w:r>
      <w:r w:rsidRPr="00280B57">
        <w:rPr>
          <w:color w:val="212121"/>
          <w:spacing w:val="2"/>
          <w:sz w:val="24"/>
          <w:szCs w:val="24"/>
        </w:rPr>
        <w:t>s</w:t>
      </w:r>
      <w:r w:rsidRPr="00280B57">
        <w:rPr>
          <w:color w:val="212121"/>
          <w:sz w:val="24"/>
          <w:szCs w:val="24"/>
        </w:rPr>
        <w:t>i</w:t>
      </w:r>
      <w:proofErr w:type="spellEnd"/>
      <w:r w:rsidRPr="00280B57">
        <w:rPr>
          <w:color w:val="212121"/>
          <w:spacing w:val="-7"/>
          <w:sz w:val="24"/>
          <w:szCs w:val="24"/>
        </w:rPr>
        <w:t xml:space="preserve"> </w:t>
      </w:r>
      <w:proofErr w:type="spellStart"/>
      <w:r w:rsidRPr="00280B57">
        <w:rPr>
          <w:color w:val="212121"/>
          <w:sz w:val="24"/>
          <w:szCs w:val="24"/>
        </w:rPr>
        <w:t>p</w:t>
      </w:r>
      <w:r w:rsidRPr="00280B57">
        <w:rPr>
          <w:color w:val="212121"/>
          <w:spacing w:val="-1"/>
          <w:sz w:val="24"/>
          <w:szCs w:val="24"/>
        </w:rPr>
        <w:t>a</w:t>
      </w:r>
      <w:r w:rsidRPr="00280B57">
        <w:rPr>
          <w:color w:val="212121"/>
          <w:sz w:val="24"/>
          <w:szCs w:val="24"/>
        </w:rPr>
        <w:t>da</w:t>
      </w:r>
      <w:proofErr w:type="spellEnd"/>
      <w:r w:rsidRPr="00280B57">
        <w:rPr>
          <w:color w:val="212121"/>
          <w:spacing w:val="1"/>
          <w:sz w:val="24"/>
          <w:szCs w:val="24"/>
        </w:rPr>
        <w:t xml:space="preserve"> </w:t>
      </w:r>
      <w:r w:rsidRPr="00280B57">
        <w:rPr>
          <w:color w:val="212121"/>
          <w:spacing w:val="2"/>
          <w:sz w:val="24"/>
          <w:szCs w:val="24"/>
        </w:rPr>
        <w:t>s</w:t>
      </w:r>
      <w:r w:rsidRPr="00280B57">
        <w:rPr>
          <w:color w:val="212121"/>
          <w:spacing w:val="-4"/>
          <w:sz w:val="24"/>
          <w:szCs w:val="24"/>
        </w:rPr>
        <w:t>m</w:t>
      </w:r>
      <w:r w:rsidRPr="00280B57">
        <w:rPr>
          <w:color w:val="212121"/>
          <w:spacing w:val="-1"/>
          <w:sz w:val="24"/>
          <w:szCs w:val="24"/>
        </w:rPr>
        <w:t>a</w:t>
      </w:r>
      <w:r w:rsidRPr="00280B57">
        <w:rPr>
          <w:color w:val="212121"/>
          <w:spacing w:val="1"/>
          <w:sz w:val="24"/>
          <w:szCs w:val="24"/>
        </w:rPr>
        <w:t>r</w:t>
      </w:r>
      <w:r w:rsidRPr="00280B57">
        <w:rPr>
          <w:color w:val="212121"/>
          <w:spacing w:val="5"/>
          <w:sz w:val="24"/>
          <w:szCs w:val="24"/>
        </w:rPr>
        <w:t>t</w:t>
      </w:r>
      <w:r w:rsidRPr="00280B57">
        <w:rPr>
          <w:color w:val="212121"/>
          <w:sz w:val="24"/>
          <w:szCs w:val="24"/>
        </w:rPr>
        <w:t>p</w:t>
      </w:r>
      <w:r w:rsidRPr="00280B57">
        <w:rPr>
          <w:color w:val="212121"/>
          <w:spacing w:val="-5"/>
          <w:sz w:val="24"/>
          <w:szCs w:val="24"/>
        </w:rPr>
        <w:t>h</w:t>
      </w:r>
      <w:r w:rsidRPr="00280B57">
        <w:rPr>
          <w:color w:val="212121"/>
          <w:spacing w:val="5"/>
          <w:sz w:val="24"/>
          <w:szCs w:val="24"/>
        </w:rPr>
        <w:t>o</w:t>
      </w:r>
      <w:r w:rsidRPr="00280B57">
        <w:rPr>
          <w:color w:val="212121"/>
          <w:spacing w:val="-5"/>
          <w:sz w:val="24"/>
          <w:szCs w:val="24"/>
        </w:rPr>
        <w:t>n</w:t>
      </w:r>
      <w:r w:rsidRPr="00280B57">
        <w:rPr>
          <w:color w:val="212121"/>
          <w:sz w:val="24"/>
          <w:szCs w:val="24"/>
        </w:rPr>
        <w:t>e</w:t>
      </w:r>
    </w:p>
    <w:p w:rsidR="00A777F5" w:rsidRPr="00280B57" w:rsidRDefault="00A777F5">
      <w:pPr>
        <w:spacing w:before="6" w:line="140" w:lineRule="exact"/>
        <w:rPr>
          <w:sz w:val="24"/>
          <w:szCs w:val="24"/>
        </w:rPr>
      </w:pPr>
    </w:p>
    <w:p w:rsidR="00A777F5" w:rsidRPr="00280B57" w:rsidRDefault="00FD54E7">
      <w:pPr>
        <w:ind w:left="1405"/>
        <w:rPr>
          <w:sz w:val="24"/>
          <w:szCs w:val="24"/>
        </w:rPr>
      </w:pPr>
      <w:r w:rsidRPr="00280B57">
        <w:rPr>
          <w:sz w:val="24"/>
          <w:szCs w:val="24"/>
        </w:rPr>
        <w:pict>
          <v:shape id="_x0000_i1037" type="#_x0000_t75" style="width:315.15pt;height:177.3pt">
            <v:imagedata r:id="rId29" o:title=""/>
          </v:shape>
        </w:pict>
      </w:r>
    </w:p>
    <w:p w:rsidR="00A777F5" w:rsidRPr="00280B57" w:rsidRDefault="00A777F5">
      <w:pPr>
        <w:spacing w:before="5" w:line="120" w:lineRule="exact"/>
        <w:rPr>
          <w:sz w:val="24"/>
          <w:szCs w:val="24"/>
        </w:rPr>
      </w:pPr>
    </w:p>
    <w:p w:rsidR="00A777F5" w:rsidRPr="00280B57" w:rsidRDefault="00A75B86">
      <w:pPr>
        <w:ind w:left="2748" w:right="2190"/>
        <w:jc w:val="center"/>
        <w:rPr>
          <w:sz w:val="24"/>
          <w:szCs w:val="24"/>
        </w:rPr>
        <w:sectPr w:rsidR="00A777F5" w:rsidRPr="00280B57">
          <w:footerReference w:type="default" r:id="rId30"/>
          <w:pgSz w:w="11920" w:h="16840"/>
          <w:pgMar w:top="1320" w:right="1680" w:bottom="280" w:left="1680" w:header="0" w:footer="0" w:gutter="0"/>
          <w:cols w:space="720"/>
        </w:sectPr>
      </w:pPr>
      <w:proofErr w:type="spellStart"/>
      <w:r w:rsidRPr="00280B57">
        <w:rPr>
          <w:color w:val="212121"/>
          <w:sz w:val="24"/>
          <w:szCs w:val="24"/>
        </w:rPr>
        <w:t>G</w:t>
      </w:r>
      <w:r w:rsidRPr="00280B57">
        <w:rPr>
          <w:color w:val="212121"/>
          <w:spacing w:val="3"/>
          <w:sz w:val="24"/>
          <w:szCs w:val="24"/>
        </w:rPr>
        <w:t>a</w:t>
      </w:r>
      <w:r w:rsidRPr="00280B57">
        <w:rPr>
          <w:color w:val="212121"/>
          <w:spacing w:val="-4"/>
          <w:sz w:val="24"/>
          <w:szCs w:val="24"/>
        </w:rPr>
        <w:t>m</w:t>
      </w:r>
      <w:r w:rsidRPr="00280B57">
        <w:rPr>
          <w:color w:val="212121"/>
          <w:spacing w:val="-5"/>
          <w:sz w:val="24"/>
          <w:szCs w:val="24"/>
        </w:rPr>
        <w:t>b</w:t>
      </w:r>
      <w:r w:rsidRPr="00280B57">
        <w:rPr>
          <w:color w:val="212121"/>
          <w:spacing w:val="-1"/>
          <w:sz w:val="24"/>
          <w:szCs w:val="24"/>
        </w:rPr>
        <w:t>a</w:t>
      </w:r>
      <w:r w:rsidRPr="00280B57">
        <w:rPr>
          <w:color w:val="212121"/>
          <w:sz w:val="24"/>
          <w:szCs w:val="24"/>
        </w:rPr>
        <w:t>r</w:t>
      </w:r>
      <w:proofErr w:type="spellEnd"/>
      <w:r w:rsidRPr="00280B57">
        <w:rPr>
          <w:color w:val="212121"/>
          <w:spacing w:val="4"/>
          <w:sz w:val="24"/>
          <w:szCs w:val="24"/>
        </w:rPr>
        <w:t xml:space="preserve"> </w:t>
      </w:r>
      <w:r w:rsidRPr="00280B57">
        <w:rPr>
          <w:color w:val="212121"/>
          <w:sz w:val="24"/>
          <w:szCs w:val="24"/>
        </w:rPr>
        <w:t>2</w:t>
      </w:r>
      <w:r w:rsidRPr="00280B57">
        <w:rPr>
          <w:color w:val="212121"/>
          <w:spacing w:val="2"/>
          <w:sz w:val="24"/>
          <w:szCs w:val="24"/>
        </w:rPr>
        <w:t>.</w:t>
      </w:r>
      <w:r w:rsidRPr="00280B57">
        <w:rPr>
          <w:color w:val="212121"/>
          <w:sz w:val="24"/>
          <w:szCs w:val="24"/>
        </w:rPr>
        <w:t>12</w:t>
      </w:r>
      <w:r w:rsidRPr="00280B57">
        <w:rPr>
          <w:color w:val="212121"/>
          <w:spacing w:val="2"/>
          <w:sz w:val="24"/>
          <w:szCs w:val="24"/>
        </w:rPr>
        <w:t xml:space="preserve"> </w:t>
      </w:r>
      <w:proofErr w:type="spellStart"/>
      <w:r w:rsidRPr="00280B57">
        <w:rPr>
          <w:color w:val="212121"/>
          <w:sz w:val="24"/>
          <w:szCs w:val="24"/>
        </w:rPr>
        <w:t>p</w:t>
      </w:r>
      <w:r w:rsidRPr="00280B57">
        <w:rPr>
          <w:color w:val="212121"/>
          <w:spacing w:val="-1"/>
          <w:sz w:val="24"/>
          <w:szCs w:val="24"/>
        </w:rPr>
        <w:t>e</w:t>
      </w:r>
      <w:r w:rsidRPr="00280B57">
        <w:rPr>
          <w:color w:val="212121"/>
          <w:spacing w:val="1"/>
          <w:sz w:val="24"/>
          <w:szCs w:val="24"/>
        </w:rPr>
        <w:t>r</w:t>
      </w:r>
      <w:r w:rsidRPr="00280B57">
        <w:rPr>
          <w:color w:val="212121"/>
          <w:sz w:val="24"/>
          <w:szCs w:val="24"/>
        </w:rPr>
        <w:t>u</w:t>
      </w:r>
      <w:r w:rsidRPr="00280B57">
        <w:rPr>
          <w:color w:val="212121"/>
          <w:spacing w:val="-5"/>
          <w:sz w:val="24"/>
          <w:szCs w:val="24"/>
        </w:rPr>
        <w:t>b</w:t>
      </w:r>
      <w:r w:rsidRPr="00280B57">
        <w:rPr>
          <w:color w:val="212121"/>
          <w:spacing w:val="4"/>
          <w:sz w:val="24"/>
          <w:szCs w:val="24"/>
        </w:rPr>
        <w:t>a</w:t>
      </w:r>
      <w:r w:rsidRPr="00280B57">
        <w:rPr>
          <w:color w:val="212121"/>
          <w:spacing w:val="-5"/>
          <w:sz w:val="24"/>
          <w:szCs w:val="24"/>
        </w:rPr>
        <w:t>h</w:t>
      </w:r>
      <w:r w:rsidRPr="00280B57">
        <w:rPr>
          <w:color w:val="212121"/>
          <w:spacing w:val="4"/>
          <w:sz w:val="24"/>
          <w:szCs w:val="24"/>
        </w:rPr>
        <w:t>a</w:t>
      </w:r>
      <w:r w:rsidRPr="00280B57">
        <w:rPr>
          <w:color w:val="212121"/>
          <w:sz w:val="24"/>
          <w:szCs w:val="24"/>
        </w:rPr>
        <w:t>n</w:t>
      </w:r>
      <w:proofErr w:type="spellEnd"/>
      <w:r w:rsidRPr="00280B57">
        <w:rPr>
          <w:color w:val="21212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212121"/>
          <w:sz w:val="24"/>
          <w:szCs w:val="24"/>
        </w:rPr>
        <w:t>p</w:t>
      </w:r>
      <w:r w:rsidRPr="00280B57">
        <w:rPr>
          <w:color w:val="212121"/>
          <w:spacing w:val="-1"/>
          <w:sz w:val="24"/>
          <w:szCs w:val="24"/>
        </w:rPr>
        <w:t>a</w:t>
      </w:r>
      <w:r w:rsidRPr="00280B57">
        <w:rPr>
          <w:color w:val="212121"/>
          <w:sz w:val="24"/>
          <w:szCs w:val="24"/>
        </w:rPr>
        <w:t>da</w:t>
      </w:r>
      <w:proofErr w:type="spellEnd"/>
      <w:r w:rsidRPr="00280B57">
        <w:rPr>
          <w:color w:val="212121"/>
          <w:spacing w:val="1"/>
          <w:sz w:val="24"/>
          <w:szCs w:val="24"/>
        </w:rPr>
        <w:t xml:space="preserve"> </w:t>
      </w:r>
      <w:r w:rsidRPr="00280B57">
        <w:rPr>
          <w:color w:val="212121"/>
          <w:spacing w:val="-1"/>
          <w:sz w:val="24"/>
          <w:szCs w:val="24"/>
        </w:rPr>
        <w:t>c</w:t>
      </w:r>
      <w:r w:rsidRPr="00280B57">
        <w:rPr>
          <w:color w:val="212121"/>
          <w:spacing w:val="5"/>
          <w:sz w:val="24"/>
          <w:szCs w:val="24"/>
        </w:rPr>
        <w:t>o</w:t>
      </w:r>
      <w:r w:rsidRPr="00280B57">
        <w:rPr>
          <w:color w:val="212121"/>
          <w:sz w:val="24"/>
          <w:szCs w:val="24"/>
        </w:rPr>
        <w:t>d</w:t>
      </w:r>
      <w:r w:rsidRPr="00280B57">
        <w:rPr>
          <w:color w:val="212121"/>
          <w:spacing w:val="-4"/>
          <w:sz w:val="24"/>
          <w:szCs w:val="24"/>
        </w:rPr>
        <w:t>i</w:t>
      </w:r>
      <w:r w:rsidRPr="00280B57">
        <w:rPr>
          <w:color w:val="212121"/>
          <w:spacing w:val="-5"/>
          <w:sz w:val="24"/>
          <w:szCs w:val="24"/>
        </w:rPr>
        <w:t>n</w:t>
      </w:r>
      <w:r w:rsidRPr="00280B57">
        <w:rPr>
          <w:color w:val="212121"/>
          <w:sz w:val="24"/>
          <w:szCs w:val="24"/>
        </w:rPr>
        <w:t>g</w:t>
      </w:r>
    </w:p>
    <w:p w:rsidR="00A777F5" w:rsidRPr="00280B57" w:rsidRDefault="00A777F5">
      <w:pPr>
        <w:spacing w:before="2" w:line="100" w:lineRule="exact"/>
        <w:rPr>
          <w:sz w:val="24"/>
          <w:szCs w:val="24"/>
        </w:rPr>
      </w:pPr>
    </w:p>
    <w:p w:rsidR="00A777F5" w:rsidRPr="00280B57" w:rsidRDefault="00FD54E7">
      <w:pPr>
        <w:ind w:left="3068"/>
        <w:rPr>
          <w:sz w:val="24"/>
          <w:szCs w:val="24"/>
        </w:rPr>
      </w:pPr>
      <w:r w:rsidRPr="00280B57">
        <w:rPr>
          <w:sz w:val="24"/>
          <w:szCs w:val="24"/>
        </w:rPr>
        <w:pict>
          <v:shape id="_x0000_i1038" type="#_x0000_t75" style="width:148.75pt;height:251.3pt">
            <v:imagedata r:id="rId31" o:title=""/>
          </v:shape>
        </w:pict>
      </w:r>
    </w:p>
    <w:p w:rsidR="00A777F5" w:rsidRPr="00280B57" w:rsidRDefault="00A777F5">
      <w:pPr>
        <w:spacing w:before="9" w:line="120" w:lineRule="exact"/>
        <w:rPr>
          <w:sz w:val="24"/>
          <w:szCs w:val="24"/>
        </w:rPr>
      </w:pPr>
    </w:p>
    <w:p w:rsidR="00A777F5" w:rsidRPr="00280B57" w:rsidRDefault="00A75B86">
      <w:pPr>
        <w:ind w:left="1763"/>
        <w:rPr>
          <w:sz w:val="24"/>
          <w:szCs w:val="24"/>
        </w:rPr>
      </w:pPr>
      <w:proofErr w:type="spellStart"/>
      <w:r w:rsidRPr="00280B57">
        <w:rPr>
          <w:color w:val="212121"/>
          <w:sz w:val="24"/>
          <w:szCs w:val="24"/>
        </w:rPr>
        <w:t>G</w:t>
      </w:r>
      <w:r w:rsidRPr="00280B57">
        <w:rPr>
          <w:color w:val="212121"/>
          <w:spacing w:val="3"/>
          <w:sz w:val="24"/>
          <w:szCs w:val="24"/>
        </w:rPr>
        <w:t>a</w:t>
      </w:r>
      <w:r w:rsidRPr="00280B57">
        <w:rPr>
          <w:color w:val="212121"/>
          <w:spacing w:val="-4"/>
          <w:sz w:val="24"/>
          <w:szCs w:val="24"/>
        </w:rPr>
        <w:t>m</w:t>
      </w:r>
      <w:r w:rsidRPr="00280B57">
        <w:rPr>
          <w:color w:val="212121"/>
          <w:spacing w:val="-5"/>
          <w:sz w:val="24"/>
          <w:szCs w:val="24"/>
        </w:rPr>
        <w:t>b</w:t>
      </w:r>
      <w:r w:rsidRPr="00280B57">
        <w:rPr>
          <w:color w:val="212121"/>
          <w:spacing w:val="-1"/>
          <w:sz w:val="24"/>
          <w:szCs w:val="24"/>
        </w:rPr>
        <w:t>a</w:t>
      </w:r>
      <w:r w:rsidRPr="00280B57">
        <w:rPr>
          <w:color w:val="212121"/>
          <w:sz w:val="24"/>
          <w:szCs w:val="24"/>
        </w:rPr>
        <w:t>r</w:t>
      </w:r>
      <w:proofErr w:type="spellEnd"/>
      <w:r w:rsidRPr="00280B57">
        <w:rPr>
          <w:color w:val="212121"/>
          <w:spacing w:val="4"/>
          <w:sz w:val="24"/>
          <w:szCs w:val="24"/>
        </w:rPr>
        <w:t xml:space="preserve"> </w:t>
      </w:r>
      <w:r w:rsidRPr="00280B57">
        <w:rPr>
          <w:color w:val="212121"/>
          <w:sz w:val="24"/>
          <w:szCs w:val="24"/>
        </w:rPr>
        <w:t>2</w:t>
      </w:r>
      <w:r w:rsidRPr="00280B57">
        <w:rPr>
          <w:color w:val="212121"/>
          <w:spacing w:val="2"/>
          <w:sz w:val="24"/>
          <w:szCs w:val="24"/>
        </w:rPr>
        <w:t>.</w:t>
      </w:r>
      <w:r w:rsidRPr="00280B57">
        <w:rPr>
          <w:color w:val="212121"/>
          <w:sz w:val="24"/>
          <w:szCs w:val="24"/>
        </w:rPr>
        <w:t>13</w:t>
      </w:r>
      <w:r w:rsidRPr="00280B57">
        <w:rPr>
          <w:color w:val="212121"/>
          <w:spacing w:val="-2"/>
          <w:sz w:val="24"/>
          <w:szCs w:val="24"/>
        </w:rPr>
        <w:t xml:space="preserve"> </w:t>
      </w:r>
      <w:proofErr w:type="spellStart"/>
      <w:r w:rsidRPr="00280B57">
        <w:rPr>
          <w:color w:val="212121"/>
          <w:spacing w:val="5"/>
          <w:sz w:val="24"/>
          <w:szCs w:val="24"/>
        </w:rPr>
        <w:t>t</w:t>
      </w:r>
      <w:r w:rsidRPr="00280B57">
        <w:rPr>
          <w:color w:val="212121"/>
          <w:spacing w:val="-1"/>
          <w:sz w:val="24"/>
          <w:szCs w:val="24"/>
        </w:rPr>
        <w:t>a</w:t>
      </w:r>
      <w:r w:rsidRPr="00280B57">
        <w:rPr>
          <w:color w:val="212121"/>
          <w:spacing w:val="-9"/>
          <w:sz w:val="24"/>
          <w:szCs w:val="24"/>
        </w:rPr>
        <w:t>m</w:t>
      </w:r>
      <w:r w:rsidRPr="00280B57">
        <w:rPr>
          <w:color w:val="212121"/>
          <w:spacing w:val="5"/>
          <w:sz w:val="24"/>
          <w:szCs w:val="24"/>
        </w:rPr>
        <w:t>p</w:t>
      </w:r>
      <w:r w:rsidRPr="00280B57">
        <w:rPr>
          <w:color w:val="212121"/>
          <w:sz w:val="24"/>
          <w:szCs w:val="24"/>
        </w:rPr>
        <w:t>i</w:t>
      </w:r>
      <w:r w:rsidRPr="00280B57">
        <w:rPr>
          <w:color w:val="212121"/>
          <w:spacing w:val="-4"/>
          <w:sz w:val="24"/>
          <w:szCs w:val="24"/>
        </w:rPr>
        <w:t>l</w:t>
      </w:r>
      <w:r w:rsidRPr="00280B57">
        <w:rPr>
          <w:color w:val="212121"/>
          <w:spacing w:val="4"/>
          <w:sz w:val="24"/>
          <w:szCs w:val="24"/>
        </w:rPr>
        <w:t>a</w:t>
      </w:r>
      <w:r w:rsidRPr="00280B57">
        <w:rPr>
          <w:color w:val="212121"/>
          <w:sz w:val="24"/>
          <w:szCs w:val="24"/>
        </w:rPr>
        <w:t>n</w:t>
      </w:r>
      <w:proofErr w:type="spellEnd"/>
      <w:r w:rsidRPr="00280B57">
        <w:rPr>
          <w:color w:val="21212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212121"/>
          <w:spacing w:val="-1"/>
          <w:sz w:val="24"/>
          <w:szCs w:val="24"/>
        </w:rPr>
        <w:t>a</w:t>
      </w:r>
      <w:r w:rsidRPr="00280B57">
        <w:rPr>
          <w:color w:val="212121"/>
          <w:spacing w:val="5"/>
          <w:sz w:val="24"/>
          <w:szCs w:val="24"/>
        </w:rPr>
        <w:t>p</w:t>
      </w:r>
      <w:r w:rsidRPr="00280B57">
        <w:rPr>
          <w:color w:val="212121"/>
          <w:sz w:val="24"/>
          <w:szCs w:val="24"/>
        </w:rPr>
        <w:t>l</w:t>
      </w:r>
      <w:r w:rsidRPr="00280B57">
        <w:rPr>
          <w:color w:val="212121"/>
          <w:spacing w:val="-4"/>
          <w:sz w:val="24"/>
          <w:szCs w:val="24"/>
        </w:rPr>
        <w:t>i</w:t>
      </w:r>
      <w:r w:rsidRPr="00280B57">
        <w:rPr>
          <w:color w:val="212121"/>
          <w:sz w:val="24"/>
          <w:szCs w:val="24"/>
        </w:rPr>
        <w:t>k</w:t>
      </w:r>
      <w:r w:rsidRPr="00280B57">
        <w:rPr>
          <w:color w:val="212121"/>
          <w:spacing w:val="4"/>
          <w:sz w:val="24"/>
          <w:szCs w:val="24"/>
        </w:rPr>
        <w:t>a</w:t>
      </w:r>
      <w:r w:rsidRPr="00280B57">
        <w:rPr>
          <w:color w:val="212121"/>
          <w:spacing w:val="2"/>
          <w:sz w:val="24"/>
          <w:szCs w:val="24"/>
        </w:rPr>
        <w:t>s</w:t>
      </w:r>
      <w:r w:rsidRPr="00280B57">
        <w:rPr>
          <w:color w:val="212121"/>
          <w:sz w:val="24"/>
          <w:szCs w:val="24"/>
        </w:rPr>
        <w:t>i</w:t>
      </w:r>
      <w:proofErr w:type="spellEnd"/>
      <w:r w:rsidRPr="00280B57">
        <w:rPr>
          <w:color w:val="212121"/>
          <w:spacing w:val="-7"/>
          <w:sz w:val="24"/>
          <w:szCs w:val="24"/>
        </w:rPr>
        <w:t xml:space="preserve"> </w:t>
      </w:r>
      <w:proofErr w:type="spellStart"/>
      <w:r w:rsidRPr="00280B57">
        <w:rPr>
          <w:color w:val="212121"/>
          <w:sz w:val="24"/>
          <w:szCs w:val="24"/>
        </w:rPr>
        <w:t>k</w:t>
      </w:r>
      <w:r w:rsidRPr="00280B57">
        <w:rPr>
          <w:color w:val="212121"/>
          <w:spacing w:val="-1"/>
          <w:sz w:val="24"/>
          <w:szCs w:val="24"/>
        </w:rPr>
        <w:t>e</w:t>
      </w:r>
      <w:r w:rsidRPr="00280B57">
        <w:rPr>
          <w:color w:val="212121"/>
          <w:spacing w:val="10"/>
          <w:sz w:val="24"/>
          <w:szCs w:val="24"/>
        </w:rPr>
        <w:t>t</w:t>
      </w:r>
      <w:r w:rsidRPr="00280B57">
        <w:rPr>
          <w:color w:val="212121"/>
          <w:spacing w:val="-9"/>
          <w:sz w:val="24"/>
          <w:szCs w:val="24"/>
        </w:rPr>
        <w:t>i</w:t>
      </w:r>
      <w:r w:rsidRPr="00280B57">
        <w:rPr>
          <w:color w:val="212121"/>
          <w:sz w:val="24"/>
          <w:szCs w:val="24"/>
        </w:rPr>
        <w:t>ka</w:t>
      </w:r>
      <w:proofErr w:type="spellEnd"/>
      <w:r w:rsidRPr="00280B57">
        <w:rPr>
          <w:color w:val="212121"/>
          <w:spacing w:val="1"/>
          <w:sz w:val="24"/>
          <w:szCs w:val="24"/>
        </w:rPr>
        <w:t xml:space="preserve"> </w:t>
      </w:r>
      <w:proofErr w:type="spellStart"/>
      <w:r w:rsidRPr="00280B57">
        <w:rPr>
          <w:color w:val="212121"/>
          <w:spacing w:val="-2"/>
          <w:sz w:val="24"/>
          <w:szCs w:val="24"/>
        </w:rPr>
        <w:t>s</w:t>
      </w:r>
      <w:r w:rsidRPr="00280B57">
        <w:rPr>
          <w:color w:val="212121"/>
          <w:sz w:val="24"/>
          <w:szCs w:val="24"/>
        </w:rPr>
        <w:t>ud</w:t>
      </w:r>
      <w:r w:rsidRPr="00280B57">
        <w:rPr>
          <w:color w:val="212121"/>
          <w:spacing w:val="4"/>
          <w:sz w:val="24"/>
          <w:szCs w:val="24"/>
        </w:rPr>
        <w:t>a</w:t>
      </w:r>
      <w:r w:rsidRPr="00280B57">
        <w:rPr>
          <w:color w:val="212121"/>
          <w:sz w:val="24"/>
          <w:szCs w:val="24"/>
        </w:rPr>
        <w:t>h</w:t>
      </w:r>
      <w:proofErr w:type="spellEnd"/>
      <w:r w:rsidRPr="00280B57">
        <w:rPr>
          <w:color w:val="212121"/>
          <w:spacing w:val="-3"/>
          <w:sz w:val="24"/>
          <w:szCs w:val="24"/>
        </w:rPr>
        <w:t xml:space="preserve"> </w:t>
      </w:r>
      <w:proofErr w:type="spellStart"/>
      <w:r w:rsidRPr="00280B57">
        <w:rPr>
          <w:color w:val="212121"/>
          <w:spacing w:val="5"/>
          <w:sz w:val="24"/>
          <w:szCs w:val="24"/>
        </w:rPr>
        <w:t>d</w:t>
      </w:r>
      <w:r w:rsidRPr="00280B57">
        <w:rPr>
          <w:color w:val="212121"/>
          <w:spacing w:val="-9"/>
          <w:sz w:val="24"/>
          <w:szCs w:val="24"/>
        </w:rPr>
        <w:t>i</w:t>
      </w:r>
      <w:r w:rsidRPr="00280B57">
        <w:rPr>
          <w:color w:val="212121"/>
          <w:spacing w:val="1"/>
          <w:sz w:val="24"/>
          <w:szCs w:val="24"/>
        </w:rPr>
        <w:t>r</w:t>
      </w:r>
      <w:r w:rsidRPr="00280B57">
        <w:rPr>
          <w:color w:val="212121"/>
          <w:spacing w:val="5"/>
          <w:sz w:val="24"/>
          <w:szCs w:val="24"/>
        </w:rPr>
        <w:t>u</w:t>
      </w:r>
      <w:r w:rsidRPr="00280B57">
        <w:rPr>
          <w:color w:val="212121"/>
          <w:spacing w:val="-5"/>
          <w:sz w:val="24"/>
          <w:szCs w:val="24"/>
        </w:rPr>
        <w:t>b</w:t>
      </w:r>
      <w:r w:rsidRPr="00280B57">
        <w:rPr>
          <w:color w:val="212121"/>
          <w:spacing w:val="4"/>
          <w:sz w:val="24"/>
          <w:szCs w:val="24"/>
        </w:rPr>
        <w:t>a</w:t>
      </w:r>
      <w:r w:rsidRPr="00280B57">
        <w:rPr>
          <w:color w:val="212121"/>
          <w:sz w:val="24"/>
          <w:szCs w:val="24"/>
        </w:rPr>
        <w:t>h</w:t>
      </w:r>
      <w:proofErr w:type="spellEnd"/>
    </w:p>
    <w:sectPr w:rsidR="00A777F5" w:rsidRPr="00280B57">
      <w:footerReference w:type="default" r:id="rId32"/>
      <w:pgSz w:w="11920" w:h="16840"/>
      <w:pgMar w:top="1320" w:right="1680" w:bottom="280" w:left="1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5B86" w:rsidRDefault="00A75B86">
      <w:r>
        <w:separator/>
      </w:r>
    </w:p>
  </w:endnote>
  <w:endnote w:type="continuationSeparator" w:id="0">
    <w:p w:rsidR="00A75B86" w:rsidRDefault="00A75B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77F5" w:rsidRDefault="00A777F5">
    <w:pPr>
      <w:spacing w:line="0" w:lineRule="atLeast"/>
      <w:rPr>
        <w:sz w:val="0"/>
        <w:szCs w:val="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77F5" w:rsidRDefault="00A777F5">
    <w:pPr>
      <w:spacing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77F5" w:rsidRDefault="00A777F5">
    <w:pPr>
      <w:spacing w:line="0" w:lineRule="atLeast"/>
      <w:rPr>
        <w:sz w:val="0"/>
        <w:szCs w:val="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77F5" w:rsidRDefault="00A777F5">
    <w:pPr>
      <w:spacing w:line="0" w:lineRule="atLeast"/>
      <w:rPr>
        <w:sz w:val="0"/>
        <w:szCs w:val="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77F5" w:rsidRDefault="00A777F5">
    <w:pPr>
      <w:spacing w:line="0" w:lineRule="atLeast"/>
      <w:rPr>
        <w:sz w:val="0"/>
        <w:szCs w:val="0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77F5" w:rsidRDefault="00A777F5">
    <w:pPr>
      <w:spacing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77F5" w:rsidRDefault="00A777F5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5B86" w:rsidRDefault="00A75B86">
      <w:r>
        <w:separator/>
      </w:r>
    </w:p>
  </w:footnote>
  <w:footnote w:type="continuationSeparator" w:id="0">
    <w:p w:rsidR="00A75B86" w:rsidRDefault="00A75B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4B7512"/>
    <w:multiLevelType w:val="multilevel"/>
    <w:tmpl w:val="234EC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2E610E51"/>
    <w:multiLevelType w:val="multilevel"/>
    <w:tmpl w:val="91C25D3E"/>
    <w:lvl w:ilvl="0">
      <w:start w:val="2"/>
      <w:numFmt w:val="decimal"/>
      <w:lvlText w:val="%1"/>
      <w:lvlJc w:val="left"/>
      <w:pPr>
        <w:ind w:left="1308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08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"/>
      <w:lvlJc w:val="left"/>
      <w:pPr>
        <w:ind w:left="1721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281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06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4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0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84" w:hanging="360"/>
      </w:pPr>
      <w:rPr>
        <w:rFonts w:hint="default"/>
        <w:lang w:val="id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777F5"/>
    <w:rsid w:val="00280B57"/>
    <w:rsid w:val="009D581D"/>
    <w:rsid w:val="00A75B86"/>
    <w:rsid w:val="00A777F5"/>
    <w:rsid w:val="00FD5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BodyText">
    <w:name w:val="Body Text"/>
    <w:basedOn w:val="Normal"/>
    <w:link w:val="BodyTextChar"/>
    <w:uiPriority w:val="1"/>
    <w:qFormat/>
    <w:rsid w:val="00280B57"/>
    <w:pPr>
      <w:widowControl w:val="0"/>
      <w:autoSpaceDE w:val="0"/>
      <w:autoSpaceDN w:val="0"/>
    </w:pPr>
    <w:rPr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280B57"/>
    <w:rPr>
      <w:sz w:val="24"/>
      <w:szCs w:val="24"/>
      <w:lang w:val="id"/>
    </w:rPr>
  </w:style>
  <w:style w:type="paragraph" w:styleId="ListParagraph">
    <w:name w:val="List Paragraph"/>
    <w:basedOn w:val="Normal"/>
    <w:uiPriority w:val="1"/>
    <w:qFormat/>
    <w:rsid w:val="00280B57"/>
    <w:pPr>
      <w:widowControl w:val="0"/>
      <w:autoSpaceDE w:val="0"/>
      <w:autoSpaceDN w:val="0"/>
      <w:ind w:left="1308" w:hanging="721"/>
      <w:jc w:val="both"/>
    </w:pPr>
    <w:rPr>
      <w:sz w:val="22"/>
      <w:szCs w:val="22"/>
      <w:lang w:val="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0B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B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BodyText">
    <w:name w:val="Body Text"/>
    <w:basedOn w:val="Normal"/>
    <w:link w:val="BodyTextChar"/>
    <w:uiPriority w:val="1"/>
    <w:qFormat/>
    <w:rsid w:val="00280B57"/>
    <w:pPr>
      <w:widowControl w:val="0"/>
      <w:autoSpaceDE w:val="0"/>
      <w:autoSpaceDN w:val="0"/>
    </w:pPr>
    <w:rPr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280B57"/>
    <w:rPr>
      <w:sz w:val="24"/>
      <w:szCs w:val="24"/>
      <w:lang w:val="id"/>
    </w:rPr>
  </w:style>
  <w:style w:type="paragraph" w:styleId="ListParagraph">
    <w:name w:val="List Paragraph"/>
    <w:basedOn w:val="Normal"/>
    <w:uiPriority w:val="1"/>
    <w:qFormat/>
    <w:rsid w:val="00280B57"/>
    <w:pPr>
      <w:widowControl w:val="0"/>
      <w:autoSpaceDE w:val="0"/>
      <w:autoSpaceDN w:val="0"/>
      <w:ind w:left="1308" w:hanging="721"/>
      <w:jc w:val="both"/>
    </w:pPr>
    <w:rPr>
      <w:sz w:val="22"/>
      <w:szCs w:val="22"/>
      <w:lang w:val="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0B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B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26" Type="http://schemas.openxmlformats.org/officeDocument/2006/relationships/footer" Target="footer5.xml"/><Relationship Id="rId3" Type="http://schemas.microsoft.com/office/2007/relationships/stylesWithEffects" Target="stylesWithEffects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footer" Target="footer4.xml"/><Relationship Id="rId27" Type="http://schemas.openxmlformats.org/officeDocument/2006/relationships/image" Target="media/image15.jpeg"/><Relationship Id="rId30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1316</Words>
  <Characters>7505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ismail - [2010]</cp:lastModifiedBy>
  <cp:revision>2</cp:revision>
  <dcterms:created xsi:type="dcterms:W3CDTF">2021-06-29T11:25:00Z</dcterms:created>
  <dcterms:modified xsi:type="dcterms:W3CDTF">2021-06-29T11:25:00Z</dcterms:modified>
</cp:coreProperties>
</file>